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document.main+xml" PartName="/word/document.xml"/>
  <Default ContentType="image/png" Extension="png"/>
</Types>
</file>

<file path=_rels/.rels><?xml version="1.0" encoding="UTF-8" standalone="yes"?>
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
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body>
    <w:p>
      <w:pPr>
        <w:rPr>
          <w:rFonts w:ascii="Times New Roman" w:cs="Times New Roman" w:eastAsia="Times New Roman" w:hAnsi="Times New Roman"/>
          <w:sz w:val="66"/>
          <w:szCs w:val="66"/>
        </w:rPr>
        <w:jc w:val="left"/>
        <w:spacing w:line="740" w:lineRule="exact"/>
        <w:ind w:left="1832"/>
      </w:pPr>
      <w:r>
        <w:rPr>
          <w:rFonts w:ascii="Times New Roman" w:cs="Times New Roman" w:eastAsia="Times New Roman" w:hAnsi="Times New Roman"/>
          <w:color w:val="363435"/>
          <w:spacing w:val="0"/>
          <w:w w:val="84"/>
          <w:position w:val="-1"/>
          <w:sz w:val="66"/>
          <w:szCs w:val="66"/>
        </w:rPr>
        <w:t>IX.</w:t>
      </w:r>
      <w:r>
        <w:rPr>
          <w:rFonts w:ascii="Times New Roman" w:cs="Times New Roman" w:eastAsia="Times New Roman" w:hAnsi="Times New Roman"/>
          <w:color w:val="363435"/>
          <w:spacing w:val="47"/>
          <w:w w:val="84"/>
          <w:position w:val="-1"/>
          <w:sz w:val="66"/>
          <w:szCs w:val="66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84"/>
          <w:position w:val="-1"/>
          <w:sz w:val="66"/>
          <w:szCs w:val="66"/>
        </w:rPr>
        <w:t>Interfe</w:t>
      </w:r>
      <w:r>
        <w:rPr>
          <w:rFonts w:ascii="Times New Roman" w:cs="Times New Roman" w:eastAsia="Times New Roman" w:hAnsi="Times New Roman"/>
          <w:color w:val="363435"/>
          <w:spacing w:val="-5"/>
          <w:w w:val="84"/>
          <w:position w:val="-1"/>
          <w:sz w:val="66"/>
          <w:szCs w:val="66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84"/>
          <w:position w:val="-1"/>
          <w:sz w:val="66"/>
          <w:szCs w:val="66"/>
        </w:rPr>
        <w:t>encia</w:t>
      </w:r>
      <w:r>
        <w:rPr>
          <w:rFonts w:ascii="Times New Roman" w:cs="Times New Roman" w:eastAsia="Times New Roman" w:hAnsi="Times New Roman"/>
          <w:color w:val="363435"/>
          <w:spacing w:val="84"/>
          <w:w w:val="84"/>
          <w:position w:val="-1"/>
          <w:sz w:val="66"/>
          <w:szCs w:val="66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84"/>
          <w:position w:val="-1"/>
          <w:sz w:val="66"/>
          <w:szCs w:val="66"/>
        </w:rPr>
        <w:t>e</w:t>
      </w:r>
      <w:r>
        <w:rPr>
          <w:rFonts w:ascii="Times New Roman" w:cs="Times New Roman" w:eastAsia="Times New Roman" w:hAnsi="Times New Roman"/>
          <w:color w:val="363435"/>
          <w:spacing w:val="-34"/>
          <w:w w:val="84"/>
          <w:position w:val="-1"/>
          <w:sz w:val="66"/>
          <w:szCs w:val="66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89"/>
          <w:position w:val="-1"/>
          <w:sz w:val="66"/>
          <w:szCs w:val="66"/>
        </w:rPr>
        <w:t>interferómet</w:t>
      </w:r>
      <w:r>
        <w:rPr>
          <w:rFonts w:ascii="Times New Roman" w:cs="Times New Roman" w:eastAsia="Times New Roman" w:hAnsi="Times New Roman"/>
          <w:color w:val="363435"/>
          <w:spacing w:val="-18"/>
          <w:w w:val="89"/>
          <w:position w:val="-1"/>
          <w:sz w:val="66"/>
          <w:szCs w:val="66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83"/>
          <w:position w:val="-1"/>
          <w:sz w:val="66"/>
          <w:szCs w:val="66"/>
        </w:rPr>
        <w:t>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66"/>
          <w:szCs w:val="6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left"/>
        <w:ind w:left="12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IX.1.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Producción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fenómenos</w:t>
      </w:r>
      <w:r>
        <w:rPr>
          <w:rFonts w:ascii="Times New Roman" w:cs="Times New Roman" w:eastAsia="Times New Roman" w:hAnsi="Times New Roman"/>
          <w:color w:val="363435"/>
          <w:spacing w:val="29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6"/>
          <w:sz w:val="22"/>
          <w:szCs w:val="22"/>
        </w:rPr>
        <w:t>interferencia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6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left="955" w:right="295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14"/>
          <w:szCs w:val="14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ocurr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cuand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mutuament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coherente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superpone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algú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luga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espacio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capítul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ante-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rio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mutuamente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coherentes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solamente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casos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bles: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/>
        <w:ind w:left="370"/>
      </w:pPr>
      <w:r>
        <w:pict>
          <v:shape filled="f" stroked="f" style="position:absolute;margin-left:49.6376pt;margin-top:-59.0651pt;width:42.1055pt;height:68.9124pt;mso-position-horizontal-relative:page;mso-position-vertical-relative:paragraph;z-index:-5251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38"/>
                      <w:szCs w:val="138"/>
                    </w:rPr>
                    <w:jc w:val="left"/>
                    <w:spacing w:line="1360" w:lineRule="exact"/>
                    <w:ind w:right="-227"/>
                  </w:pP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w w:val="100"/>
                      <w:position w:val="-1"/>
                      <w:sz w:val="138"/>
                      <w:szCs w:val="138"/>
                    </w:rPr>
                    <w:t>L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position w:val="0"/>
                      <w:sz w:val="138"/>
                      <w:szCs w:val="13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origen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0" w:line="271" w:lineRule="auto"/>
        <w:ind w:firstLine="240" w:left="130" w:right="2957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b)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monocromáticas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xactamente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frecuencia,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algunos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láseres.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30" w:right="2956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superposición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coherentes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cutió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ampliamente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capítulo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anterio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Supongamos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salen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recorren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diferentes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después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reunirse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nu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pantalla.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cada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gar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pantalla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xpresa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 w:line="220" w:lineRule="exact"/>
        <w:ind w:left="13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como: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center"/>
        <w:spacing w:before="48"/>
        <w:ind w:left="3283" w:right="6219"/>
      </w:pPr>
      <w:r>
        <w:rPr>
          <w:rFonts w:ascii="Times New Roman" w:cs="Times New Roman" w:eastAsia="Times New Roman" w:hAnsi="Times New Roman"/>
          <w:color w:val="363435"/>
          <w:w w:val="2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2"/>
        <w:ind w:left="2945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1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    </w:t>
      </w:r>
      <w:r>
        <w:rPr>
          <w:rFonts w:ascii="Cambria" w:cs="Cambria" w:eastAsia="Cambria" w:hAnsi="Cambria"/>
          <w:color w:val="363435"/>
          <w:spacing w:val="54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(IX.1)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center"/>
        <w:spacing w:before="2" w:line="140" w:lineRule="exact"/>
        <w:ind w:left="3394" w:right="6316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26"/>
          <w:szCs w:val="26"/>
        </w:rPr>
        <w:jc w:val="left"/>
        <w:spacing w:before="14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 w:line="271" w:lineRule="auto"/>
        <w:ind w:left="129" w:right="295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suponiendo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índice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refracción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tanto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alor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función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trayectoria.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ahora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sustituimos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3144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41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41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10"/>
          <w:w w:val="141"/>
          <w:position w:val="-3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(IX.2)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29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alo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acío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usamo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defi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nició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20" w:lineRule="exact"/>
        <w:ind w:left="12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primer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capítulo,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podemos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obtener: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64" w:line="540" w:lineRule="exact"/>
        <w:ind w:firstLine="2574" w:left="369" w:right="294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14"/>
          <w:w w:val="100"/>
          <w:position w:val="1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1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-2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1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29"/>
          <w:w w:val="100"/>
          <w:position w:val="1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15"/>
          <w:w w:val="100"/>
          <w:position w:val="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</w:rPr>
        <w:t>).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</w:rPr>
        <w:t> 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29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(IX.3)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Ahora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recorr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28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recorr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20" w:lineRule="exact"/>
        <w:ind w:left="129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3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3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3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position w:val="-2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3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3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3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3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3"/>
          <w:sz w:val="20"/>
          <w:szCs w:val="20"/>
        </w:rPr>
        <w:t>punt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3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3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3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3"/>
          <w:sz w:val="20"/>
          <w:szCs w:val="20"/>
        </w:rPr>
        <w:t>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3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3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3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3"/>
          <w:sz w:val="20"/>
          <w:szCs w:val="20"/>
        </w:rPr>
        <w:t>ella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3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3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00" w:lineRule="exact"/>
        <w:ind w:left="129"/>
        <w:sectPr>
          <w:pgSz w:h="15560" w:w="11640"/>
          <w:pgMar w:bottom="280" w:left="880" w:right="900" w:top="1080"/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serán: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pict>
          <v:group coordorigin="2697,921" coordsize="7928,60" style="position:absolute;margin-left:134.835pt;margin-top:46.0645pt;width:396.383pt;height:3.0005pt;mso-position-horizontal-relative:page;mso-position-vertical-relative:page;z-index:-5252">
            <v:shape coordorigin="2712,936" coordsize="7898,0" filled="f" path="m2712,936l10609,936e" strokecolor="#363435" stroked="t" strokeweight="1.5pt" style="position:absolute;left:2712;top:936;width:7898;height:0">
              <v:path arrowok="t"/>
            </v:shape>
            <v:shape coordorigin="2712,976" coordsize="7898,0" filled="f" path="m2712,976l10609,976e" strokecolor="#363435" stroked="t" strokeweight="0.501pt" style="position:absolute;left:2712;top:976;width:7898;height:0">
              <v:path arrowok="t"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909" w:right="-61"/>
      </w:pP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-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3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(IX.4)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="120" w:lineRule="exact"/>
      </w:pPr>
      <w:r>
        <w:rPr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2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880" w:right="-60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-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3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(IX.5)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="180" w:lineRule="exact"/>
      </w:pPr>
      <w:r>
        <w:br w:type="column"/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ectPr>
          <w:type w:val="continuous"/>
          <w:pgSz w:h="15560" w:w="11640"/>
          <w:pgMar w:bottom="280" w:left="880" w:right="900" w:top="1080"/>
          <w:cols w:equalWidth="off" w:num="2">
            <w:col w:space="2449" w:w="6850"/>
            <w:col w:w="561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235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111" w:right="-47"/>
      </w:pPr>
      <w:r>
        <w:pict>
          <v:group coordorigin="871,-77" coordsize="2640,0" style="position:absolute;margin-left:43.5705pt;margin-top:-3.84806pt;width:132pt;height:0pt;mso-position-horizontal-relative:page;mso-position-vertical-relative:paragraph;z-index:-5250">
            <v:shape coordorigin="871,-77" coordsize="2640,0" filled="f" path="m871,-77l3511,-77e" strokecolor="#363435" stroked="t" strokeweight="0.5pt" style="position:absolute;left:871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82"/>
        <w:ind w:left="240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aquí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276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21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(IX.6)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right="73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haces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tanto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detector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quedaría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857"/>
      </w:pPr>
      <w:r>
        <w:pict>
          <v:group coordorigin="7045,2" coordsize="325,0" style="position:absolute;margin-left:352.226pt;margin-top:0.106853pt;width:16.234pt;height:0pt;mso-position-horizontal-relative:page;mso-position-vertical-relative:paragraph;z-index:-5249">
            <v:shape coordorigin="7045,2" coordsize="325,0" filled="f" path="m7045,2l7369,2e" strokecolor="#363435" stroked="t" strokeweight="0.499pt" style="position:absolute;left:7045;top:2;width:325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3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4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8"/>
          <w:sz w:val="20"/>
          <w:szCs w:val="20"/>
        </w:rPr>
        <w:t>  </w:t>
      </w:r>
      <w:r>
        <w:rPr>
          <w:rFonts w:ascii="Times New Roman" w:cs="Times New Roman" w:eastAsia="Times New Roman" w:hAnsi="Times New Roman"/>
          <w:color w:val="363435"/>
          <w:spacing w:val="28"/>
          <w:w w:val="100"/>
          <w:position w:val="1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cos[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]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(IX.7)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52" w:lineRule="auto"/>
        <w:ind w:right="73"/>
        <w:sectPr>
          <w:pgSz w:h="15560" w:w="11640"/>
          <w:pgMar w:bottom="280" w:left="760" w:right="1040" w:top="780"/>
          <w:cols w:equalWidth="off" w:num="2">
            <w:col w:space="260" w:w="2731"/>
            <w:col w:w="6849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irradiancias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cada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manera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independiente.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máxima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obtiene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alores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dados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5"/>
        <w:ind w:left="5853"/>
      </w:pPr>
      <w:r>
        <w:pict>
          <v:group coordorigin="7435,1258" coordsize="109,0" style="position:absolute;margin-left:371.75pt;margin-top:62.9177pt;width:5.448pt;height:0pt;mso-position-horizontal-relative:page;mso-position-vertical-relative:paragraph;z-index:-5248">
            <v:shape coordorigin="7435,1258" coordsize="109,0" filled="f" path="m7435,1258l7544,1258e" strokecolor="#363435" stroked="t" strokeweight="0.558pt" style="position:absolute;left:7435;top:1258;width:109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2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25"/>
          <w:w w:val="12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2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8"/>
          <w:w w:val="120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sz w:val="20"/>
          <w:szCs w:val="20"/>
        </w:rPr>
        <w:t>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38"/>
          <w:w w:val="12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(IX.8)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20" w:lineRule="exact"/>
        <w:ind w:left="299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entero.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mínima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amplitud,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cero,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obtiene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cuando: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="18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991" w:right="-5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impa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1" w:line="160" w:lineRule="exact"/>
      </w:pP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line="140" w:lineRule="exact"/>
        <w:ind w:left="1730"/>
      </w:pP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-5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9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27" w:line="320" w:lineRule="exact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5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5"/>
          <w:sz w:val="20"/>
          <w:szCs w:val="20"/>
        </w:rPr>
        <w:t>    </w:t>
      </w:r>
      <w:r>
        <w:rPr>
          <w:rFonts w:ascii="Times New Roman" w:cs="Times New Roman" w:eastAsia="Times New Roman" w:hAnsi="Times New Roman"/>
          <w:i/>
          <w:color w:val="363435"/>
          <w:spacing w:val="14"/>
          <w:w w:val="100"/>
          <w:position w:val="-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5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-18"/>
          <w:w w:val="100"/>
          <w:position w:val="-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8"/>
          <w:w w:val="124"/>
          <w:position w:val="8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4"/>
          <w:position w:val="-5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4"/>
          <w:position w:val="-5"/>
          <w:sz w:val="20"/>
          <w:szCs w:val="20"/>
        </w:rPr>
        <w:t>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49"/>
          <w:w w:val="124"/>
          <w:position w:val="-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6"/>
          <w:sz w:val="20"/>
          <w:szCs w:val="20"/>
        </w:rPr>
        <w:t>(IX.9)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60" w:lineRule="exact"/>
        <w:ind w:left="824"/>
        <w:sectPr>
          <w:type w:val="continuous"/>
          <w:pgSz w:h="15560" w:w="11640"/>
          <w:pgMar w:bottom="280" w:left="760" w:right="1040" w:top="1080"/>
          <w:cols w:equalWidth="off" w:num="2">
            <w:col w:space="653" w:w="5203"/>
            <w:col w:w="3984"/>
          </w:cols>
        </w:sectPr>
      </w:pPr>
      <w:r>
        <w:pict>
          <v:shape filled="f" stroked="f" style="position:absolute;margin-left:354.588pt;margin-top:-5.19412pt;width:7.8pt;height:10pt;mso-position-horizontal-relative:page;mso-position-vertical-relative:paragraph;z-index:-5246" type="#_x0000_t202">
            <v:textbox inset="0,0,0,0">
              <w:txbxContent>
                <w:p>
                  <w:pPr>
                    <w:rPr>
                      <w:rFonts w:ascii="Cambria" w:cs="Cambria" w:eastAsia="Cambria" w:hAnsi="Cambria"/>
                      <w:sz w:val="20"/>
                      <w:szCs w:val="20"/>
                    </w:rPr>
                    <w:jc w:val="left"/>
                    <w:spacing w:line="120" w:lineRule="exact"/>
                    <w:ind w:right="-50"/>
                  </w:pPr>
                  <w:r>
                    <w:rPr>
                      <w:rFonts w:ascii="Cambria" w:cs="Cambria" w:eastAsia="Cambria" w:hAnsi="Cambria"/>
                      <w:color w:val="363435"/>
                      <w:spacing w:val="0"/>
                      <w:w w:val="141"/>
                      <w:position w:val="2"/>
                      <w:sz w:val="20"/>
                      <w:szCs w:val="20"/>
                    </w:rPr>
                    <w:t>=</w:t>
                  </w:r>
                  <w:r>
                    <w:rPr>
                      <w:rFonts w:ascii="Cambria" w:cs="Cambria" w:eastAsia="Cambria" w:hAnsi="Cambria"/>
                      <w:color w:val="000000"/>
                      <w:spacing w:val="0"/>
                      <w:w w:val="100"/>
                      <w:position w:val="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ind w:left="1142" w:right="1058"/>
      </w:pPr>
      <w:r>
        <w:pict>
          <v:group coordorigin="843,-469" coordsize="2386,2190" style="position:absolute;margin-left:42.1735pt;margin-top:-23.4707pt;width:119.308pt;height:109.475pt;mso-position-horizontal-relative:page;mso-position-vertical-relative:paragraph;z-index:-5247">
            <v:shape coordorigin="1737,604" coordsize="15,14" filled="f" path="m1737,611l1737,615,1741,618,1745,618,1749,618,1752,615,1752,611,1752,607,1749,604,1745,604,1741,604,1737,607,1737,611xe" strokecolor="#363435" stroked="t" strokeweight="1pt" style="position:absolute;left:1737;top:604;width:15;height:14">
              <v:path arrowok="t"/>
            </v:shape>
            <v:shape coordorigin="1541,-369" coordsize="355,979" filled="f" path="m1541,-369l1713,33,1723,60,1733,86,1744,113,1755,140,1766,167,1778,193,1789,220,1800,246,1811,273,1822,300,1832,327,1842,354,1852,381,1860,409,1869,436,1876,464,1882,492,1887,520,1892,549,1895,578,1896,611e" strokecolor="#363435" stroked="t" strokeweight="0.4pt" style="position:absolute;left:1541;top:-369;width:355;height:979">
              <v:path arrowok="t"/>
            </v:shape>
            <v:shape coordorigin="1997,191" coordsize="0,420" filled="f" path="m1997,611l1997,191e" strokecolor="#363435" stroked="t" strokeweight="0.4pt" style="position:absolute;left:1997;top:191;width:0;height:420">
              <v:path arrowok="t"/>
            </v:shape>
            <v:shape coordorigin="2242,604" coordsize="15,14" filled="f" path="m2257,611l2257,615,2253,618,2249,618,2245,618,2242,615,2242,611,2242,607,2245,604,2249,604,2253,604,2257,607,2257,611xe" strokecolor="#363435" stroked="t" strokeweight="1pt" style="position:absolute;left:2242;top:604;width:15;height:14">
              <v:path arrowok="t"/>
            </v:shape>
            <v:shape coordorigin="2098,-369" coordsize="355,979" filled="f" path="m2453,-369l2281,33,2271,60,2261,86,2250,113,2239,140,2228,167,2216,193,2205,220,2194,246,2183,273,2172,300,2162,327,2152,354,2142,381,2133,409,2125,436,2118,464,2112,492,2107,520,2102,549,2099,578,2098,611e" strokecolor="#363435" stroked="t" strokeweight="0.4pt" style="position:absolute;left:2098;top:-369;width:355;height:979">
              <v:path arrowok="t"/>
            </v:shape>
            <v:shape coordorigin="2047,-414" coordsize="209,1025" filled="f" path="m2257,-414l2245,-381,2234,-347,2223,-313,2212,-278,2202,-244,2191,-210,2182,-175,2172,-141,2163,-106,2154,-72,2146,-37,2138,-2,2130,33,2122,68,2115,103,2108,138,2102,173,2095,208,2089,243,2084,279,2077,321,2066,397,2056,478,2050,546,2048,595,2047,611e" strokecolor="#363435" stroked="t" strokeweight="0.4pt" style="position:absolute;left:2047;top:-414;width:209;height:1025">
              <v:path arrowok="t"/>
            </v:shape>
            <v:shape coordorigin="2148,288" coordsize="145,323" filled="f" path="m2148,611l2151,583,2154,563,2159,543,2164,524,2171,505,2178,486,2186,468,2195,450,2204,432,2214,415,2224,397,2235,380,2245,363,2256,345,2267,328,2277,311,2293,288e" strokecolor="#363435" stroked="t" strokeweight="0.4pt" style="position:absolute;left:2148;top:288;width:145;height:323">
              <v:path arrowok="t"/>
            </v:shape>
            <v:shape coordorigin="2199,-210" coordsize="934,821" filled="f" path="m2199,611l2202,586,2209,568,2216,552,2228,531,2237,516,2257,494,2345,406,2418,346,2521,267,3132,-210e" strokecolor="#363435" stroked="t" strokeweight="0.4pt" style="position:absolute;left:2199;top:-210;width:934;height:821">
              <v:path arrowok="t"/>
            </v:shape>
            <v:shape coordorigin="1737,-414" coordsize="209,1025" filled="f" path="m1737,-414l1749,-381,1760,-347,1771,-313,1782,-278,1792,-244,1803,-210,1812,-175,1822,-141,1831,-106,1840,-72,1848,-37,1856,-2,1864,33,1872,68,1879,103,1886,138,1892,173,1899,208,1905,243,1910,279,1917,321,1928,397,1938,478,1944,546,1946,595,1947,611e" strokecolor="#363435" stroked="t" strokeweight="0.4pt" style="position:absolute;left:1737;top:-414;width:209;height:1025">
              <v:path arrowok="t"/>
            </v:shape>
            <v:shape coordorigin="1541,611" coordsize="355,979" filled="f" path="m1541,1590l1713,1189,1723,1162,1733,1135,1744,1108,1755,1082,1766,1055,1778,1028,1789,1002,1800,975,1811,948,1822,922,1832,895,1842,868,1852,840,1860,813,1869,785,1876,758,1882,730,1887,701,1892,673,1895,644,1896,611e" strokecolor="#363435" stroked="t" strokeweight="0.4pt" style="position:absolute;left:1541;top:611;width:355;height:979">
              <v:path arrowok="t"/>
            </v:shape>
            <v:shape coordorigin="1737,611" coordsize="209,1025" filled="f" path="m1737,1636l1749,1602,1760,1568,1771,1534,1782,1500,1792,1466,1803,1431,1812,1397,1822,1362,1831,1328,1840,1293,1848,1258,1856,1224,1864,1189,1872,1154,1879,1119,1886,1084,1892,1049,1899,1014,1905,978,1910,943,1917,900,1928,825,1938,743,1944,675,1946,627,1947,611e" strokecolor="#363435" stroked="t" strokeweight="0.4pt" style="position:absolute;left:1737;top:611;width:209;height:1025">
              <v:path arrowok="t"/>
            </v:shape>
            <v:shape coordorigin="1997,611" coordsize="0,1061" filled="f" path="m1997,611l1997,1672e" strokecolor="#363435" stroked="t" strokeweight="0.4pt" style="position:absolute;left:1997;top:611;width:0;height:1061">
              <v:path arrowok="t"/>
            </v:shape>
            <v:shape coordorigin="2047,611" coordsize="209,1025" filled="f" path="m2257,1636l2245,1602,2234,1568,2223,1534,2212,1500,2201,1466,2191,1431,2182,1397,2172,1362,2163,1328,2154,1293,2146,1258,2138,1224,2130,1189,2122,1154,2115,1119,2108,1084,2101,1049,2095,1014,2089,978,2084,943,2077,900,2066,825,2056,743,2050,675,2048,627,2047,611e" strokecolor="#363435" stroked="t" strokeweight="0.4pt" style="position:absolute;left:2047;top:611;width:209;height:1025">
              <v:path arrowok="t"/>
            </v:shape>
            <v:shape coordorigin="2098,611" coordsize="355,979" filled="f" path="m2453,1590l2281,1189,2271,1162,2260,1135,2250,1108,2239,1082,2228,1055,2216,1028,2205,1002,2194,975,2183,948,2172,922,2162,895,2152,868,2142,840,2133,813,2125,785,2118,758,2112,730,2106,701,2102,673,2099,644,2098,611e" strokecolor="#363435" stroked="t" strokeweight="0.4pt" style="position:absolute;left:2098;top:611;width:355;height:979">
              <v:path arrowok="t"/>
            </v:shape>
            <v:shape coordorigin="2148,611" coordsize="589,913" filled="f" path="m2148,611l2152,639,2156,670,2166,705,2180,740,2198,776,2242,854,2277,911,2359,1030,2477,1191,2738,1524e" strokecolor="#363435" stroked="t" strokeweight="0.4pt" style="position:absolute;left:2148;top:611;width:589;height:913">
              <v:path arrowok="t"/>
            </v:shape>
            <v:shape coordorigin="2199,611" coordsize="934,821" filled="f" path="m2199,611l2202,635,2209,654,2216,670,2228,691,2237,705,2257,727,2345,816,2418,876,2521,955,3132,1431e" strokecolor="#363435" stroked="t" strokeweight="0.4pt" style="position:absolute;left:2199;top:611;width:934;height:821">
              <v:path arrowok="t"/>
            </v:shape>
            <v:shape coordorigin="1256,-302" coordsize="589,913" filled="f" path="m1846,611l1842,583,1837,552,1828,517,1814,481,1796,445,1752,367,1716,311,1635,191,1517,30,1256,-302e" strokecolor="#363435" stroked="t" strokeweight="0.4pt" style="position:absolute;left:1256;top:-302;width:589;height:913">
              <v:path arrowok="t"/>
            </v:shape>
            <v:shape coordorigin="862,-210" coordsize="934,821" filled="f" path="m1795,611l1792,586,1785,568,1778,552,1766,531,1756,516,1736,494,1649,406,1576,346,1472,267,862,-210e" strokecolor="#363435" stroked="t" strokeweight="0.4pt" style="position:absolute;left:862;top:-210;width:934;height:821">
              <v:path arrowok="t"/>
            </v:shape>
            <v:shape coordorigin="862,611" coordsize="934,821" filled="f" path="m1795,611l1792,635,1785,654,1778,670,1766,691,1756,705,1736,727,1649,816,1576,876,1472,955,862,1431e" strokecolor="#363435" stroked="t" strokeweight="0.4pt" style="position:absolute;left:862;top:611;width:934;height:821">
              <v:path arrowok="t"/>
            </v:shape>
            <v:shape coordorigin="1256,611" coordsize="589,913" filled="f" path="m1846,611l1842,639,1837,670,1828,705,1814,740,1796,776,1752,854,1716,911,1635,1030,1517,1191,1256,1524e" strokecolor="#363435" stroked="t" strokeweight="0.4pt" style="position:absolute;left:1256;top:611;width:589;height:913">
              <v:path arrowok="t"/>
            </v:shape>
            <v:shape coordorigin="2293,-21" coordsize="15,14" filled="f" path="m2308,-14l2308,-10,2305,-7,2301,-7,2297,-7,2293,-10,2293,-14,2293,-18,2297,-21,2301,-21,2305,-21,2308,-18,2308,-14xe" strokecolor="#363435" stroked="t" strokeweight="1pt" style="position:absolute;left:2293;top:-21;width:15;height:14">
              <v:path arrowok="t"/>
            </v:shape>
            <v:shape coordorigin="2249,-14" coordsize="52,625" filled="f" path="m2249,611l2301,-14e" strokecolor="#363435" stroked="t" strokeweight="0.75pt" style="position:absolute;left:2249;top:-14;width:52;height:625">
              <v:path arrowok="t"/>
            </v:shape>
            <v:shape coordorigin="1745,-14" coordsize="556,625" filled="f" path="m2301,-14l1745,611e" strokecolor="#363435" stroked="t" strokeweight="0.75pt" style="position:absolute;left:1745;top:-14;width:556;height:625">
              <v:path arrowok="t"/>
            </v:shape>
            <v:shape coordorigin="2406,-302" coordsize="332,429" filled="f" path="m2406,127l2477,30,2738,-302e" strokecolor="#363435" stroked="t" strokeweight="0.4pt" style="position:absolute;left:2406;top:-302;width:332;height:429">
              <v:path arrowok="t"/>
            </v:shape>
            <v:shape coordorigin="1997,-450" coordsize="0,470" filled="f" path="m1997,20l1997,-450e" strokecolor="#363435" stroked="t" strokeweight="0.4pt" style="position:absolute;left:1997;top:-450;width:0;height:470">
              <v:path arrowok="t"/>
            </v:shape>
            <v:shape coordorigin="2433,-462" coordsize="0,2175" filled="f" path="m2433,-462l2433,1713e" strokecolor="#363435" stroked="t" strokeweight="0.75pt" style="position:absolute;left:2433;top:-462;width:0;height:2175">
              <v:path arrowok="t"/>
            </v:shape>
            <v:shape coordorigin="847,1281" coordsize="2378,0" filled="f" path="m847,1281l3226,1281e" strokecolor="#363435" stroked="t" strokeweight="0.4pt" style="position:absolute;left:847;top:1281;width:2378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   </w:t>
      </w:r>
      <w:r>
        <w:rPr>
          <w:rFonts w:ascii="Times New Roman" w:cs="Times New Roman" w:eastAsia="Times New Roman" w:hAnsi="Times New Roman"/>
          <w:i/>
          <w:color w:val="363435"/>
          <w:spacing w:val="26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9"/>
          <w:sz w:val="18"/>
          <w:szCs w:val="18"/>
        </w:rPr>
        <w:t>B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6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1755" w:right="-55"/>
      </w:pP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=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–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B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right"/>
        <w:ind w:right="271"/>
      </w:pP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00" w:lineRule="exact"/>
        <w:ind w:right="2105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IX.1.1.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fuentes</w:t>
      </w:r>
      <w:r>
        <w:rPr>
          <w:rFonts w:ascii="Times New Roman" w:cs="Times New Roman" w:eastAsia="Times New Roman" w:hAnsi="Times New Roman"/>
          <w:i/>
          <w:color w:val="363435"/>
          <w:spacing w:val="4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puntuales</w:t>
      </w:r>
      <w:r>
        <w:rPr>
          <w:rFonts w:ascii="Times New Roman" w:cs="Times New Roman" w:eastAsia="Times New Roman" w:hAnsi="Times New Roman"/>
          <w:i/>
          <w:color w:val="363435"/>
          <w:spacing w:val="3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separadas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right="75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ejempl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supongamo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luminosa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puntuale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perfectamente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coherentes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separadas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pequeña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distancia,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IX.1.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lugares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espacio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hay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construct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estarán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posiciones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tales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20" w:lineRule="exact"/>
        <w:ind w:left="281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3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2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25"/>
          <w:w w:val="12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2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20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sz w:val="20"/>
          <w:szCs w:val="20"/>
        </w:rPr>
        <w:t>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2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(IX.10)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40"/>
        <w:sectPr>
          <w:type w:val="continuous"/>
          <w:pgSz w:h="15560" w:w="11640"/>
          <w:pgMar w:bottom="280" w:left="760" w:right="1040" w:top="1080"/>
          <w:cols w:equalWidth="off" w:num="2">
            <w:col w:space="240" w:w="2752"/>
            <w:col w:w="6848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-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sz w:val="20"/>
          <w:szCs w:val="20"/>
        </w:rPr>
        <w:t>−</w:t>
      </w:r>
      <w:r>
        <w:rPr>
          <w:rFonts w:ascii="Times New Roman" w:cs="Times New Roman" w:eastAsia="Times New Roman" w:hAnsi="Times New Roman"/>
          <w:color w:val="363435"/>
          <w:spacing w:val="-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constante,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lugares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geométricos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interfe-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3" w:line="278" w:lineRule="auto"/>
        <w:ind w:hanging="227" w:left="307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25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Líneas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que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ep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esentan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lugar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eométrico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puntos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dife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camino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óptico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constant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fuentes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luminosas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puntuales.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1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236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0" w:line="271" w:lineRule="auto"/>
        <w:ind w:right="74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construct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serán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hiperboloides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olución,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IX.1.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perpendicular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línea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serán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circulares.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cambio,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plano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paralelo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línea,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serán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hipérbolas,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cuales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aproximan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rectas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paralelas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cerca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centro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pantalla.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both"/>
        <w:ind w:right="223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IX.2.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7"/>
          <w:sz w:val="22"/>
          <w:szCs w:val="22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-4"/>
          <w:w w:val="107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por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división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frente</w:t>
      </w:r>
      <w:r>
        <w:rPr>
          <w:rFonts w:ascii="Times New Roman" w:cs="Times New Roman" w:eastAsia="Times New Roman" w:hAnsi="Times New Roman"/>
          <w:color w:val="363435"/>
          <w:spacing w:val="36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8"/>
          <w:sz w:val="22"/>
          <w:szCs w:val="22"/>
        </w:rPr>
        <w:t>onda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6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right="74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hace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luminoso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obtene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parti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cualquiera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procedimientos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siguientes: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/>
        <w:ind w:left="240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a)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vidiendo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lateralmente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cambiar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irradiancia,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0" w:line="271" w:lineRule="auto"/>
        <w:ind w:firstLine="240" w:right="73"/>
      </w:pP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separand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vidiend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irradianci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pero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preser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xtensión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lateral.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right="7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visión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lograr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medio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difracción,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xión</w:t>
      </w:r>
      <w:r>
        <w:rPr>
          <w:rFonts w:ascii="Times New Roman" w:cs="Times New Roman" w:eastAsia="Times New Roman" w:hAnsi="Times New Roman"/>
          <w:color w:val="363435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refracción,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erá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adelante.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cualquier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caso,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ilumine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debe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espacialmente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coherente.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ind w:right="4216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IX.2.1.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Doble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rendija</w:t>
      </w:r>
      <w:r>
        <w:rPr>
          <w:rFonts w:ascii="Times New Roman" w:cs="Times New Roman" w:eastAsia="Times New Roman" w:hAnsi="Times New Roman"/>
          <w:i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1"/>
          <w:w w:val="119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2"/>
          <w:sz w:val="20"/>
          <w:szCs w:val="20"/>
        </w:rPr>
        <w:t>oung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right="73"/>
        <w:sectPr>
          <w:type w:val="continuous"/>
          <w:pgSz w:h="15560" w:w="11640"/>
          <w:pgMar w:bottom="280" w:left="760" w:right="1040" w:top="1080"/>
          <w:cols w:equalWidth="off" w:num="2">
            <w:col w:space="239" w:w="2752"/>
            <w:col w:w="6849"/>
          </w:cols>
        </w:sectPr>
      </w:pP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visió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hablad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efectua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manera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simple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mediante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doble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rendija,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IX.2.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rendijas,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ésta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xpande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angular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agujero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debid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fenómen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llamad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difracción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estudiar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adelante.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71" w:line="200" w:lineRule="exact"/>
        <w:ind w:right="111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position w:val="-1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10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95" w:line="162" w:lineRule="auto"/>
        <w:ind w:firstLine="1437" w:left="1481" w:right="302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            </w:t>
      </w:r>
      <w:r>
        <w:rPr>
          <w:rFonts w:ascii="Times New Roman" w:cs="Times New Roman" w:eastAsia="Times New Roman" w:hAnsi="Times New Roman"/>
          <w:color w:val="363435"/>
          <w:spacing w:val="29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B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            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4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5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5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62"/>
        <w:ind w:left="5289" w:right="4385"/>
        <w:sectPr>
          <w:pgSz w:h="15560" w:w="11640"/>
          <w:pgMar w:bottom="280" w:left="900" w:right="900" w:top="920"/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89"/>
          <w:sz w:val="18"/>
          <w:szCs w:val="18"/>
        </w:rPr>
        <w:t>θ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8"/>
          <w:szCs w:val="28"/>
        </w:rPr>
        <w:jc w:val="left"/>
        <w:spacing w:before="4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57"/>
        <w:ind w:left="176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1" w:line="160" w:lineRule="exact"/>
      </w:pPr>
      <w:r>
        <w:br w:type="column"/>
      </w: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1" w:line="140" w:lineRule="exact"/>
      </w:pPr>
      <w:r>
        <w:rPr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ind w:left="798" w:right="99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Rendijas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7" w:line="160" w:lineRule="exact"/>
      </w:pPr>
      <w:r>
        <w:br w:type="column"/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ind w:right="-47"/>
      </w:pP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antalla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40" w:lineRule="atLeast"/>
        <w:ind w:right="334"/>
        <w:sectPr>
          <w:type w:val="continuous"/>
          <w:pgSz w:h="15560" w:w="11640"/>
          <w:pgMar w:bottom="280" w:left="900" w:right="900" w:top="1080"/>
          <w:cols w:equalWidth="off" w:num="4">
            <w:col w:space="498" w:w="1590"/>
            <w:col w:space="1959" w:w="1954"/>
            <w:col w:space="491" w:w="578"/>
            <w:col w:w="2770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7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oung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formadas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endijas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ectas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alelas.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firstLine="240" w:left="109" w:right="295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distancias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rendijas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diferentes,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depende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posición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pantalla.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patrón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obtiene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serie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paralelas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cuya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intensidad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relat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IX.2.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condición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brillante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xpresar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197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12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3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19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1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3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1"/>
          <w:w w:val="141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29"/>
        <w:ind w:left="3475"/>
      </w:pPr>
      <w:r>
        <w:rPr>
          <w:rFonts w:ascii="Times New Roman" w:cs="Times New Roman" w:eastAsia="Times New Roman" w:hAnsi="Times New Roman"/>
          <w:color w:val="363435"/>
          <w:spacing w:val="0"/>
          <w:w w:val="142"/>
          <w:sz w:val="20"/>
          <w:szCs w:val="20"/>
        </w:rPr>
        <w:t>≈</w:t>
      </w:r>
      <w:r>
        <w:rPr>
          <w:rFonts w:ascii="Times New Roman" w:cs="Times New Roman" w:eastAsia="Times New Roman" w:hAnsi="Times New Roman"/>
          <w:color w:val="363435"/>
          <w:spacing w:val="-21"/>
          <w:w w:val="14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sen</w:t>
      </w:r>
      <w:r>
        <w:rPr>
          <w:rFonts w:ascii="Times New Roman" w:cs="Times New Roman" w:eastAsia="Times New Roman" w:hAnsi="Times New Roman"/>
          <w:color w:val="363435"/>
          <w:spacing w:val="-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20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27"/>
          <w:w w:val="12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color w:val="363435"/>
          <w:spacing w:val="0"/>
          <w:w w:val="12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20"/>
          <w:sz w:val="20"/>
          <w:szCs w:val="20"/>
        </w:rPr>
        <w:t>                      </w:t>
      </w:r>
      <w:r>
        <w:rPr>
          <w:rFonts w:ascii="Times New Roman" w:cs="Times New Roman" w:eastAsia="Times New Roman" w:hAnsi="Times New Roman"/>
          <w:color w:val="363435"/>
          <w:spacing w:val="18"/>
          <w:w w:val="12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(IX.11)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60" w:lineRule="atLeast"/>
        <w:ind w:firstLine="240" w:left="109" w:right="295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xpresión,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inferio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aproximada,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xacta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colocada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simetría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sistema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además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sumamente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alejado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rendi-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comparad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separació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ecuació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IX.7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suponiend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interfi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mism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fáci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resultante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pantalla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estaría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="24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1"/>
        <w:ind w:left="1492" w:right="-60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3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3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[1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]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4" w:line="120" w:lineRule="exact"/>
      </w:pPr>
      <w:r>
        <w:rPr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120" w:lineRule="exact"/>
        <w:ind w:right="479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8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-5"/>
          <w:w w:val="100"/>
          <w:position w:val="-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8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100" w:lineRule="exact"/>
        <w:sectPr>
          <w:type w:val="continuous"/>
          <w:pgSz w:h="15560" w:w="11640"/>
          <w:pgMar w:bottom="280" w:left="900" w:right="900" w:top="1080"/>
          <w:cols w:equalWidth="off" w:num="2">
            <w:col w:space="1132" w:w="3558"/>
            <w:col w:w="5150"/>
          </w:cols>
        </w:sectPr>
      </w:pPr>
      <w:r>
        <w:pict>
          <v:group coordorigin="5526,247" coordsize="773,0" style="position:absolute;margin-left:276.281pt;margin-top:12.3523pt;width:38.64pt;height:0pt;mso-position-horizontal-relative:page;mso-position-vertical-relative:paragraph;z-index:-5244">
            <v:shape coordorigin="5526,247" coordsize="773,0" filled="f" path="m5526,247l6298,247e" strokecolor="#363435" stroked="t" strokeweight="0.5pt" style="position:absolute;left:5526;top:247;width:773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7"/>
          <w:sz w:val="18"/>
          <w:szCs w:val="18"/>
        </w:rPr>
        <w:t>π</w:t>
      </w:r>
      <w:r>
        <w:rPr>
          <w:rFonts w:ascii="Times New Roman" w:cs="Times New Roman" w:eastAsia="Times New Roman" w:hAnsi="Times New Roman"/>
          <w:i/>
          <w:color w:val="363435"/>
          <w:spacing w:val="33"/>
          <w:w w:val="100"/>
          <w:position w:val="-7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7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7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7"/>
          <w:sz w:val="18"/>
          <w:szCs w:val="18"/>
        </w:rPr>
        <w:t>sen</w:t>
      </w:r>
      <w:r>
        <w:rPr>
          <w:rFonts w:ascii="Times New Roman" w:cs="Times New Roman" w:eastAsia="Times New Roman" w:hAnsi="Times New Roman"/>
          <w:color w:val="363435"/>
          <w:spacing w:val="-23"/>
          <w:w w:val="100"/>
          <w:position w:val="-7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7"/>
          <w:sz w:val="18"/>
          <w:szCs w:val="18"/>
        </w:rPr>
        <w:t>θ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tabs>
          <w:tab w:pos="3060" w:val="left"/>
        </w:tabs>
        <w:jc w:val="left"/>
        <w:spacing w:line="240" w:lineRule="exact"/>
        <w:ind w:left="1614" w:right="-66"/>
      </w:pPr>
      <w:r>
        <w:pict>
          <v:shape filled="f" stroked="f" style="position:absolute;margin-left:182.481pt;margin-top:8.87102pt;width:5pt;height:10pt;mso-position-horizontal-relative:page;mso-position-vertical-relative:paragraph;z-index:-5241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  <w:jc w:val="left"/>
                    <w:spacing w:line="200" w:lineRule="exact"/>
                    <w:ind w:right="-50"/>
                  </w:pP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w w:val="100"/>
                      <w:sz w:val="20"/>
                      <w:szCs w:val="20"/>
                    </w:rPr>
                    <w:t>2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mbria" w:cs="Cambria" w:eastAsia="Cambria" w:hAnsi="Cambria"/>
          <w:color w:val="363435"/>
          <w:w w:val="141"/>
          <w:position w:val="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11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1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1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-2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1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9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9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9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9"/>
          <w:sz w:val="14"/>
          <w:szCs w:val="14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9"/>
          <w:sz w:val="14"/>
          <w:szCs w:val="14"/>
          <w:u w:color="363435" w:val="single"/>
        </w:rPr>
        <w:tab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9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9"/>
          <w:sz w:val="14"/>
          <w:szCs w:val="14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line="240" w:lineRule="exact"/>
        <w:ind w:right="-66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42"/>
          <w:position w:val="1"/>
          <w:sz w:val="20"/>
          <w:szCs w:val="20"/>
        </w:rPr>
        <w:t>≈</w:t>
      </w:r>
      <w:r>
        <w:rPr>
          <w:rFonts w:ascii="Times New Roman" w:cs="Times New Roman" w:eastAsia="Times New Roman" w:hAnsi="Times New Roman"/>
          <w:color w:val="363435"/>
          <w:spacing w:val="0"/>
          <w:w w:val="142"/>
          <w:position w:val="1"/>
          <w:sz w:val="20"/>
          <w:szCs w:val="20"/>
        </w:rPr>
        <w:t>    </w:t>
      </w:r>
      <w:r>
        <w:rPr>
          <w:rFonts w:ascii="Times New Roman" w:cs="Times New Roman" w:eastAsia="Times New Roman" w:hAnsi="Times New Roman"/>
          <w:color w:val="363435"/>
          <w:spacing w:val="19"/>
          <w:w w:val="142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1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1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-2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1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9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0" w:line="180" w:lineRule="exact"/>
        <w:ind w:left="436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              </w:t>
      </w:r>
      <w:r>
        <w:rPr>
          <w:rFonts w:ascii="Times New Roman" w:cs="Times New Roman" w:eastAsia="Times New Roman" w:hAnsi="Times New Roman"/>
          <w:color w:val="363435"/>
          <w:spacing w:val="37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(IX.12)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140" w:lineRule="exact"/>
        <w:sectPr>
          <w:type w:val="continuous"/>
          <w:pgSz w:h="15560" w:w="11640"/>
          <w:pgMar w:bottom="280" w:left="900" w:right="900" w:top="1080"/>
          <w:cols w:equalWidth="off" w:num="3">
            <w:col w:space="373" w:w="3077"/>
            <w:col w:space="352" w:w="1162"/>
            <w:col w:w="4876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position w:val="1"/>
          <w:sz w:val="18"/>
          <w:szCs w:val="18"/>
        </w:rPr>
        <w:t>λ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5"/>
          <w:szCs w:val="15"/>
        </w:rPr>
        <w:jc w:val="left"/>
        <w:spacing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firstLine="240" w:left="109" w:right="295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fórmula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posición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cuando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dija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initament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angostas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máximo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brillante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ocurren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gumento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coseno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múltiplo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π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deci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89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3"/>
          <w:sz w:val="20"/>
          <w:szCs w:val="20"/>
        </w:rPr>
        <w:t>/λ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entero.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angular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bri-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llantes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sz w:val="20"/>
          <w:szCs w:val="20"/>
        </w:rPr>
        <w:t>λ/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2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2"/>
          <w:w w:val="12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fácil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ador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colocado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plano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rendijas,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bien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vés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rendijas,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puntual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resolución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angular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ojo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humano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minuto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arco,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rendijas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menor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1.7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milímetros.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295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caso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real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rendijas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ancho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nito,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posición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decrece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orillas.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295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-17"/>
          <w:w w:val="12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cantidad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podemos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orden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tener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entero.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Entonces,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máximo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3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2"/>
          <w:sz w:val="20"/>
          <w:szCs w:val="20"/>
        </w:rPr>
        <w:t>+</w:t>
      </w:r>
      <w:r>
        <w:rPr>
          <w:rFonts w:ascii="Times New Roman" w:cs="Times New Roman" w:eastAsia="Times New Roman" w:hAnsi="Times New Roman"/>
          <w:color w:val="363435"/>
          <w:spacing w:val="-14"/>
          <w:w w:val="13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5"/>
          <w:w w:val="13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97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-35"/>
          <w:w w:val="197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habrá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desplazado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gún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 w:line="220" w:lineRule="exact"/>
        <w:ind w:left="109"/>
        <w:sectPr>
          <w:type w:val="continuous"/>
          <w:pgSz w:h="15560" w:w="11640"/>
          <w:pgMar w:bottom="280" w:left="900" w:right="900" w:top="1080"/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relación: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before="23" w:line="180" w:lineRule="exact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right"/>
        <w:spacing w:line="220" w:lineRule="exact"/>
        <w:ind w:right="127"/>
      </w:pPr>
      <w:r>
        <w:pict>
          <v:group coordorigin="4365,79" coordsize="420,0" style="position:absolute;margin-left:218.238pt;margin-top:3.93209pt;width:21.025pt;height:0pt;mso-position-horizontal-relative:page;mso-position-vertical-relative:paragraph;z-index:-5243">
            <v:shape coordorigin="4365,79" coordsize="420,0" filled="f" path="m4365,79l4785,79e" strokecolor="#363435" stroked="t" strokeweight="0.558pt" style="position:absolute;left:4365;top:79;width:420;height:0">
              <v:path arrowok="t"/>
            </v:shape>
            <w10:wrap type="none"/>
          </v:group>
        </w:pict>
      </w:r>
      <w:r>
        <w:pict>
          <v:shape filled="f" stroked="f" style="position:absolute;margin-left:224.034pt;margin-top:6.27421pt;width:5.47pt;height:10pt;mso-position-horizontal-relative:page;mso-position-vertical-relative:paragraph;z-index:-5240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  <w:jc w:val="left"/>
                    <w:spacing w:line="180" w:lineRule="exact"/>
                    <w:ind w:right="-50"/>
                  </w:pPr>
                  <w:r>
                    <w:rPr>
                      <w:rFonts w:ascii="Times New Roman" w:cs="Times New Roman" w:eastAsia="Times New Roman" w:hAnsi="Times New Roman"/>
                      <w:i/>
                      <w:color w:val="363435"/>
                      <w:spacing w:val="0"/>
                      <w:w w:val="126"/>
                      <w:sz w:val="20"/>
                      <w:szCs w:val="20"/>
                    </w:rPr>
                    <w:t>λ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3"/>
          <w:w w:val="321"/>
          <w:position w:val="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6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16"/>
          <w:w w:val="100"/>
          <w:position w:val="6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15"/>
          <w:w w:val="139"/>
          <w:position w:val="6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19"/>
          <w:w w:val="139"/>
          <w:position w:val="6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39"/>
          <w:position w:val="6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0"/>
          <w:w w:val="139"/>
          <w:position w:val="6"/>
          <w:sz w:val="20"/>
          <w:szCs w:val="20"/>
        </w:rPr>
        <w:t>   </w:t>
      </w:r>
      <w:r>
        <w:rPr>
          <w:rFonts w:ascii="Cambria" w:cs="Cambria" w:eastAsia="Cambria" w:hAnsi="Cambria"/>
          <w:color w:val="363435"/>
          <w:spacing w:val="6"/>
          <w:w w:val="139"/>
          <w:position w:val="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right"/>
        <w:spacing w:line="120" w:lineRule="exact"/>
        <w:ind w:right="12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6"/>
          <w:szCs w:val="16"/>
        </w:rPr>
        <w:jc w:val="left"/>
        <w:spacing w:before="4" w:line="160" w:lineRule="exact"/>
      </w:pPr>
      <w:r>
        <w:br w:type="column"/>
      </w: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22" w:w="3887"/>
            <w:col w:w="5931"/>
          </w:cols>
        </w:sectPr>
      </w:pPr>
      <w:r>
        <w:rPr>
          <w:rFonts w:ascii="Times New Roman" w:cs="Times New Roman" w:eastAsia="Times New Roman" w:hAnsi="Times New Roman"/>
          <w:i/>
          <w:color w:val="363435"/>
          <w:w w:val="197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97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(IX.13)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="18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 w:line="271" w:lineRule="auto"/>
        <w:ind w:firstLine="240" w:left="109" w:right="-34"/>
      </w:pPr>
      <w:r>
        <w:pict>
          <v:group coordorigin="1092,921" coordsize="6349,3061" style="position:absolute;margin-left:54.6005pt;margin-top:46.0375pt;width:317.441pt;height:153.064pt;mso-position-horizontal-relative:page;mso-position-vertical-relative:page;z-index:-5242">
            <v:shape coordorigin="7396,1926" coordsize="29,29" filled="f" path="m7396,1941l7396,1949,7403,1955,7411,1955,7419,1955,7425,1949,7425,1941,7425,1933,7419,1926,7411,1926,7403,1926,7396,1933,7396,1941xe" strokecolor="#363435" stroked="t" strokeweight="1.564pt" style="position:absolute;left:7396;top:1926;width:29;height:29">
              <v:path arrowok="t"/>
            </v:shape>
            <v:shape coordorigin="7411,1154" coordsize="0,2595" filled="f" path="m7411,1154l7411,3749e" strokecolor="#363435" stroked="t" strokeweight="0.5pt" style="position:absolute;left:7411;top:1154;width:0;height:2595">
              <v:path arrowok="t"/>
            </v:shape>
            <v:shape coordorigin="7028,1232" coordsize="381,2424" filled="f" path="m7409,3656l7410,3653,7410,3652,7407,3637,7399,3625,7387,3610,7378,3603,7365,3594,7342,3581,7321,3572,7117,3491,7097,3482,7081,3474,7073,3469,7065,3464,7052,3454,7039,3439,7032,3426,7029,3419,7028,3411,7028,3410,7029,3402,7032,3395,7039,3383,7052,3368,7060,3361,7073,3352,7091,3342,7109,3333,7127,3325,7145,3317,7164,3310,7183,3303,7202,3296,7221,3289,7240,3282,7259,3276,7277,3268,7296,3261,7314,3253,7332,3244,7350,3235,7367,3225,7378,3218,7387,3211,7399,3197,7407,3184,7410,3169,7410,3168,7407,3153,7399,3140,7387,3126,7378,3119,7365,3110,7342,3097,7321,3088,7117,3007,7097,2998,7078,2988,7060,2977,7045,2962,7033,2945,7028,2927,7028,2926,7032,2911,7039,2898,7052,2884,7060,2877,7073,2868,7097,2855,7117,2846,7321,2765,7342,2756,7357,2748,7365,2743,7373,2738,7389,2724,7401,2710,7408,2696,7410,2682,7406,2667,7395,2651,7387,2642,7378,2635,7356,2621,7339,2612,7320,2603,7302,2595,7284,2587,7265,2580,7246,2573,7227,2566,7208,2560,7189,2553,7170,2546,7152,2539,7133,2531,7115,2523,7097,2514,7079,2504,7062,2494,7052,2485,7039,2471,7032,2458,7028,2443,7028,2442,7029,2434,7035,2419,7047,2404,7063,2391,7084,2378,7108,2365,7134,2353,7163,2342,7193,2331,7223,2320,7253,2309,7283,2297,7311,2286,7337,2274,7360,2262,7379,2249,7395,2236,7405,2221,7409,2206,7408,2190,7399,2172,7387,2157,7378,2151,7356,2137,7339,2127,7320,2119,7302,2111,7284,2103,7265,2096,7246,2089,7227,2082,7208,2076,7189,2069,7170,2062,7152,2054,7133,2047,7115,2039,7097,2030,7079,2020,7062,2010,7052,2001,7039,1986,7032,1974,7028,1959,7028,1958,7032,1943,7039,1930,7052,1915,7060,1909,7073,1899,7097,1887,7117,1878,7321,1797,7342,1788,7360,1778,7378,1766,7394,1752,7405,1735,7410,1716,7409,1708,7399,1688,7387,1673,7378,1667,7365,1657,7342,1645,7321,1636,7117,1555,7097,1546,7081,1537,7065,1527,7043,1508,7033,1493,7029,1478,7030,1463,7038,1448,7051,1432,7060,1424,7073,1415,7097,1403,7117,1394,7321,1313,7342,1304,7357,1295,7365,1291,7373,1285,7378,1282,7387,1275,7399,1260,7407,1247,7409,1240,7410,1233,7410,1232e" strokecolor="#363435" stroked="t" strokeweight="0.75pt" style="position:absolute;left:7028;top:1232;width:381;height:2424">
              <v:path arrowok="t"/>
            </v:shape>
            <v:shape coordorigin="3748,931" coordsize="0,1060" filled="f" path="m3748,931l3748,1991e" strokecolor="#363435" stroked="t" strokeweight="1pt" style="position:absolute;left:3748;top:931;width:0;height:1060">
              <v:path arrowok="t"/>
            </v:shape>
            <v:shape coordorigin="3748,2090" coordsize="0,723" filled="f" path="m3748,2090l3748,2813e" strokecolor="#363435" stroked="t" strokeweight="1pt" style="position:absolute;left:3748;top:2090;width:0;height:723">
              <v:path arrowok="t"/>
            </v:shape>
            <v:shape coordorigin="1097,2052" coordsize="2650,400" filled="f" path="m1097,2451l3747,2052e" strokecolor="#363435" stroked="t" strokeweight="0.5pt" style="position:absolute;left:1097;top:2052;width:2650;height:400">
              <v:path arrowok="t"/>
            </v:shape>
            <v:shape coordorigin="3747,1941" coordsize="3664,111" filled="f" path="m3747,2052l7411,1941e" strokecolor="#363435" stroked="t" strokeweight="0.5pt" style="position:absolute;left:3747;top:1941;width:3664;height:111">
              <v:path arrowok="t"/>
            </v:shape>
            <v:shape coordorigin="3748,2912" coordsize="0,1060" filled="f" path="m3748,3972l3748,2912e" strokecolor="#363435" stroked="t" strokeweight="1pt" style="position:absolute;left:3748;top:2912;width:0;height:1060">
              <v:path arrowok="t"/>
            </v:shape>
            <v:shape coordorigin="1097,2451" coordsize="2650,400" filled="f" path="m1097,2451l3747,2851e" strokecolor="#363435" stroked="t" strokeweight="0.5pt" style="position:absolute;left:1097;top:2451;width:2650;height:400">
              <v:path arrowok="t"/>
            </v:shape>
            <v:shape coordorigin="3747,1941" coordsize="3664,911" filled="f" path="m3747,2851l7411,1941e" strokecolor="#363435" stroked="t" strokeweight="0.5pt" style="position:absolute;left:3747;top:1941;width:3664;height:911">
              <v:path arrowok="t"/>
            </v:shape>
            <v:shape coordorigin="1334,2364" coordsize="15,174" filled="f" path="m1334,2539l1340,2519,1345,2500,1348,2481,1349,2461,1349,2441,1348,2421,1345,2402,1340,2382,1334,2364e" strokecolor="#363435" stroked="t" strokeweight="0.5pt" style="position:absolute;left:1334;top:2364;width:15;height:174">
              <v:path arrowok="t"/>
            </v:shape>
            <v:shape coordorigin="1571,2277" coordsize="31,349" filled="f" path="m1571,2626l1578,2607,1584,2588,1589,2568,1593,2549,1596,2529,1599,2510,1601,2490,1602,2470,1602,2450,1602,2431,1601,2411,1599,2391,1596,2372,1592,2352,1588,2333,1583,2313,1577,2294,1571,2277e" strokecolor="#363435" stroked="t" strokeweight="0.5pt" style="position:absolute;left:1571;top:2277;width:31;height:349">
              <v:path arrowok="t"/>
            </v:shape>
            <v:shape coordorigin="1809,2190" coordsize="46,523" filled="f" path="m1809,2713l1817,2687,1825,2662,1832,2636,1838,2610,1843,2584,1847,2557,1851,2531,1853,2504,1854,2478,1855,2451,1854,2425,1853,2398,1851,2372,1847,2345,1843,2319,1838,2293,1832,2267,1825,2241,1817,2215,1809,2190e" strokecolor="#363435" stroked="t" strokeweight="0.5pt" style="position:absolute;left:1809;top:2190;width:46;height:523">
              <v:path arrowok="t"/>
            </v:shape>
            <v:shape coordorigin="2046,2103" coordsize="62,697" filled="f" path="m2046,2800l2058,2766,2068,2732,2077,2697,2085,2663,2092,2628,2098,2593,2102,2557,2105,2522,2107,2487,2107,2451,2107,2416,2105,2381,2102,2345,2098,2310,2092,2275,2085,2240,2077,2205,2068,2171,2058,2137,2046,2103e" strokecolor="#363435" stroked="t" strokeweight="0.5pt" style="position:absolute;left:2046;top:2103;width:62;height:697">
              <v:path arrowok="t"/>
            </v:shape>
            <v:shape coordorigin="2283,2016" coordsize="77,871" filled="f" path="m2283,2887l2298,2845,2311,2802,2322,2759,2332,2715,2341,2672,2348,2628,2353,2584,2357,2540,2359,2496,2360,2451,2359,2407,2357,2363,2353,2319,2348,2275,2341,2231,2332,2187,2322,2144,2311,2101,2298,2058,2283,2016e" strokecolor="#363435" stroked="t" strokeweight="0.5pt" style="position:absolute;left:2283;top:2016;width:77;height:871">
              <v:path arrowok="t"/>
            </v:shape>
            <v:shape coordorigin="2520,1928" coordsize="93,1046" filled="f" path="m2520,2974l2538,2923,2554,2872,2567,2820,2579,2768,2590,2716,2598,2663,2604,2610,2609,2558,2612,2504,2613,2451,2612,2398,2609,2345,2604,2292,2598,2239,2590,2187,2579,2134,2567,2082,2554,2031,2538,1979,2520,1928e" strokecolor="#363435" stroked="t" strokeweight="0.5pt" style="position:absolute;left:2520;top:1928;width:93;height:1046">
              <v:path arrowok="t"/>
            </v:shape>
            <v:shape coordorigin="2757,1841" coordsize="108,1220" filled="f" path="m2757,3061l2778,3002,2796,2942,2812,2882,2826,2821,2838,2760,2848,2699,2856,2637,2861,2575,2864,2513,2865,2451,2864,2389,2861,2327,2856,2266,2848,2204,2838,2143,2826,2082,2812,2021,2796,1961,2778,1901,2757,1841e" strokecolor="#363435" stroked="t" strokeweight="0.5pt" style="position:absolute;left:2757;top:1841;width:108;height:1220">
              <v:path arrowok="t"/>
            </v:shape>
            <v:shape coordorigin="3984,1964" coordsize="15,174" filled="f" path="m3984,2139l3990,2120,3995,2100,3998,2081,3999,2061,3999,2041,3998,2021,3995,2002,3990,1983,3984,1964e" strokecolor="#363435" stroked="t" strokeweight="0.5pt" style="position:absolute;left:3984;top:1964;width:15;height:174">
              <v:path arrowok="t"/>
            </v:shape>
            <v:shape coordorigin="4221,1877" coordsize="31,349" filled="f" path="m4221,2226l4228,2207,4233,2188,4238,2168,4243,2149,4246,2129,4249,2110,4251,2090,4252,2070,4252,2051,4252,2031,4250,2011,4249,1991,4246,1972,4242,1952,4238,1933,4233,1914,4227,1894,4221,1877e" strokecolor="#363435" stroked="t" strokeweight="0.5pt" style="position:absolute;left:4221;top:1877;width:31;height:349">
              <v:path arrowok="t"/>
            </v:shape>
            <v:shape coordorigin="4458,1790" coordsize="46,523" filled="f" path="m4458,2313l4467,2288,4475,2262,4482,2236,4488,2210,4493,2184,4497,2157,4501,2131,4503,2105,4504,2078,4505,2052,4504,2025,4503,1998,4501,1972,4497,1946,4493,1919,4488,1893,4482,1867,4475,1841,4467,1816,4458,1790e" strokecolor="#363435" stroked="t" strokeweight="0.5pt" style="position:absolute;left:4458;top:1790;width:46;height:523">
              <v:path arrowok="t"/>
            </v:shape>
            <v:shape coordorigin="4696,1703" coordsize="62,697" filled="f" path="m4696,2400l4707,2366,4718,2332,4727,2297,4735,2263,4742,2228,4747,2193,4752,2158,4755,2122,4757,2087,4757,2052,4757,2016,4755,1981,4752,1945,4747,1910,4742,1875,4735,1840,4727,1806,4718,1771,4707,1737,4696,1703e" strokecolor="#363435" stroked="t" strokeweight="0.5pt" style="position:absolute;left:4696;top:1703;width:62;height:697">
              <v:path arrowok="t"/>
            </v:shape>
            <v:shape coordorigin="4933,1616" coordsize="77,871" filled="f" path="m4933,2487l4947,2445,4961,2402,4972,2359,4982,2316,4991,2272,4998,2228,5003,2184,5007,2140,5009,2096,5010,2052,5009,2007,5007,1963,5003,1919,4998,1875,4991,1831,4982,1787,4972,1744,4961,1701,4947,1658,4933,1616e" strokecolor="#363435" stroked="t" strokeweight="0.5pt" style="position:absolute;left:4933;top:1616;width:77;height:871">
              <v:path arrowok="t"/>
            </v:shape>
            <v:shape coordorigin="5170,1529" coordsize="92,1046" filled="f" path="m5170,2574l5188,2524,5203,2472,5217,2420,5229,2368,5239,2316,5248,2263,5254,2211,5259,2158,5262,2105,5263,2052,5262,1998,5259,1945,5254,1892,5248,1840,5239,1787,5229,1735,5217,1683,5203,1631,5188,1579,5170,1529e" strokecolor="#363435" stroked="t" strokeweight="0.5pt" style="position:absolute;left:5170;top:1529;width:92;height:1046">
              <v:path arrowok="t"/>
            </v:shape>
            <v:shape coordorigin="5407,1441" coordsize="108,1220" filled="f" path="m5407,2662l5428,2602,5446,2542,5462,2482,5476,2421,5488,2360,5498,2299,5505,2237,5511,2175,5514,2113,5515,2052,5514,1990,5511,1928,5505,1866,5498,1804,5488,1743,5476,1682,5462,1621,5446,1561,5428,1501,5407,1441e" strokecolor="#363435" stroked="t" strokeweight="0.5pt" style="position:absolute;left:5407;top:1441;width:108;height:1220">
              <v:path arrowok="t"/>
            </v:shape>
            <v:shape coordorigin="3984,2764" coordsize="15,174" filled="f" path="m3984,2938l3990,2919,3995,2900,3998,2880,3999,2860,3999,2841,3998,2821,3995,2801,3990,2782,3984,2764e" strokecolor="#363435" stroked="t" strokeweight="0.5pt" style="position:absolute;left:3984;top:2764;width:15;height:174">
              <v:path arrowok="t"/>
            </v:shape>
            <v:shape coordorigin="4221,2677" coordsize="31,349" filled="f" path="m4221,3025l4228,3006,4233,2987,4238,2968,4243,2949,4246,2929,4249,2909,4251,2890,4252,2870,4252,2850,4252,2830,4250,2811,4248,2791,4246,2771,4242,2752,4238,2732,4233,2713,4227,2694,4221,2677e" strokecolor="#363435" stroked="t" strokeweight="0.5pt" style="position:absolute;left:4221;top:2677;width:31;height:349">
              <v:path arrowok="t"/>
            </v:shape>
            <v:shape coordorigin="4458,2590" coordsize="46,523" filled="f" path="m4458,3112l4467,3087,4475,3061,4482,3036,4488,3010,4493,2983,4497,2957,4501,2931,4503,2904,4504,2878,4505,2851,4504,2825,4503,2798,4501,2772,4497,2745,4493,2719,4488,2693,4482,2667,4475,2641,4467,2615,4458,2590e" strokecolor="#363435" stroked="t" strokeweight="0.5pt" style="position:absolute;left:4458;top:2590;width:46;height:523">
              <v:path arrowok="t"/>
            </v:shape>
            <v:shape coordorigin="4696,2502" coordsize="62,697" filled="f" path="m4696,3200l4707,3166,4718,3131,4727,3097,4735,3062,4742,3027,4747,2992,4752,2957,4755,2922,4757,2886,4757,2851,4757,2816,4755,2780,4752,2745,4747,2710,4742,2675,4735,2640,4727,2605,4718,2571,4707,2536,4696,2502e" strokecolor="#363435" stroked="t" strokeweight="0.5pt" style="position:absolute;left:4696;top:2502;width:62;height:697">
              <v:path arrowok="t"/>
            </v:shape>
            <v:shape coordorigin="4933,2415" coordsize="77,871" filled="f" path="m4933,3287l4947,3244,4961,3202,4972,3159,4982,3115,4991,3071,4998,3028,5003,2984,5007,2940,5009,2895,5010,2851,5009,2807,5007,2763,5003,2718,4998,2674,4991,2631,4982,2587,4972,2544,4961,2500,4947,2458,4933,2415e" strokecolor="#363435" stroked="t" strokeweight="0.5pt" style="position:absolute;left:4933;top:2415;width:77;height:871">
              <v:path arrowok="t"/>
            </v:shape>
            <v:shape coordorigin="5170,2328" coordsize="92,1046" filled="f" path="m5170,3374l5188,3323,5203,3272,5217,3220,5229,3168,5239,3116,5248,3063,5254,3010,5259,2957,5262,2904,5262,2851,5262,2798,5259,2745,5254,2692,5248,2639,5239,2587,5229,2534,5217,2482,5203,2430,5188,2379,5170,2328e" strokecolor="#363435" stroked="t" strokeweight="0.5pt" style="position:absolute;left:5170;top:2328;width:92;height:1046">
              <v:path arrowok="t"/>
            </v:shape>
            <v:shape coordorigin="5407,2241" coordsize="108,1220" filled="f" path="m5407,3461l5428,3402,5446,3342,5462,3281,5476,3221,5488,3160,5498,3098,5505,3037,5511,2975,5514,2913,5515,2851,5514,2789,5511,2727,5505,2665,5498,2604,5488,2542,5476,2481,5462,2421,5446,2360,5428,2300,5407,2241e" strokecolor="#363435" stroked="t" strokeweight="0.5pt" style="position:absolute;left:5407;top:2241;width:108;height:1220">
              <v:path arrowok="t"/>
            </v:shape>
            <v:shape coordorigin="3747,1941" coordsize="3664,504" filled="f" path="m3747,2444l7411,1941e" strokecolor="#363435" stroked="t" strokeweight="0.4pt" style="position:absolute;left:3747;top:1941;width:3664;height:504">
              <v:path arrowok="t"/>
              <v:stroke dashstyle="dash"/>
            </v:shape>
            <v:shape coordorigin="3747,2444" coordsize="3664,0" filled="f" path="m3747,2444l7411,2444e" strokecolor="#363435" stroked="t" strokeweight="0.45pt" style="position:absolute;left:3747;top:2444;width:3664;height:0">
              <v:path arrowok="t"/>
            </v:shape>
            <v:shape coordorigin="6104,2210" coordsize="12,146" filled="f" path="m6117,2355l6116,2335,6115,2315,6113,2295,6112,2276,6110,2256,6108,2236,6105,2216,6104,2210e" strokecolor="#363435" stroked="t" strokeweight="0.5pt" style="position:absolute;left:6104;top:2210;width:12;height:146">
              <v:path arrowok="t"/>
            </v:shape>
            <v:shape coordorigin="6087,2335" coordsize="58,109" fillcolor="#363435" filled="t" path="m6145,2335l6087,2336,6118,2444,6145,2335xe" stroked="f" style="position:absolute;left:6087;top:2335;width:58;height:109">
              <v:path arrowok="t"/>
              <v:fill/>
            </v:shape>
            <v:shape coordorigin="6078,2122" coordsize="57,112" fillcolor="#363435" filled="t" path="m6136,2225l6090,2122,6078,2234,6136,2225xe" stroked="f" style="position:absolute;left:6078;top:2122;width:57;height:112">
              <v:path arrowok="t"/>
              <v:fill/>
            </v:shape>
            <w10:wrap type="none"/>
          </v:group>
        </w:pict>
      </w:r>
      <w:r>
        <w:pict>
          <v:group coordorigin="7969,926" coordsize="2640,0" style="position:absolute;margin-left:398.469pt;margin-top:46.3245pt;width:132pt;height:0pt;mso-position-horizontal-relative:page;mso-position-vertical-relative:page;z-index:-5245">
            <v:shape coordorigin="7969,926" coordsize="2640,0" filled="f" path="m7969,926l10609,926e" strokecolor="#363435" stroked="t" strokeweight="0.5pt" style="position:absolute;left:7969;top:926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tanto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grande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pequeño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desplazamiento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longitu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ocasiona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grande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desplazamiento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dese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contraste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="180" w:lineRule="exact"/>
      </w:pPr>
      <w:r>
        <w:br w:type="column"/>
      </w:r>
      <w:r>
        <w:rPr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2451" w:w="6828"/>
            <w:col w:w="561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237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111" w:right="-47"/>
      </w:pPr>
      <w:r>
        <w:pict>
          <v:group coordorigin="871,-77" coordsize="2640,0" style="position:absolute;margin-left:43.5705pt;margin-top:-3.84806pt;width:132pt;height:0pt;mso-position-horizontal-relative:page;mso-position-vertical-relative:paragraph;z-index:-5239">
            <v:shape coordorigin="871,-77" coordsize="2640,0" filled="f" path="m871,-77l3511,-77e" strokecolor="#363435" stroked="t" strokeweight="0.5pt" style="position:absolute;left:871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1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238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82" w:line="271" w:lineRule="auto"/>
        <w:ind w:right="73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sobr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camp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amplio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entonce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necesari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casi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monocromática.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deseado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pequeño,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blanca.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right="73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puntua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desplaz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direcció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perpendicula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rendijas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cambia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desplaza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dirección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opuesta.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fácil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entonces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puntual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xtendida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contrast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disminuir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debid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múltiple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patrone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desplazado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respect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otros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elemento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puntuale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luminosa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decrement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contrast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interpretar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también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decremento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contraste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debido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incoheren-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espacial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right="72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contrast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adecuad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debid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xtensió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luminosa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hay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manera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mejorarlo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disminuyend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tamañ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otra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disminuyend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separació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rendijas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contrast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aceptabl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sól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ariació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 </w:t>
      </w:r>
      <w:r>
        <w:rPr>
          <w:rFonts w:ascii="Times New Roman" w:cs="Times New Roman" w:eastAsia="Times New Roman" w:hAnsi="Times New Roman"/>
          <w:i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ambo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xtremo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luminos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xtendid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cambi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cuart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longitu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orden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ambos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xtremos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diferente.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right="7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puntuales,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contraste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dependerá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fuentes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pasar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maner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alternat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máximo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contrast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medida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separando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máximo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contrast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ocurrirá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cuand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diferencias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ambas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eran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múltiplo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ind w:right="273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IX.2.2.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5"/>
          <w:sz w:val="20"/>
          <w:szCs w:val="20"/>
        </w:rPr>
        <w:t>Interferómetros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Lloyd,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Fresnel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5"/>
          <w:sz w:val="20"/>
          <w:szCs w:val="20"/>
        </w:rPr>
        <w:t>Billet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right="71"/>
      </w:pP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sistema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interferométrico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espej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simpl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Fresnel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viden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recombinan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xión.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Éstos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ilus-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tran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IX.3.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haya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visión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necesita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espacialmente.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right="66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contraste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polarización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debe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eremos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capítulo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polarización.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condición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siempre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satis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ace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sistema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Fresnel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porque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ambos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ejan</w:t>
      </w:r>
      <w:r>
        <w:rPr>
          <w:rFonts w:ascii="Times New Roman" w:cs="Times New Roman" w:eastAsia="Times New Roman" w:hAnsi="Times New Roman"/>
          <w:color w:val="363435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casi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mism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ángul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incidencia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desplazamiento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bajo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xió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iguales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polarizació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tambié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iguales.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ángulo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debe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sumamente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pequeño,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manera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imágenes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virtuales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18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18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estén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cerca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otra,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rendijas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180" w:lineRule="exact"/>
        <w:ind w:right="450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xperimento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2"/>
          <w:w w:val="100"/>
          <w:position w:val="1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oung.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8" w:line="260" w:lineRule="exact"/>
        <w:ind w:firstLine="240" w:right="6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sistema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yd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solamente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eja</w:t>
      </w:r>
      <w:r>
        <w:rPr>
          <w:rFonts w:ascii="Times New Roman" w:cs="Times New Roman" w:eastAsia="Times New Roman" w:hAnsi="Times New Roman"/>
          <w:color w:val="363435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haz,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solamente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hay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imágenes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virtuales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sistema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Fresnel,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deben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estar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cerc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otra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incident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espej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deb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ga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casi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rasante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estado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polarizació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conser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iguales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per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espej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ocurre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cambi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180°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eremo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capítul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color w:val="363435"/>
          <w:spacing w:val="-24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sobr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teorí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electro-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magnética.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interesante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notar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debido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cambio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ase,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sistema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coloca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pantalla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cerca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orilla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hay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destruct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cual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oscura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ecindad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línea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contacto.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21" w:line="271" w:lineRule="auto"/>
        <w:ind w:firstLine="240" w:right="7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razón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incidencia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rasante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sistema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espaciamient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decrec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rápidament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conform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aument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imágenes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virtuales.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Así,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visibles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necesario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incidencia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rasante.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right="72"/>
        <w:sectPr>
          <w:pgSz w:h="15560" w:w="11640"/>
          <w:pgMar w:bottom="280" w:left="760" w:right="1040" w:top="780"/>
          <w:cols w:equalWidth="off" w:num="2">
            <w:col w:space="260" w:w="2731"/>
            <w:col w:w="6849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sistema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interferométrico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llamado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bipris-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Fresnel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ilustr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IX.4(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xiste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problema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polarización,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ángulo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prismas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pequeño,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distancia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tabs>
          <w:tab w:pos="1560" w:val="left"/>
        </w:tabs>
        <w:jc w:val="left"/>
        <w:spacing w:before="70" w:line="255" w:lineRule="auto"/>
        <w:ind w:hanging="1392" w:left="1576" w:right="134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a)</w:t>
        <w:tab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puntual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52" w:line="200" w:lineRule="exact"/>
      </w:pPr>
      <w:r>
        <w:pict>
          <v:group coordorigin="1838,1394" coordsize="5765,2667" style="position:absolute;margin-left:91.9005pt;margin-top:69.6875pt;width:288.243pt;height:133.368pt;mso-position-horizontal-relative:page;mso-position-vertical-relative:page;z-index:-5237">
            <v:shape coordorigin="2644,2263" coordsize="624,617" fillcolor="#DBDCDE" filled="t" path="m2717,2263l2644,2335,3196,2880,3269,2808,2717,2263xe" stroked="f" style="position:absolute;left:2644;top:2263;width:624;height:617">
              <v:path arrowok="t"/>
              <v:fill/>
            </v:shape>
            <v:shape coordorigin="2644,2263" coordsize="624,617" filled="f" path="m2717,2263l3269,2808,3196,2880,2644,2335,2717,2263xe" strokecolor="#363435" stroked="t" strokeweight="0.4pt" style="position:absolute;left:2644;top:2263;width:624;height:617">
              <v:path arrowok="t"/>
            </v:shape>
            <v:shape coordorigin="3219,2808" coordsize="1388,846" fillcolor="#DBDCDE" filled="t" path="m4607,3566l3270,2808,3269,2808,3219,2896,4555,3654,4607,3566xe" stroked="f" style="position:absolute;left:3219;top:2808;width:1388;height:846">
              <v:path arrowok="t"/>
              <v:fill/>
            </v:shape>
            <v:shape coordorigin="3219,2808" coordsize="1388,846" filled="f" path="m4607,3566l3270,2808,3269,2808,3219,2896,4555,3654,4607,3566e" strokecolor="#363435" stroked="t" strokeweight="0.4pt" style="position:absolute;left:3219;top:2808;width:1388;height:846">
              <v:path arrowok="t"/>
            </v:shape>
            <v:shape coordorigin="1842,2421" coordsize="30,4" filled="f" path="m1842,2425l1872,2421e" strokecolor="#363435" stroked="t" strokeweight="0.4pt" style="position:absolute;left:1842;top:2421;width:30;height:4">
              <v:path arrowok="t"/>
            </v:shape>
            <v:shape coordorigin="1891,2306" coordsize="827,112" filled="f" path="m1891,2418l2717,2306e" strokecolor="#363435" stroked="t" strokeweight="0.4pt" style="position:absolute;left:1891;top:2306;width:827;height:112">
              <v:path arrowok="t"/>
              <v:stroke dashstyle="dash"/>
            </v:shape>
            <v:shape coordorigin="2727,2301" coordsize="30,4" filled="f" path="m2727,2305l2757,2301e" strokecolor="#363435" stroked="t" strokeweight="0.4pt" style="position:absolute;left:2727;top:2301;width:30;height:4">
              <v:path arrowok="t"/>
            </v:shape>
            <v:shape coordorigin="1842,2425" coordsize="29,8" filled="f" path="m1842,2425l1871,2433e" strokecolor="#363435" stroked="t" strokeweight="0.4pt" style="position:absolute;left:1842;top:2425;width:29;height:8">
              <v:path arrowok="t"/>
            </v:shape>
            <v:shape coordorigin="1890,2438" coordsize="1292,346" filled="f" path="m1890,2438l3182,2784e" strokecolor="#363435" stroked="t" strokeweight="0.4pt" style="position:absolute;left:1890;top:2438;width:1292;height:346">
              <v:path arrowok="t"/>
              <v:stroke dashstyle="dash"/>
            </v:shape>
            <v:shape coordorigin="3192,2787" coordsize="29,8" filled="f" path="m3192,2787l3221,2795e" strokecolor="#363435" stroked="t" strokeweight="0.4pt" style="position:absolute;left:3192;top:2787;width:29;height:8">
              <v:path arrowok="t"/>
            </v:shape>
            <v:shape coordorigin="1891,2818" coordsize="1339,362" filled="f" path="m1891,3181l3230,2818e" strokecolor="#363435" stroked="t" strokeweight="0.4pt" style="position:absolute;left:1891;top:2818;width:1339;height:362">
              <v:path arrowok="t"/>
              <v:stroke dashstyle="dash"/>
            </v:shape>
            <v:shape coordorigin="3240,2808" coordsize="29,8" filled="f" path="m3240,2816l3269,2808e" strokecolor="#363435" stroked="t" strokeweight="0.4pt" style="position:absolute;left:3240;top:2808;width:29;height:8">
              <v:path arrowok="t"/>
            </v:shape>
            <v:shape coordorigin="1891,3201" coordsize="2676,360" filled="f" path="m1891,3201l4567,3560e" strokecolor="#363435" stroked="t" strokeweight="0.4pt" style="position:absolute;left:1891;top:3201;width:2676;height:360">
              <v:path arrowok="t"/>
              <v:stroke dashstyle="dash"/>
            </v:shape>
            <v:shape coordorigin="4577,3562" coordsize="30,4" filled="f" path="m4577,3562l4607,3566e" strokecolor="#363435" stroked="t" strokeweight="0.4pt" style="position:absolute;left:4577;top:3562;width:30;height:4">
              <v:path arrowok="t"/>
            </v:shape>
            <v:shape coordorigin="2781,1972" coordsize="558,156" filled="f" path="m2781,2122l2811,2125,2841,2127,2871,2129,2901,2128,2930,2127,2960,2125,2989,2121,3018,2116,3047,2110,3076,2103,3104,2095,3132,2086,3160,2075,3187,2064,3214,2051,3240,2038,3266,2023,3291,2007,3316,1990,3340,1972e" strokecolor="#363435" stroked="t" strokeweight="0.4pt" style="position:absolute;left:2781;top:1972;width:558;height:156">
              <v:path arrowok="t"/>
            </v:shape>
            <v:shape coordorigin="2815,1781" coordsize="372,104" filled="f" path="m2815,1880l2835,1883,2855,1884,2875,1885,2895,1885,2915,1884,2935,1882,2955,1880,2975,1876,2994,1872,3013,1868,3032,1862,3051,1856,3070,1848,3088,1841,3106,1832,3124,1823,3141,1813,3158,1802,3174,1791,3187,1781e" strokecolor="#363435" stroked="t" strokeweight="0.4pt" style="position:absolute;left:2815;top:1781;width:372;height:104">
              <v:path arrowok="t"/>
            </v:shape>
            <v:shape coordorigin="2849,1589" coordsize="186,52" filled="f" path="m2849,1639l2869,1641,2889,1641,2909,1640,2929,1637,2948,1633,2967,1627,2985,1619,3003,1610,3020,1600,3035,1589e" strokecolor="#363435" stroked="t" strokeweight="0.4pt" style="position:absolute;left:2849;top:1589;width:186;height:52">
              <v:path arrowok="t"/>
            </v:shape>
            <v:shape coordorigin="2757,1398" coordsize="126,903" filled="f" path="m2882,1398l2757,2301e" strokecolor="#363435" stroked="t" strokeweight="0.4pt" style="position:absolute;left:2757;top:1398;width:126;height:903">
              <v:path arrowok="t"/>
            </v:shape>
            <v:shape coordorigin="2882,1398" coordsize="386,1409" filled="f" path="m2882,1398l3269,2807e" strokecolor="#363435" stroked="t" strokeweight="0.4pt" style="position:absolute;left:2882;top:1398;width:386;height:1409">
              <v:path arrowok="t"/>
            </v:shape>
            <v:shape coordorigin="2882,1398" coordsize="1724,2168" filled="f" path="m2882,1398l4607,3566e" strokecolor="#363435" stroked="t" strokeweight="0.4pt" style="position:absolute;left:2882;top:1398;width:1724;height:2168">
              <v:path arrowok="t"/>
            </v:shape>
            <v:shape coordorigin="7599,1562" coordsize="0,2495" filled="f" path="m7599,1562l7599,4057e" strokecolor="#363435" stroked="t" strokeweight="0.4pt" style="position:absolute;left:7599;top:1562;width:0;height:2495">
              <v:path arrowok="t"/>
            </v:shape>
            <v:shape coordorigin="7226,1637" coordsize="372,2331" filled="f" path="m7598,3968l7598,3965,7598,3964,7595,3950,7587,3938,7575,3923,7567,3917,7554,3908,7531,3896,7511,3887,7312,3809,7292,3801,7277,3793,7270,3788,7261,3783,7248,3773,7236,3759,7229,3747,7226,3740,7226,3732,7226,3732,7226,3724,7229,3717,7236,3705,7248,3691,7256,3684,7270,3675,7287,3666,7305,3657,7323,3649,7342,3641,7361,3634,7379,3627,7398,3620,7417,3614,7436,3607,7455,3600,7474,3593,7493,3586,7511,3577,7529,3569,7546,3559,7564,3549,7575,3540,7587,3526,7595,3514,7598,3499,7598,3499,7595,3484,7587,3472,7575,3458,7567,3451,7554,3443,7531,3430,7511,3422,7312,3344,7292,3335,7274,3325,7256,3314,7240,3300,7229,3282,7226,3266,7226,3266,7229,3252,7236,3239,7248,3225,7256,3218,7270,3210,7292,3198,7312,3189,7511,3111,7531,3102,7547,3094,7554,3090,7563,3085,7579,3071,7590,3058,7597,3044,7598,3029,7593,3014,7581,2998,7575,2992,7567,2986,7545,2972,7527,2963,7509,2954,7491,2947,7472,2939,7454,2932,7435,2925,7416,2919,7397,2912,7378,2905,7359,2898,7340,2891,7322,2883,7304,2875,7286,2866,7268,2856,7256,2849,7248,2842,7236,2828,7229,2816,7226,2801,7226,2800,7226,2793,7232,2778,7244,2764,7260,2751,7280,2738,7303,2727,7329,2715,7357,2704,7386,2693,7416,2683,7445,2672,7474,2661,7502,2650,7527,2639,7549,2627,7568,2615,7583,2602,7593,2588,7598,2573,7596,2558,7587,2541,7575,2527,7567,2520,7545,2507,7527,2497,7509,2489,7491,2481,7472,2474,7454,2467,7435,2460,7416,2453,7397,2446,7378,2440,7359,2433,7340,2425,7322,2418,7304,2409,7286,2400,7268,2391,7256,2383,7248,2376,7236,2362,7229,2350,7226,2336,7226,2335,7229,2320,7236,2308,7248,2294,7256,2287,7270,2279,7292,2266,7312,2258,7511,2180,7531,2171,7550,2162,7568,2150,7583,2136,7594,2118,7598,2102,7597,2094,7587,2075,7575,2061,7567,2055,7554,2046,7531,2034,7511,2025,7312,1947,7292,1938,7277,1930,7270,1926,7261,1921,7240,1902,7230,1887,7226,1872,7228,1857,7236,1842,7251,1826,7256,1822,7270,1813,7287,1803,7305,1795,7323,1786,7342,1779,7361,1772,7380,1765,7399,1758,7418,1752,7437,1745,7456,1738,7475,1731,7493,1724,7511,1715,7529,1707,7547,1697,7564,1686,7575,1678,7587,1664,7595,1652,7597,1645,7598,1637,7598,1637e" strokecolor="#363435" stroked="t" strokeweight="0.4pt" style="position:absolute;left:7226;top:1637;width:372;height:2331">
              <v:path arrowok="t"/>
            </v:shape>
            <v:shape coordorigin="3269,1637" coordsize="4329,1171" filled="f" path="m3269,2808l7598,1637e" strokecolor="#363435" stroked="t" strokeweight="0.4pt" style="position:absolute;left:3269;top:1637;width:4329;height:1171">
              <v:path arrowok="t"/>
            </v:shape>
            <v:shape coordorigin="4607,3566" coordsize="2991,402" filled="f" path="m4607,3566l7598,3968e" strokecolor="#363435" stroked="t" strokeweight="0.4pt" style="position:absolute;left:4607;top:3566;width:2991;height:402">
              <v:path arrowok="t"/>
            </v:shape>
            <v:shape coordorigin="4607,1663" coordsize="0,2148" filled="f" path="m4607,3812l4607,1663e" strokecolor="#363435" stroked="t" strokeweight="0.4pt" style="position:absolute;left:4607;top:1663;width:0;height:2148">
              <v:path arrowok="t"/>
              <v:stroke dashstyle="longDash"/>
            </v:shape>
            <v:shape coordorigin="2757,1645" coordsize="4841,656" filled="f" path="m2757,2301l7597,1645e" strokecolor="#363435" stroked="t" strokeweight="0.4pt" style="position:absolute;left:2757;top:1645;width:4841;height:656">
              <v:path arrowok="t"/>
            </v:shape>
            <v:shape coordorigin="3269,2808" coordsize="4329,1160" filled="f" path="m3269,2808l7598,3968e" strokecolor="#363435" stroked="t" strokeweight="0.4pt" style="position:absolute;left:3269;top:2808;width:4329;height:1160">
              <v:path arrowok="t"/>
            </v:shape>
            <v:shape coordorigin="3269,2808" coordsize="1338,758" filled="f" path="m3269,2808l4607,3566e" strokecolor="#363435" stroked="t" strokeweight="0.96pt" style="position:absolute;left:3269;top:2808;width:1338;height:758">
              <v:path arrowok="t"/>
            </v:shape>
            <v:shape coordorigin="2716,2259" coordsize="553,549" filled="f" path="m2716,2259l3269,2808e" strokecolor="#363435" stroked="t" strokeweight="0.96pt" style="position:absolute;left:2716;top:2259;width:553;height:549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1" w:line="160" w:lineRule="exact"/>
      </w:pPr>
      <w:r>
        <w:br w:type="column"/>
      </w: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ectPr>
          <w:pgSz w:h="15560" w:w="11640"/>
          <w:pgMar w:bottom="280" w:left="900" w:right="900" w:top="820"/>
          <w:cols w:equalWidth="off" w:num="2">
            <w:col w:space="3334" w:w="3756"/>
            <w:col w:w="2750"/>
          </w:cols>
        </w:sectPr>
      </w:pPr>
      <w:r>
        <w:pict>
          <v:group coordorigin="7969,-77" coordsize="2640,0" style="position:absolute;margin-left:398.469pt;margin-top:-3.84806pt;width:132pt;height:0pt;mso-position-horizontal-relative:page;mso-position-vertical-relative:paragraph;z-index:-5238">
            <v:shape coordorigin="7969,-77" coordsize="2640,0" filled="f" path="m7969,-77l10609,-77e" strokecolor="#363435" stroked="t" strokeweight="0.5pt" style="position:absolute;left:7969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before="36"/>
        <w:ind w:left="702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                          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4"/>
          <w:sz w:val="11"/>
          <w:szCs w:val="11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0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160" w:lineRule="exact"/>
        <w:ind w:left="702"/>
      </w:pPr>
      <w:r>
        <w:pict>
          <v:group coordorigin="1838,164" coordsize="38,20" style="position:absolute;margin-left:91.9005pt;margin-top:8.17614pt;width:1.887pt;height:0.992pt;mso-position-horizontal-relative:page;mso-position-vertical-relative:paragraph;z-index:-5236">
            <v:shape coordorigin="1842,168" coordsize="29,8" filled="f" path="m1842,175l1871,168e" strokecolor="#363435" stroked="t" strokeweight="0.4pt" style="position:absolute;left:1842;top:168;width:29;height:8">
              <v:path arrowok="t"/>
            </v:shape>
            <v:shape coordorigin="1842,175" coordsize="30,4" filled="f" path="m1842,175l1872,179e" strokecolor="#363435" stroked="t" strokeweight="0.4pt" style="position:absolute;left:1842;top:175;width:30;height:4">
              <v:path arrowok="t"/>
            </v:shape>
            <w10:wrap type="none"/>
          </v:group>
        </w:pict>
      </w:r>
      <w:r>
        <w:pict>
          <v:shape filled="f" stroked="f" style="position:absolute;margin-left:84.5804pt;margin-top:7.77672pt;width:2.75pt;height:5.5pt;mso-position-horizontal-relative:page;mso-position-vertical-relative:paragraph;z-index:-5232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1"/>
                      <w:szCs w:val="11"/>
                    </w:rPr>
                    <w:jc w:val="left"/>
                    <w:spacing w:line="100" w:lineRule="exact"/>
                    <w:ind w:right="-37"/>
                  </w:pP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w w:val="100"/>
                      <w:sz w:val="11"/>
                      <w:szCs w:val="11"/>
                    </w:rPr>
                    <w:t>2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11"/>
                      <w:szCs w:val="1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4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line="160" w:lineRule="exact"/>
        <w:ind w:left="2562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7"/>
          <w:szCs w:val="17"/>
        </w:rPr>
        <w:jc w:val="left"/>
        <w:spacing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36" w:line="200" w:lineRule="exact"/>
        <w:ind w:left="5931" w:right="3246"/>
      </w:pP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-1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antalla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5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tabs>
          <w:tab w:pos="540" w:val="left"/>
        </w:tabs>
        <w:jc w:val="left"/>
        <w:spacing w:before="36" w:line="255" w:lineRule="auto"/>
        <w:ind w:hanging="360" w:left="544" w:right="-31"/>
      </w:pPr>
      <w:r>
        <w:pict>
          <v:group coordorigin="1838,-164" coordsize="5770,1653" style="position:absolute;margin-left:91.8995pt;margin-top:-8.19046pt;width:288.489pt;height:82.639pt;mso-position-horizontal-relative:page;mso-position-vertical-relative:paragraph;z-index:-5235">
            <v:shape coordorigin="1842,1477" coordsize="29,8" filled="f" path="m1842,1485l1871,1477e" strokecolor="#363435" stroked="t" strokeweight="0.4pt" style="position:absolute;left:1842;top:1477;width:29;height:8">
              <v:path arrowok="t"/>
            </v:shape>
            <v:shape coordorigin="1890,1109" coordsize="1343,363" filled="f" path="m1890,1472l3232,1109e" strokecolor="#363435" stroked="t" strokeweight="0.4pt" style="position:absolute;left:1890;top:1109;width:1343;height:363">
              <v:path arrowok="t"/>
              <v:stroke dashstyle="dash"/>
            </v:shape>
            <v:shape coordorigin="3242,1099" coordsize="29,8" filled="f" path="m3242,1106l3271,1099e" strokecolor="#363435" stroked="t" strokeweight="0.4pt" style="position:absolute;left:3242;top:1099;width:29;height:8">
              <v:path arrowok="t"/>
            </v:shape>
            <v:shape coordorigin="1842,716" coordsize="1429,383" filled="f" path="m1842,716l3271,1099e" strokecolor="#363435" stroked="t" strokeweight="0.4pt" style="position:absolute;left:1842;top:716;width:1429;height:383">
              <v:path arrowok="t"/>
            </v:shape>
            <v:shape coordorigin="1842,-64" coordsize="5755,780" filled="f" path="m1842,716l7597,-64e" strokecolor="#363435" stroked="t" strokeweight="0.4pt" style="position:absolute;left:1842;top:-64;width:5755;height:780">
              <v:path arrowok="t"/>
            </v:shape>
            <v:shape coordorigin="2318,650" coordsize="17,194" filled="f" path="m2318,844l2323,824,2327,805,2330,785,2333,765,2334,745,2335,726,2335,706,2334,686,2333,666,2331,650e" strokecolor="#363435" stroked="t" strokeweight="0.4pt" style="position:absolute;left:2318;top:650;width:17;height:194">
              <v:path arrowok="t"/>
            </v:shape>
            <v:shape coordorigin="2556,617" coordsize="26,291" filled="f" path="m2556,907l2561,888,2566,869,2570,849,2573,829,2576,810,2578,790,2580,770,2581,750,2582,730,2582,710,2582,691,2581,671,2579,651,2577,631,2575,617e" strokecolor="#363435" stroked="t" strokeweight="0.4pt" style="position:absolute;left:2556;top:617;width:26;height:291">
              <v:path arrowok="t"/>
            </v:shape>
            <v:shape coordorigin="2080,683" coordsize="9,97" filled="f" path="m2080,780l2085,760,2087,741,2089,721,2088,701,2086,683e" strokecolor="#363435" stroked="t" strokeweight="0.4pt" style="position:absolute;left:2080;top:683;width:9;height:97">
              <v:path arrowok="t"/>
            </v:shape>
            <v:shape coordorigin="7226,-160" coordsize="372,1263" filled="f" path="m7599,1104l7599,1101,7599,1100,7598,1092,7592,1077,7580,1062,7562,1048,7540,1035,7514,1023,7485,1011,7455,999,7423,987,7391,976,7360,964,7330,952,7302,940,7277,928,7257,914,7241,901,7230,886,7226,870,7230,853,7241,836,7262,816,7270,811,7293,799,7313,790,7512,712,7532,703,7548,696,7555,691,7563,686,7576,676,7588,662,7596,649,7598,643,7599,635,7599,634,7598,627,7596,620,7588,608,7576,593,7568,587,7555,578,7538,569,7520,560,7502,552,7483,545,7464,537,7445,530,7426,523,7407,516,7388,509,7369,502,7350,495,7332,488,7314,480,7313,479,7293,471,7278,463,7270,458,7262,453,7249,443,7234,424,7227,407,7228,391,7235,375,7248,361,7266,348,7289,336,7314,324,7343,312,7373,301,7404,290,7436,278,7467,267,7496,255,7523,243,7548,230,7568,216,7584,201,7595,186,7599,169,7598,161,7588,142,7576,128,7568,121,7555,113,7532,100,7512,92,7313,14,7293,5,7278,-3,7270,-7,7262,-12,7257,-16,7241,-31,7231,-46,7227,-60,7228,-74,7234,-87,7245,-100,7259,-113,7270,-120,7278,-124,7293,-132,7313,-141,7361,-160e" strokecolor="#363435" stroked="t" strokeweight="0.4pt" style="position:absolute;left:7226;top:-160;width:372;height:1263">
              <v:path arrowok="t"/>
            </v:shape>
            <v:shape coordorigin="7599,-147" coordsize="0,1495" filled="f" path="m7599,-147l7599,1348e" strokecolor="#363435" stroked="t" strokeweight="0.4pt" style="position:absolute;left:7599;top:-147;width:0;height:1495">
              <v:path arrowok="t"/>
            </v:shape>
            <v:shape coordorigin="1842,716" coordsize="5757,384" filled="f" path="m7226,1100l7599,1100,1842,716e" strokecolor="#363435" stroked="t" strokeweight="0.4pt" style="position:absolute;left:1842;top:716;width:5757;height:384">
              <v:path arrowok="t"/>
            </v:shape>
            <v:shape coordorigin="7569,1104" coordsize="30,2" filled="f" path="m7599,1104l7569,1106e" strokecolor="#363435" stroked="t" strokeweight="0.4pt" style="position:absolute;left:7569;top:1104;width:30;height:2">
              <v:path arrowok="t"/>
            </v:shape>
            <v:shape coordorigin="1882,1107" coordsize="5667,376" filled="f" path="m7549,1107l1882,1482e" strokecolor="#363435" stroked="t" strokeweight="0.4pt" style="position:absolute;left:1882;top:1107;width:5667;height:376">
              <v:path arrowok="t"/>
              <v:stroke dashstyle="dash"/>
            </v:shape>
            <v:shape coordorigin="1842,1483" coordsize="30,2" filled="f" path="m1872,1483l1842,1485e" strokecolor="#363435" stroked="t" strokeweight="0.4pt" style="position:absolute;left:1842;top:1483;width:30;height:2">
              <v:path arrowok="t"/>
            </v:shape>
            <v:shape coordorigin="3271,-72" coordsize="4327,1171" filled="f" path="m3271,1099l7598,-72e" strokecolor="#363435" stroked="t" strokeweight="0.4pt" style="position:absolute;left:3271;top:-72;width:4327;height:1171">
              <v:path arrowok="t"/>
            </v:shape>
            <v:shape coordorigin="3270,1092" coordsize="4328,119" fillcolor="#DBDCDE" filled="t" path="m7597,1211l7598,1092,7586,1099,3270,1099,3270,1211,7597,1211xe" stroked="f" style="position:absolute;left:3270;top:1092;width:4328;height:119">
              <v:path arrowok="t"/>
              <v:fill/>
            </v:shape>
            <v:shape coordorigin="3270,1092" coordsize="4328,119" filled="f" path="m7597,1211l3270,1211,3270,1099,7586,1099,7598,1092,7597,1211e" strokecolor="#363435" stroked="t" strokeweight="0.4pt" style="position:absolute;left:3270;top:1092;width:4328;height:119">
              <v:path arrowok="t"/>
            </v:shape>
            <v:shape coordorigin="3271,1092" coordsize="4328,6" filled="f" path="m3271,1099l7598,1092e" strokecolor="#363435" stroked="t" strokeweight="0.96pt" style="position:absolute;left:3271;top:1092;width:4328;height:6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b)</w:t>
        <w:tab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puntual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3" w:line="100" w:lineRule="exact"/>
      </w:pP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center"/>
        <w:ind w:left="666" w:right="466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2"/>
          <w:szCs w:val="12"/>
        </w:rPr>
        <w:jc w:val="left"/>
        <w:spacing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center"/>
        <w:ind w:left="666" w:right="466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</w:pP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antalla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23" w:line="200" w:lineRule="exact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8" w:line="180" w:lineRule="exact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78" w:lineRule="auto"/>
        <w:ind w:right="181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IX.3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Sistemas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espejos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formar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puntual: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espejos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esnel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" w:line="200" w:lineRule="exact"/>
        <w:sectPr>
          <w:type w:val="continuous"/>
          <w:pgSz w:h="15560" w:w="11640"/>
          <w:pgMar w:bottom="280" w:left="900" w:right="900" w:top="1080"/>
          <w:cols w:equalWidth="off" w:num="3">
            <w:col w:space="4615" w:w="1349"/>
            <w:col w:space="314" w:w="791"/>
            <w:col w:w="2771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espejo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Lloyd.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6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00" w:lineRule="exact"/>
        <w:ind w:left="214"/>
      </w:pPr>
      <w:r>
        <w:pict>
          <v:group coordorigin="1545,54" coordsize="6079,1960" style="position:absolute;margin-left:77.2745pt;margin-top:2.68334pt;width:303.975pt;height:98.02pt;mso-position-horizontal-relative:page;mso-position-vertical-relative:paragraph;z-index:-5233">
            <v:shape style="position:absolute;left:2706;top:462;width:143;height:1143" type="#_x0000_t75">
              <v:imagedata o:title="" r:id="rId4"/>
            </v:shape>
            <v:shape coordorigin="2706,462" coordsize="143,1143" filled="f" path="m2849,1034l2782,462,2706,462,2706,1605,2782,1605,2849,1034e" strokecolor="#363435" stroked="t" strokeweight="0.4pt" style="position:absolute;left:2706;top:462;width:143;height:1143">
              <v:path arrowok="t"/>
            </v:shape>
            <v:shape coordorigin="7621,58" coordsize="0,1952" filled="f" path="m7621,58l7621,2010e" strokecolor="#363435" stroked="t" strokeweight="0.4pt" style="position:absolute;left:7621;top:58;width:0;height:1952">
              <v:path arrowok="t"/>
            </v:shape>
            <v:shape coordorigin="7327,117" coordsize="293,1824" filled="f" path="m7620,1940l7620,1938,7620,1937,7618,1926,7612,1917,7602,1905,7596,1900,7586,1893,7568,1884,7552,1877,7395,1816,7380,1809,7368,1803,7362,1800,7355,1796,7345,1788,7336,1777,7330,1767,7328,1762,7327,1756,7327,1755,7328,1749,7330,1744,7336,1734,7345,1723,7351,1718,7362,1711,7379,1702,7398,1694,7416,1686,7435,1679,7454,1672,7473,1665,7492,1658,7511,1652,7529,1644,7548,1637,7566,1628,7583,1619,7596,1611,7602,1606,7612,1595,7618,1585,7620,1574,7620,1573,7618,1562,7612,1552,7602,1541,7596,1536,7586,1529,7568,1520,7552,1513,7395,1452,7368,1438,7348,1425,7335,1412,7328,1400,7327,1388,7331,1376,7340,1365,7352,1355,7367,1344,7385,1335,7405,1325,7426,1317,7448,1308,7470,1300,7491,1293,7512,1286,7530,1279,7546,1273,7559,1268,7568,1263,7580,1257,7586,1253,7592,1249,7608,1236,7617,1222,7620,1208,7615,1193,7602,1177,7596,1172,7575,1159,7557,1150,7539,1142,7520,1135,7501,1128,7482,1121,7463,1115,7444,1108,7426,1101,7407,1093,7389,1085,7371,1076,7354,1066,7345,1059,7336,1048,7330,1039,7327,1027,7327,1027,7328,1021,7333,1009,7342,998,7354,988,7370,978,7388,969,7409,960,7431,952,7453,943,7477,935,7500,926,7523,918,7544,909,7564,900,7582,891,7597,882,7609,871,7616,861,7620,849,7619,837,7612,824,7602,813,7596,808,7575,795,7557,786,7539,778,7520,771,7501,764,7482,757,7463,750,7444,744,7426,737,7407,729,7389,721,7371,712,7354,702,7345,695,7336,684,7330,674,7327,663,7327,663,7330,651,7336,642,7345,631,7351,625,7362,619,7380,609,7395,602,7552,541,7568,535,7586,525,7604,512,7616,496,7620,480,7620,474,7612,460,7602,448,7596,443,7586,437,7568,427,7552,420,7395,359,7380,352,7368,346,7362,343,7355,339,7336,320,7328,305,7328,291,7337,276,7351,261,7362,254,7379,245,7397,236,7416,229,7435,222,7454,215,7473,208,7492,202,7511,195,7530,188,7548,180,7566,171,7583,161,7600,150,7612,138,7618,128,7620,123,7620,117,7620,117e" strokecolor="#363435" stroked="t" strokeweight="0.4pt" style="position:absolute;left:7327;top:117;width:293;height:1824">
              <v:path arrowok="t"/>
            </v:shape>
            <v:shape coordorigin="2803,123" coordsize="4816,524" filled="f" path="m2803,646l7620,123e" strokecolor="#363435" stroked="t" strokeweight="0.4pt" style="position:absolute;left:2803;top:123;width:4816;height:524">
              <v:path arrowok="t"/>
            </v:shape>
            <v:shape coordorigin="2848,1030" coordsize="4772,910" filled="f" path="m2848,1030l7620,1940e" strokecolor="#363435" stroked="t" strokeweight="0.4pt" style="position:absolute;left:2848;top:1030;width:4772;height:910">
              <v:path arrowok="t"/>
            </v:shape>
            <v:shape coordorigin="2803,1421" coordsize="4816,524" filled="f" path="m2803,1421l7620,1945e" strokecolor="#363435" stroked="t" strokeweight="0.4pt" style="position:absolute;left:2803;top:1421;width:4816;height:524">
              <v:path arrowok="t"/>
            </v:shape>
            <v:shape coordorigin="2848,127" coordsize="4772,910" filled="f" path="m2848,1037l7620,127e" strokecolor="#363435" stroked="t" strokeweight="0.4pt" style="position:absolute;left:2848;top:127;width:4772;height:910">
              <v:path arrowok="t"/>
            </v:shape>
            <v:shape coordorigin="2104,860" coordsize="28,348" filled="f" path="m2104,1208l2110,1189,2115,1169,2120,1150,2123,1130,2127,1111,2129,1091,2131,1071,2132,1051,2132,1032,2131,1012,2130,992,2128,972,2126,953,2123,933,2119,913,2114,894,2109,875,2104,860e" strokecolor="#363435" stroked="t" strokeweight="0.4pt" style="position:absolute;left:2104;top:860;width:28;height:348">
              <v:path arrowok="t"/>
            </v:shape>
            <v:shape coordorigin="1919,918" coordsize="18,232" filled="f" path="m1919,1150l1925,1131,1930,1111,1933,1092,1936,1072,1937,1052,1938,1032,1937,1013,1935,993,1933,973,1929,954,1924,934,1919,918e" strokecolor="#363435" stroked="t" strokeweight="0.4pt" style="position:absolute;left:1919;top:918;width:18;height:232">
              <v:path arrowok="t"/>
            </v:shape>
            <v:shape coordorigin="1734,976" coordsize="9,116" filled="f" path="m1734,1092l1740,1073,1743,1053,1744,1033,1742,1013,1739,994,1734,976e" strokecolor="#363435" stroked="t" strokeweight="0.4pt" style="position:absolute;left:1734;top:976;width:9;height:116">
              <v:path arrowok="t"/>
            </v:shape>
            <v:shape coordorigin="1549,646" coordsize="1254,388" filled="f" path="m2803,646l2711,670,1549,1034e" strokecolor="#363435" stroked="t" strokeweight="0.4pt" style="position:absolute;left:1549;top:646;width:1254;height:388">
              <v:path arrowok="t"/>
            </v:shape>
            <v:shape coordorigin="1549,1034" coordsize="1254,388" filled="f" path="m2803,1421l2711,1398,1549,1034e" strokecolor="#363435" stroked="t" strokeweight="0.4pt" style="position:absolute;left:1549;top:1034;width:1254;height:388">
              <v:path arrowok="t"/>
            </v:shape>
            <v:shape coordorigin="2289,802" coordsize="37,464" filled="f" path="m2289,1266l2296,1243,2302,1220,2308,1197,2313,1174,2317,1151,2320,1128,2323,1104,2324,1081,2326,1057,2326,1034,2326,1010,2324,987,2323,964,2320,940,2317,917,2313,894,2308,871,2302,848,2296,825,2289,802e" strokecolor="#363435" stroked="t" strokeweight="0.4pt" style="position:absolute;left:2289;top:802;width:37;height:464">
              <v:path arrowok="t"/>
            </v:shape>
            <v:shape coordorigin="2474,744" coordsize="46,580" filled="f" path="m2474,1324l2483,1295,2491,1267,2498,1238,2503,1209,2509,1180,2513,1151,2516,1122,2518,1092,2520,1063,2520,1034,2520,1005,2518,975,2516,946,2513,917,2509,888,2503,859,2498,830,2491,801,2483,772,2474,744e" strokecolor="#363435" stroked="t" strokeweight="0.4pt" style="position:absolute;left:2474;top:744;width:46;height:580">
              <v:path arrowok="t"/>
            </v:shape>
            <v:shape coordorigin="2659,686" coordsize="55,696" filled="f" path="m2659,1382l2669,1348,2679,1313,2687,1279,2694,1244,2700,1209,2705,1174,2709,1139,2712,1104,2714,1069,2714,1034,2714,999,2712,963,2709,928,2705,893,2700,858,2694,824,2687,789,2679,754,2669,720,2659,686e" strokecolor="#363435" stroked="t" strokeweight="0.4pt" style="position:absolute;left:2659;top:686;width:55;height:696">
              <v:path arrowok="t"/>
            </v:shape>
            <v:shape coordorigin="2765,657" coordsize="57,755" filled="f" path="m2765,1412l2775,1375,2785,1339,2793,1301,2801,1264,2807,1226,2812,1188,2816,1150,2819,1111,2821,1073,2821,1034,2821,996,2819,957,2816,919,2812,880,2807,842,2801,804,2793,767,2785,730,2775,693,2765,657e" strokecolor="#363435" stroked="t" strokeweight="0.4pt" style="position:absolute;left:2765;top:657;width:57;height:755">
              <v:path arrowok="t"/>
            </v:shape>
            <v:shape coordorigin="3012,622" coordsize="27,440" filled="f" path="m3012,1061l3016,1040,3020,1018,3023,996,3026,974,3029,952,3031,930,3034,908,3035,886,3037,864,3038,842,3038,820,3039,798,3039,776,3038,754,3038,732,3037,710,3035,688,3034,666,3032,644,3029,622e" strokecolor="#363435" stroked="t" strokeweight="0.4pt" style="position:absolute;left:3012;top:622;width:27;height:440">
              <v:path arrowok="t"/>
            </v:shape>
            <v:shape coordorigin="3202,601" coordsize="30,497" filled="f" path="m3202,1098l3207,1073,3211,1049,3215,1024,3219,999,3222,974,3225,950,3227,925,3229,900,3230,875,3232,850,3232,825,3233,800,3233,775,3232,750,3232,725,3231,700,3229,675,3227,651,3225,626,3222,601e" strokecolor="#363435" stroked="t" strokeweight="0.4pt" style="position:absolute;left:3202;top:601;width:30;height:497">
              <v:path arrowok="t"/>
            </v:shape>
            <v:shape coordorigin="3393,580" coordsize="34,554" filled="f" path="m3393,1134l3398,1107,3403,1079,3407,1052,3411,1024,3415,996,3418,969,3420,941,3422,913,3424,886,3426,858,3426,830,3427,802,3427,774,3427,747,3426,719,3424,691,3423,663,3421,635,3418,608,3415,580e" strokecolor="#363435" stroked="t" strokeweight="0.4pt" style="position:absolute;left:3393;top:580;width:34;height:554">
              <v:path arrowok="t"/>
            </v:shape>
            <v:shape coordorigin="3583,559" coordsize="38,612" filled="f" path="m3583,1170l3589,1140,3594,1110,3599,1080,3604,1049,3607,1019,3611,988,3614,957,3616,927,3618,896,3619,866,3620,835,3621,804,3621,773,3621,743,3620,712,3618,681,3616,651,3614,620,3611,589,3608,559e" strokecolor="#363435" stroked="t" strokeweight="0.4pt" style="position:absolute;left:3583;top:559;width:38;height:612">
              <v:path arrowok="t"/>
            </v:shape>
            <v:shape coordorigin="1549,653" coordsize="1253,134" filled="f" path="m1549,787l2765,657,2803,653e" strokecolor="#363435" stroked="t" strokeweight="0.4pt" style="position:absolute;left:1549;top:653;width:1253;height:134">
              <v:path arrowok="t"/>
              <v:stroke dashstyle="longDash"/>
            </v:shape>
            <v:shape coordorigin="1549,787" coordsize="1299,244" filled="f" path="m1549,787l2848,1030e" strokecolor="#363435" stroked="t" strokeweight="0.4pt" style="position:absolute;left:1549;top:787;width:1299;height:244">
              <v:path arrowok="t"/>
              <v:stroke dashstyle="longDash"/>
            </v:shape>
            <v:shape coordorigin="2965,1015" coordsize="25,426" filled="f" path="m2982,1441l2984,1419,2986,1398,2987,1377,2989,1355,2990,1334,2990,1313,2990,1291,2990,1270,2990,1249,2989,1227,2988,1206,2987,1185,2986,1163,2984,1142,2981,1121,2979,1100,2976,1078,2973,1057,2969,1036,2965,1015e" strokecolor="#363435" stroked="t" strokeweight="0.4pt" style="position:absolute;left:2965;top:1015;width:25;height:426">
              <v:path arrowok="t"/>
            </v:shape>
            <v:shape coordorigin="3156,979" coordsize="29,483" filled="f" path="m3175,1462l3177,1438,3179,1413,3181,1389,3182,1365,3184,1341,3184,1317,3185,1292,3185,1268,3184,1244,3183,1220,3182,1195,3181,1171,3179,1147,3177,1123,3174,1099,3171,1075,3168,1051,3164,1027,3160,1003,3156,979e" strokecolor="#363435" stroked="t" strokeweight="0.4pt" style="position:absolute;left:3156;top:979;width:29;height:483">
              <v:path arrowok="t"/>
            </v:shape>
            <v:shape coordorigin="3346,942" coordsize="32,540" filled="f" path="m3367,1483l3370,1456,3373,1429,3375,1402,3376,1374,3378,1347,3378,1320,3379,1293,3379,1266,3378,1239,3377,1212,3376,1185,3374,1158,3372,1131,3370,1104,3367,1077,3364,1050,3360,1023,3356,996,3351,969,3346,942e" strokecolor="#363435" stroked="t" strokeweight="0.4pt" style="position:absolute;left:3346;top:942;width:32;height:540">
              <v:path arrowok="t"/>
            </v:shape>
            <v:shape coordorigin="3537,906" coordsize="36,598" filled="f" path="m3560,1504l3564,1474,3566,1444,3568,1414,3570,1384,3572,1354,3572,1324,3573,1294,3573,1264,3572,1234,3571,1204,3570,1174,3568,1144,3566,1114,3563,1084,3560,1055,3556,1025,3552,995,3547,965,3542,936,3537,906e" strokecolor="#363435" stroked="t" strokeweight="0.4pt" style="position:absolute;left:3537;top:906;width:36;height:598">
              <v:path arrowok="t"/>
            </v:shape>
            <v:shape coordorigin="1549,1288" coordsize="1253,134" filled="f" path="m1549,1288l2803,1422e" strokecolor="#363435" stroked="t" strokeweight="0.4pt" style="position:absolute;left:1549;top:1288;width:1253;height:134">
              <v:path arrowok="t"/>
              <v:stroke dashstyle="longDash"/>
            </v:shape>
            <v:shape coordorigin="1549,1045" coordsize="1299,244" filled="f" path="m1549,1288l2848,1045e" strokecolor="#363435" stroked="t" strokeweight="0.4pt" style="position:absolute;left:1549;top:1045;width:1299;height:244">
              <v:path arrowok="t"/>
              <v:stroke dashstyle="longDash"/>
            </v:shape>
            <v:shape coordorigin="3728,870" coordsize="40,655" filled="f" path="m3754,1525l3757,1492,3760,1459,3762,1426,3764,1393,3766,1361,3767,1328,3767,1295,3767,1262,3767,1229,3766,1196,3764,1163,3762,1131,3759,1098,3756,1065,3753,1032,3749,1000,3744,967,3739,935,3734,902,3728,870e" strokecolor="#363435" stroked="t" strokeweight="0.4pt" style="position:absolute;left:3728;top:870;width:40;height:655">
              <v:path arrowok="t"/>
            </v:shape>
            <v:shape coordorigin="3919,833" coordsize="43,712" filled="f" path="m3947,1546l3951,1510,3954,1474,3957,1439,3959,1403,3960,1367,3961,1331,3962,1296,3962,1260,3961,1224,3960,1188,3958,1153,3956,1117,3953,1081,3950,1046,3946,1010,3942,975,3937,939,3931,904,3925,869,3919,833e" strokecolor="#363435" stroked="t" strokeweight="0.4pt" style="position:absolute;left:3919;top:833;width:43;height:712">
              <v:path arrowok="t"/>
            </v:shape>
            <v:shape coordorigin="4110,797" coordsize="47,770" filled="f" path="m4141,1567l4145,1528,4148,1490,4151,1451,4153,1412,4155,1374,4156,1335,4157,1297,4157,1258,4156,1219,4155,1181,4153,1142,4150,1103,4147,1065,4144,1026,4140,988,4135,950,4129,911,4123,873,4117,835,4110,797e" strokecolor="#363435" stroked="t" strokeweight="0.4pt" style="position:absolute;left:4110;top:797;width:47;height:770">
              <v:path arrowok="t"/>
            </v:shape>
            <v:shape coordorigin="4301,760" coordsize="50,827" filled="f" path="m4334,1588l4339,1546,4342,1505,4345,1463,4348,1422,4350,1380,4351,1339,4351,1297,4351,1256,4351,1214,4349,1173,4347,1131,4345,1090,4342,1049,4338,1007,4333,966,4328,925,4322,883,4316,842,4309,801,4301,760e" strokecolor="#363435" stroked="t" strokeweight="0.4pt" style="position:absolute;left:4301;top:760;width:50;height:827">
              <v:path arrowok="t"/>
            </v:shape>
            <v:shape coordorigin="4493,724" coordsize="54,885" filled="f" path="m4528,1609l4533,1565,4537,1520,4540,1476,4543,1432,4545,1387,4546,1343,4546,1298,4546,1254,4546,1209,4544,1165,4542,1121,4539,1076,4536,1032,4532,988,4527,944,4521,900,4515,855,4508,812,4501,768,4493,724e" strokecolor="#363435" stroked="t" strokeweight="0.4pt" style="position:absolute;left:4493;top:724;width:54;height:885">
              <v:path arrowok="t"/>
            </v:shape>
            <v:shape coordorigin="4684,687" coordsize="57,943" filled="f" path="m4722,1630l4727,1583,4731,1536,4735,1488,4738,1441,4740,1394,4741,1346,4742,1299,4741,1252,4741,1205,4739,1157,4737,1110,4734,1063,4730,1016,4726,968,4721,921,4715,874,4708,828,4701,781,4693,734,4684,687e" strokecolor="#363435" stroked="t" strokeweight="0.4pt" style="position:absolute;left:4684;top:687;width:57;height:943">
              <v:path arrowok="t"/>
            </v:shape>
            <v:shape coordorigin="4876,651" coordsize="61,1000" filled="f" path="m4916,1651l4921,1601,4926,1551,4930,1501,4933,1451,4935,1400,4936,1350,4937,1300,4937,1250,4936,1200,4934,1149,4932,1099,4929,1049,4925,999,4920,949,4914,899,4908,849,4901,800,4894,750,4885,700,4876,651e" strokecolor="#363435" stroked="t" strokeweight="0.4pt" style="position:absolute;left:4876;top:651;width:61;height:1000">
              <v:path arrowok="t"/>
            </v:shape>
            <v:shape coordorigin="5067,614" coordsize="65,1058" filled="f" path="m5110,1672l5116,1619,5120,1566,5124,1513,5128,1460,5130,1407,5131,1354,5132,1301,5132,1248,5131,1195,5129,1142,5127,1089,5123,1036,5119,983,5114,930,5108,877,5102,824,5094,772,5086,719,5077,667,5067,614e" strokecolor="#363435" stroked="t" strokeweight="0.4pt" style="position:absolute;left:5067;top:614;width:65;height:1058">
              <v:path arrowok="t"/>
            </v:shape>
            <v:shape coordorigin="5259,578" coordsize="68,1116" filled="f" path="m5304,1693l5310,1637,5315,1582,5319,1526,5323,1470,5325,1414,5327,1358,5327,1302,5327,1246,5326,1190,5324,1134,5322,1078,5318,1022,5314,966,5309,910,5302,855,5295,799,5288,744,5279,688,5270,633,5259,578e" strokecolor="#363435" stroked="t" strokeweight="0.4pt" style="position:absolute;left:5259;top:578;width:68;height:1116">
              <v:path arrowok="t"/>
            </v:shape>
            <v:shape coordorigin="5451,541" coordsize="72,1173" filled="f" path="m5498,1714l5505,1656,5510,1597,5514,1538,5518,1479,5520,1420,5522,1361,5523,1303,5523,1244,5521,1185,5520,1126,5517,1067,5513,1008,5508,950,5503,891,5496,833,5489,774,5481,716,5472,657,5462,599,5451,541e" strokecolor="#363435" stroked="t" strokeweight="0.4pt" style="position:absolute;left:5451;top:541;width:72;height:1173">
              <v:path arrowok="t"/>
            </v:shape>
            <v:shape coordorigin="5643,505" coordsize="75,1231" filled="f" path="m5693,1736l5699,1674,5705,1612,5709,1551,5713,1489,5716,1427,5717,1365,5718,1303,5718,1242,5717,1180,5715,1118,5712,1056,5708,995,5703,933,5697,872,5690,810,5683,749,5674,688,5665,626,5654,565,5643,505e" strokecolor="#363435" stroked="t" strokeweight="0.4pt" style="position:absolute;left:5643;top:505;width:75;height:1231">
              <v:path arrowok="t"/>
            </v:shape>
            <v:shape coordorigin="5835,468" coordsize="79,1289" filled="f" path="m5887,1757l5894,1692,5899,1628,5904,1563,5908,1498,5911,1434,5913,1369,5913,1304,5913,1240,5912,1175,5910,1110,5907,1046,5903,981,5898,917,5892,852,5885,788,5877,724,5868,660,5858,596,5847,532,5835,468e" strokecolor="#363435" stroked="t" strokeweight="0.4pt" style="position:absolute;left:5835;top:468;width:79;height:1289">
              <v:path arrowok="t"/>
            </v:shape>
            <v:shape coordorigin="3728,543" coordsize="40,655" filled="f" path="m3728,1198l3734,1166,3739,1133,3744,1101,3749,1068,3753,1035,3756,1003,3759,970,3762,937,3764,904,3766,871,3767,839,3767,806,3767,773,3767,740,3766,707,3764,674,3762,641,3760,609,3757,576,3754,543e" strokecolor="#363435" stroked="t" strokeweight="0.4pt" style="position:absolute;left:3728;top:543;width:40;height:655">
              <v:path arrowok="t"/>
            </v:shape>
            <v:shape coordorigin="5835,311" coordsize="79,1289" filled="f" path="m5835,1600l5847,1536,5858,1472,5868,1408,5877,1344,5885,1280,5892,1215,5898,1151,5903,1087,5907,1022,5910,957,5912,893,5913,828,5913,763,5913,699,5911,634,5908,569,5904,505,5899,440,5894,376,5887,311e" strokecolor="#363435" stroked="t" strokeweight="0.4pt" style="position:absolute;left:5835;top:311;width:79;height:1289">
              <v:path arrowok="t"/>
            </v:shape>
            <v:shape coordorigin="5643,332" coordsize="75,1231" filled="f" path="m5643,1563l5654,1502,5665,1441,5674,1380,5683,1319,5690,1258,5697,1196,5703,1135,5708,1073,5712,1011,5715,950,5717,888,5718,826,5718,764,5717,703,5716,641,5713,579,5709,517,5705,456,5699,394,5693,332e" strokecolor="#363435" stroked="t" strokeweight="0.4pt" style="position:absolute;left:5643;top:332;width:75;height:1231">
              <v:path arrowok="t"/>
            </v:shape>
            <v:shape coordorigin="5451,353" coordsize="72,1173" filled="f" path="m5451,1527l5462,1469,5472,1410,5481,1352,5489,1294,5496,1235,5503,1177,5508,1118,5513,1059,5517,1001,5520,942,5521,883,5523,824,5523,765,5522,706,5520,647,5518,589,5514,530,5510,471,5505,412,5498,353e" strokecolor="#363435" stroked="t" strokeweight="0.4pt" style="position:absolute;left:5451;top:353;width:72;height:1173">
              <v:path arrowok="t"/>
            </v:shape>
            <v:shape coordorigin="5259,374" coordsize="68,1116" filled="f" path="m5259,1490l5270,1435,5279,1380,5288,1324,5295,1269,5302,1213,5309,1157,5314,1102,5318,1046,5322,990,5324,934,5326,878,5327,822,5327,766,5327,710,5325,654,5323,598,5319,542,5315,486,5310,430,5304,374e" strokecolor="#363435" stroked="t" strokeweight="0.4pt" style="position:absolute;left:5259;top:374;width:68;height:1116">
              <v:path arrowok="t"/>
            </v:shape>
            <v:shape coordorigin="5067,396" coordsize="65,1058" filled="f" path="m5067,1454l5077,1401,5086,1349,5094,1296,5102,1243,5108,1191,5114,1138,5119,1085,5123,1032,5127,979,5129,926,5131,873,5132,820,5132,767,5131,714,5130,661,5128,608,5124,555,5120,501,5116,449,5110,396e" strokecolor="#363435" stroked="t" strokeweight="0.4pt" style="position:absolute;left:5067;top:396;width:65;height:1058">
              <v:path arrowok="t"/>
            </v:shape>
            <v:shape coordorigin="4876,417" coordsize="61,1000" filled="f" path="m4876,1417l4885,1367,4894,1318,4901,1268,4908,1218,4914,1169,4920,1119,4925,1069,4929,1019,4932,968,4934,918,4936,868,4937,818,4937,768,4936,718,4935,667,4933,617,4930,567,4926,517,4921,467,4916,417e" strokecolor="#363435" stroked="t" strokeweight="0.4pt" style="position:absolute;left:4876;top:417;width:61;height:1000">
              <v:path arrowok="t"/>
            </v:shape>
            <v:shape coordorigin="4684,438" coordsize="57,943" filled="f" path="m4684,1380l4693,1334,4701,1287,4708,1240,4715,1193,4721,1146,4726,1099,4730,1052,4734,1005,4737,958,4739,910,4741,863,4741,816,4742,769,4741,721,4740,674,4738,627,4735,579,4731,532,4727,485,4722,438e" strokecolor="#363435" stroked="t" strokeweight="0.4pt" style="position:absolute;left:4684;top:438;width:57;height:943">
              <v:path arrowok="t"/>
            </v:shape>
            <v:shape coordorigin="4493,459" coordsize="54,885" filled="f" path="m4493,1344l4501,1300,4508,1256,4515,1212,4521,1168,4527,1124,4532,1080,4536,1036,4539,991,4542,947,4544,903,4546,858,4546,814,4546,769,4546,725,4545,681,4543,636,4540,592,4537,547,4533,503,4528,459e" strokecolor="#363435" stroked="t" strokeweight="0.4pt" style="position:absolute;left:4493;top:459;width:54;height:885">
              <v:path arrowok="t"/>
            </v:shape>
            <v:shape coordorigin="4301,480" coordsize="50,827" filled="f" path="m4301,1307l4309,1266,4316,1225,4322,1184,4328,1143,4333,1102,4338,1061,4341,1019,4345,978,4347,936,4349,895,4351,853,4351,812,4351,770,4351,729,4350,687,4348,646,4345,604,4342,563,4339,521,4334,480e" strokecolor="#363435" stroked="t" strokeweight="0.4pt" style="position:absolute;left:4301;top:480;width:50;height:827">
              <v:path arrowok="t"/>
            </v:shape>
            <v:shape coordorigin="4110,501" coordsize="47,770" filled="f" path="m4110,1271l4117,1233,4123,1195,4129,1156,4135,1118,4140,1080,4144,1041,4147,1003,4150,964,4153,926,4155,887,4156,848,4156,810,4157,771,4156,733,4155,694,4153,655,4151,617,4148,578,4145,539,4141,501e" strokecolor="#363435" stroked="t" strokeweight="0.4pt" style="position:absolute;left:4110;top:501;width:47;height:770">
              <v:path arrowok="t"/>
            </v:shape>
            <v:shape coordorigin="3919,522" coordsize="43,712" filled="f" path="m3919,1234l3925,1199,3931,1164,3937,1128,3942,1093,3946,1057,3950,1022,3953,986,3956,951,3958,915,3960,879,3961,844,3962,808,3962,772,3961,736,3960,701,3959,665,3957,629,3954,593,3951,558,3947,522e" strokecolor="#363435" stroked="t" strokeweight="0.4pt" style="position:absolute;left:3919;top:522;width:43;height:712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Biprisma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Fresnel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8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  <w:ind w:left="21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3" w:line="255" w:lineRule="auto"/>
        <w:ind w:left="214" w:right="-3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puntual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monocromática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5" w:line="160" w:lineRule="exact"/>
      </w:pPr>
      <w:r>
        <w:br w:type="column"/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sectPr>
          <w:type w:val="continuous"/>
          <w:pgSz w:h="15560" w:w="11640"/>
          <w:pgMar w:bottom="280" w:left="900" w:right="900" w:top="1080"/>
          <w:cols w:equalWidth="off" w:num="2">
            <w:col w:space="4593" w:w="1334"/>
            <w:col w:w="3913"/>
          </w:cols>
        </w:sectPr>
      </w:pP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-1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antalla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00" w:lineRule="exact"/>
        <w:ind w:left="214"/>
      </w:pPr>
      <w:r>
        <w:pict>
          <v:group coordorigin="1545,54" coordsize="6079,1960" style="position:absolute;margin-left:77.2745pt;margin-top:2.68334pt;width:303.975pt;height:98.02pt;mso-position-horizontal-relative:page;mso-position-vertical-relative:paragraph;z-index:-5234">
            <v:shape style="position:absolute;left:2754;top:451;width:231;height:466" type="#_x0000_t75">
              <v:imagedata o:title="" r:id="rId5"/>
            </v:shape>
            <v:shape coordorigin="2754,451" coordsize="231,466" filled="f" path="m2845,451l2836,474,2828,496,2820,519,2813,542,2806,564,2799,587,2793,610,2787,634,2782,657,2777,680,2773,704,2769,727,2765,751,2762,775,2760,798,2758,822,2756,846,2755,870,2754,894,2754,918,2985,918,2985,894,2984,870,2983,846,2982,822,2980,798,2977,775,2974,751,2971,727,2967,704,2962,680,2957,657,2952,634,2946,610,2940,587,2934,564,2927,542,2919,519,2911,496,2903,474,2894,451,2845,451e" strokecolor="#363435" stroked="t" strokeweight="0.4pt" style="position:absolute;left:2754;top:451;width:231;height:466">
              <v:path arrowok="t"/>
            </v:shape>
            <v:shape coordorigin="7327,478" coordsize="294,1111" filled="f" path="m7615,1589l7618,1585,7620,1580,7620,1574,7618,1561,7610,1549,7597,1537,7580,1526,7560,1516,7537,1506,7512,1496,7486,1487,7460,1477,7434,1468,7409,1458,7387,1448,7366,1438,7350,1427,7337,1416,7329,1404,7327,1391,7331,1378,7343,1363,7362,1347,7367,1344,7380,1338,7395,1331,7474,1300,7492,1292,7511,1285,7530,1279,7548,1271,7567,1263,7585,1254,7592,1249,7596,1247,7602,1242,7610,1232,7621,1222,7620,1209,7620,1203,7618,1198,7612,1188,7602,1177,7586,1165,7568,1156,7552,1149,7474,1118,7456,1110,7437,1103,7418,1096,7399,1089,7380,1081,7363,1072,7351,1065,7345,1059,7335,1048,7330,1039,7327,1027,7327,1027,7330,1014,7338,1002,7351,990,7369,979,7391,968,7415,958,7441,948,7468,938,7495,928,7522,918,7547,908,7569,897,7589,887,7605,875,7615,863,7621,851,7619,837,7611,823,7594,808,7568,791,7552,784,7474,754,7395,724,7382,718,7367,710,7352,700,7339,689,7330,676,7327,661,7332,646,7335,642,7345,631,7351,625,7355,623,7372,613,7391,604,7409,597,7428,590,7447,583,7466,576,7474,572,7552,541,7568,535,7586,525,7602,513,7612,502,7618,492,7620,487,7620,481,7620,480,7620,478e" strokecolor="#363435" stroked="t" strokeweight="0.4pt" style="position:absolute;left:7327;top:478;width:294;height:1111">
              <v:path arrowok="t"/>
            </v:shape>
            <v:shape coordorigin="7621,58" coordsize="0,1952" filled="f" path="m7621,58l7621,2010e" strokecolor="#363435" stroked="t" strokeweight="0.4pt" style="position:absolute;left:7621;top:58;width:0;height:1952">
              <v:path arrowok="t"/>
            </v:shape>
            <v:shape coordorigin="1549,478" coordsize="6071,556" filled="f" path="m1549,1034l7620,478e" strokecolor="#363435" stroked="t" strokeweight="0.4pt" style="position:absolute;left:1549;top:478;width:6071;height:556">
              <v:path arrowok="t"/>
            </v:shape>
            <v:shape coordorigin="1549,543" coordsize="1276,490" filled="f" path="m1549,1034l2826,543e" strokecolor="#363435" stroked="t" strokeweight="0.4pt" style="position:absolute;left:1549;top:543;width:1276;height:490">
              <v:path arrowok="t"/>
            </v:shape>
            <v:shape coordorigin="2826,543" coordsize="91,0" filled="f" path="m2826,543l2917,543e" strokecolor="#363435" stroked="t" strokeweight="0.4pt" style="position:absolute;left:2826;top:543;width:91;height:0">
              <v:path arrowok="t"/>
            </v:shape>
            <v:shape style="position:absolute;left:2754;top:1150;width:231;height:466" type="#_x0000_t75">
              <v:imagedata o:title="" r:id="rId6"/>
            </v:shape>
            <v:shape coordorigin="2754,1150" coordsize="231,466" filled="f" path="m2845,1616l2894,1616,2903,1594,2911,1572,2919,1549,2927,1526,2934,1503,2940,1480,2946,1457,2952,1434,2957,1411,2962,1387,2967,1364,2971,1340,2974,1317,2977,1293,2980,1269,2982,1246,2983,1222,2984,1198,2985,1174,2985,1150,2754,1150,2754,1174,2755,1198,2756,1222,2758,1246,2760,1269,2762,1293,2765,1317,2769,1340,2773,1364,2777,1387,2782,1411,2787,1434,2793,1457,2799,1480,2806,1503,2813,1526,2820,1549,2828,1572,2836,1594,2845,1616e" strokecolor="#363435" stroked="t" strokeweight="0.4pt" style="position:absolute;left:2754;top:1150;width:231;height:466">
              <v:path arrowok="t"/>
            </v:shape>
            <v:shape coordorigin="2917,543" coordsize="4704,1397" filled="f" path="m2917,543l7620,1940e" strokecolor="#363435" stroked="t" strokeweight="0.4pt" style="position:absolute;left:2917;top:543;width:4704;height:1397">
              <v:path arrowok="t"/>
            </v:shape>
            <v:shape coordorigin="2826,1524" coordsize="91,0" filled="f" path="m2826,1524l2917,1524e" strokecolor="#363435" stroked="t" strokeweight="0.4pt" style="position:absolute;left:2826;top:1524;width:91;height:0">
              <v:path arrowok="t"/>
            </v:shape>
            <v:shape coordorigin="1549,1034" coordsize="1276,490" filled="f" path="m1549,1034l2826,1524e" strokecolor="#363435" stroked="t" strokeweight="0.4pt" style="position:absolute;left:1549;top:1034;width:1276;height:490">
              <v:path arrowok="t"/>
            </v:shape>
            <v:shape coordorigin="1549,1034" coordsize="6066,555" filled="f" path="m1549,1034l7616,1589e" strokecolor="#363435" stroked="t" strokeweight="0.4pt" style="position:absolute;left:1549;top:1034;width:6066;height:555">
              <v:path arrowok="t"/>
            </v:shape>
            <v:shape coordorigin="2917,127" coordsize="4704,1397" filled="f" path="m2917,1524l7620,127e" strokecolor="#363435" stroked="t" strokeweight="0.4pt" style="position:absolute;left:2917;top:127;width:4704;height:1397">
              <v:path arrowok="t"/>
            </v:shape>
            <v:shape coordorigin="2826,1524" coordsize="91,0" filled="f" path="m2826,1524l2917,1524e" strokecolor="#363435" stroked="t" strokeweight="0.4pt" style="position:absolute;left:2826;top:1524;width:91;height:0">
              <v:path arrowok="t"/>
            </v:shape>
            <v:shape coordorigin="1734,976" coordsize="9,116" filled="f" path="m1734,1092l1740,1073,1743,1053,1744,1033,1742,1013,1739,994,1734,976e" strokecolor="#363435" stroked="t" strokeweight="0.4pt" style="position:absolute;left:1734;top:976;width:9;height:116">
              <v:path arrowok="t"/>
            </v:shape>
            <v:shape coordorigin="1911,1069" coordsize="25,104" filled="f" path="m1911,1173l1918,1154,1924,1135,1929,1115,1933,1096,1935,1076,1936,1069e" strokecolor="#363435" stroked="t" strokeweight="0.4pt" style="position:absolute;left:1911;top:1069;width:25;height:104">
              <v:path arrowok="t"/>
            </v:shape>
            <v:shape coordorigin="2092,1087" coordsize="38,155" filled="f" path="m2092,1242l2099,1223,2105,1204,2111,1185,2116,1166,2120,1146,2124,1126,2127,1107,2129,1087e" strokecolor="#363435" stroked="t" strokeweight="0.4pt" style="position:absolute;left:2092;top:1087;width:38;height:155">
              <v:path arrowok="t"/>
            </v:shape>
            <v:shape coordorigin="2273,1105" coordsize="50,207" filled="f" path="m2273,1312l2280,1293,2286,1274,2293,1255,2298,1236,2303,1216,2308,1197,2312,1177,2316,1157,2319,1138,2321,1118,2323,1105e" strokecolor="#363435" stroked="t" strokeweight="0.4pt" style="position:absolute;left:2273;top:1105;width:50;height:207">
              <v:path arrowok="t"/>
            </v:shape>
            <v:shape coordorigin="2453,1122" coordsize="63,259" filled="f" path="m2453,1381l2461,1362,2467,1344,2474,1324,2480,1305,2485,1286,2491,1267,2495,1247,2500,1228,2504,1208,2507,1188,2510,1168,2513,1149,2515,1129,2516,1122e" strokecolor="#363435" stroked="t" strokeweight="0.4pt" style="position:absolute;left:2453;top:1122;width:63;height:259">
              <v:path arrowok="t"/>
            </v:shape>
            <v:shape coordorigin="2634,1140" coordsize="75,311" filled="f" path="m2634,1451l2641,1432,2648,1413,2655,1394,2661,1375,2667,1356,2673,1337,2678,1317,2683,1298,2687,1278,2691,1259,2695,1239,2699,1219,2702,1199,2705,1179,2707,1160,2709,1140e" strokecolor="#363435" stroked="t" strokeweight="0.4pt" style="position:absolute;left:2634;top:1140;width:75;height:311">
              <v:path arrowok="t"/>
            </v:shape>
            <v:shape coordorigin="4042,805" coordsize="9,76" filled="f" path="m4042,881l4047,861,4050,842,4051,822,4050,805e" strokecolor="#363435" stroked="t" strokeweight="0.4pt" style="position:absolute;left:4042;top:805;width:9;height:76">
              <v:path arrowok="t"/>
            </v:shape>
            <v:shape coordorigin="4227,787" coordsize="18,151" filled="f" path="m4227,939l4232,919,4237,900,4240,880,4243,861,4245,841,4245,821,4244,801,4243,787e" strokecolor="#363435" stroked="t" strokeweight="0.4pt" style="position:absolute;left:4227;top:787;width:18;height:151">
              <v:path arrowok="t"/>
            </v:shape>
            <v:shape coordorigin="4412,770" coordsize="28,227" filled="f" path="m4412,997l4417,977,4423,958,4427,939,4431,919,4434,899,4436,880,4438,860,4439,840,4439,820,4439,800,4437,780,4437,770e" strokecolor="#363435" stroked="t" strokeweight="0.4pt" style="position:absolute;left:4412;top:770;width:28;height:227">
              <v:path arrowok="t"/>
            </v:shape>
            <v:shape coordorigin="4596,752" coordsize="37,303" filled="f" path="m4596,1055l4602,1035,4608,1016,4613,997,4617,977,4621,958,4624,938,4627,918,4629,899,4631,879,4632,859,4633,839,4633,819,4633,799,4632,779,4630,759,4630,752e" strokecolor="#363435" stroked="t" strokeweight="0.4pt" style="position:absolute;left:4596;top:752;width:37;height:303">
              <v:path arrowok="t"/>
            </v:shape>
            <v:shape coordorigin="4781,734" coordsize="46,378" filled="f" path="m4781,1113l4787,1093,4793,1074,4798,1055,4803,1035,4807,1016,4811,996,4815,977,4818,957,4820,937,4822,918,4824,898,4826,878,4827,858,4827,838,4827,818,4827,798,4826,778,4825,758,4823,738,4823,734e" strokecolor="#363435" stroked="t" strokeweight="0.4pt" style="position:absolute;left:4781;top:734;width:46;height:378">
              <v:path arrowok="t"/>
            </v:shape>
            <v:shape coordorigin="4966,717" coordsize="55,454" filled="f" path="m4966,1170l4973,1148,4980,1126,4986,1104,4991,1082,4996,1059,5001,1037,5005,1014,5009,992,5012,969,5015,946,5017,923,5019,900,5020,877,5021,854,5021,831,5021,808,5021,786,5020,763,5018,740,5016,717e" strokecolor="#363435" stroked="t" strokeweight="0.4pt" style="position:absolute;left:4966;top:717;width:55;height:454">
              <v:path arrowok="t"/>
            </v:shape>
            <v:shape coordorigin="4042,1187" coordsize="9,76" filled="f" path="m4050,1263l4051,1243,4050,1223,4046,1203,4042,1187e" strokecolor="#363435" stroked="t" strokeweight="0.4pt" style="position:absolute;left:4042;top:1187;width:9;height:76">
              <v:path arrowok="t"/>
            </v:shape>
            <v:shape coordorigin="4227,1129" coordsize="18,151" filled="f" path="m4243,1280l4245,1260,4245,1241,4244,1221,4242,1201,4239,1181,4236,1161,4231,1142,4227,1129e" strokecolor="#363435" stroked="t" strokeweight="0.4pt" style="position:absolute;left:4227;top:1129;width:18;height:151">
              <v:path arrowok="t"/>
            </v:shape>
            <v:shape coordorigin="4412,1071" coordsize="28,227" filled="f" path="m4437,1298l4438,1278,4439,1258,4439,1238,4438,1218,4437,1198,4435,1179,4432,1159,4429,1139,4425,1120,4420,1100,4415,1081,4412,1071e" strokecolor="#363435" stroked="t" strokeweight="0.4pt" style="position:absolute;left:4412;top:1071;width:28;height:227">
              <v:path arrowok="t"/>
            </v:shape>
            <v:shape coordorigin="4596,1013" coordsize="37,303" filled="f" path="m4630,1316l4631,1296,4633,1276,4633,1256,4633,1236,4633,1216,4632,1196,4630,1176,4628,1157,4625,1137,4622,1117,4618,1097,4614,1078,4610,1059,4604,1039,4599,1020,4596,1013e" strokecolor="#363435" stroked="t" strokeweight="0.4pt" style="position:absolute;left:4596;top:1013;width:37;height:303">
              <v:path arrowok="t"/>
            </v:shape>
            <v:shape coordorigin="4781,955" coordsize="46,378" filled="f" path="m4823,1334l4825,1314,4826,1294,4827,1274,4827,1254,4827,1234,4827,1214,4826,1194,4825,1174,4823,1154,4821,1134,4818,1115,4815,1095,4812,1075,4808,1056,4804,1036,4799,1017,4794,997,4788,978,4783,959,4781,955e" strokecolor="#363435" stroked="t" strokeweight="0.4pt" style="position:absolute;left:4781;top:955;width:46;height:378">
              <v:path arrowok="t"/>
            </v:shape>
            <v:shape coordorigin="4966,897" coordsize="55,454" filled="f" path="m5016,1351l5018,1328,5020,1305,5021,1282,5021,1259,5021,1236,5021,1213,5020,1190,5019,1167,5017,1145,5015,1122,5012,1099,5009,1076,5005,1054,5001,1031,4996,1008,4991,986,4986,964,4980,941,4973,919,4966,897e" strokecolor="#363435" stroked="t" strokeweight="0.4pt" style="position:absolute;left:4966;top:897;width:55;height:454">
              <v:path arrowok="t"/>
            </v:shape>
            <v:shape coordorigin="3080,1174" coordsize="37,303" filled="f" path="m3084,1174l3082,1194,3081,1214,3080,1234,3080,1254,3081,1274,3082,1294,3084,1314,3086,1334,3088,1353,3091,1373,3095,1393,3099,1412,3104,1432,3109,1451,3115,1470,3117,1477e" strokecolor="#363435" stroked="t" strokeweight="0.4pt" style="position:absolute;left:3080;top:1174;width:37;height:303">
              <v:path arrowok="t"/>
            </v:shape>
            <v:shape coordorigin="3663,1227" coordsize="9,76" filled="f" path="m3663,1227l3663,1247,3664,1267,3667,1287,3672,1303e" strokecolor="#363435" stroked="t" strokeweight="0.4pt" style="position:absolute;left:3663;top:1227;width:9;height:76">
              <v:path arrowok="t"/>
            </v:shape>
            <v:shape coordorigin="3469,1210" coordsize="18,151" filled="f" path="m3470,1210l3469,1230,3469,1250,3469,1269,3471,1289,3474,1309,3478,1329,3483,1348,3487,1361e" strokecolor="#363435" stroked="t" strokeweight="0.4pt" style="position:absolute;left:3469;top:1210;width:18;height:151">
              <v:path arrowok="t"/>
            </v:shape>
            <v:shape coordorigin="3663,765" coordsize="9,76" filled="f" path="m3672,765l3667,784,3664,804,3663,824,3663,840e" strokecolor="#363435" stroked="t" strokeweight="0.4pt" style="position:absolute;left:3663;top:765;width:9;height:76">
              <v:path arrowok="t"/>
            </v:shape>
            <v:shape coordorigin="3469,707" coordsize="18,151" filled="f" path="m3487,707l3481,726,3477,745,3473,765,3470,785,3469,805,3469,825,3469,845,3470,858e" strokecolor="#363435" stroked="t" strokeweight="0.4pt" style="position:absolute;left:3469;top:707;width:18;height:151">
              <v:path arrowok="t"/>
            </v:shape>
            <v:shape coordorigin="3080,591" coordsize="37,303" filled="f" path="m3117,591l3111,610,3106,629,3101,649,3096,668,3093,688,3089,707,3086,727,3084,747,3082,767,3081,787,3081,807,3080,826,3081,846,3082,866,3083,886,3084,893e" strokecolor="#363435" stroked="t" strokeweight="0.4pt" style="position:absolute;left:3080;top:591;width:37;height:303">
              <v:path arrowok="t"/>
            </v:shape>
            <v:shape coordorigin="3274,649" coordsize="28,227" filled="f" path="m3302,649l3296,668,3291,687,3287,707,3283,726,3280,746,3277,766,3276,786,3275,806,3274,826,3275,845,3276,865,3277,876e" strokecolor="#363435" stroked="t" strokeweight="0.4pt" style="position:absolute;left:3274;top:649;width:28;height:227">
              <v:path arrowok="t"/>
            </v:shape>
            <v:shape coordorigin="3274,1192" coordsize="28,227" filled="f" path="m3277,1192l3275,1212,3275,1232,3274,1252,3275,1272,3276,1292,3278,1311,3281,1331,3284,1351,3289,1370,3293,1390,3299,1409,3302,1419e" strokecolor="#363435" stroked="t" strokeweight="0.4pt" style="position:absolute;left:3274;top:1192;width:28;height:227">
              <v:path arrowok="t"/>
            </v:shape>
            <v:shape coordorigin="2453,687" coordsize="63,259" filled="f" path="m2516,945l2514,925,2511,906,2508,886,2505,866,2501,846,2497,827,2492,807,2487,788,2482,768,2476,749,2469,730,2463,711,2456,692,2453,687e" strokecolor="#363435" stroked="t" strokeweight="0.4pt" style="position:absolute;left:2453;top:687;width:63;height:259">
              <v:path arrowok="t"/>
            </v:shape>
            <v:shape coordorigin="2634,617" coordsize="75,311" filled="f" path="m2709,928l2707,908,2705,888,2702,868,2699,848,2695,828,2691,809,2687,789,2683,770,2678,750,2673,731,2667,712,2661,692,2655,673,2648,654,2641,635,2634,617e" strokecolor="#363435" stroked="t" strokeweight="0.4pt" style="position:absolute;left:2634;top:617;width:75;height:311">
              <v:path arrowok="t"/>
            </v:shape>
            <v:shape coordorigin="2273,756" coordsize="50,207" filled="f" path="m2323,963l2320,943,2318,923,2314,903,2311,884,2306,864,2302,845,2296,825,2291,806,2284,787,2277,768,2273,756e" strokecolor="#363435" stroked="t" strokeweight="0.4pt" style="position:absolute;left:2273;top:756;width:50;height:207">
              <v:path arrowok="t"/>
            </v:shape>
            <v:shape coordorigin="2092,826" coordsize="38,155" filled="f" path="m2129,981l2127,961,2124,941,2120,921,2116,902,2111,882,2105,863,2099,844,2092,826e" strokecolor="#363435" stroked="t" strokeweight="0.4pt" style="position:absolute;left:2092;top:826;width:38;height:155">
              <v:path arrowok="t"/>
            </v:shape>
            <v:shape coordorigin="1911,895" coordsize="25,104" filled="f" path="m1936,999l1934,979,1930,959,1926,939,1920,920,1913,901,1911,895e" strokecolor="#363435" stroked="t" strokeweight="0.4pt" style="position:absolute;left:1911;top:895;width:25;height:104">
              <v:path arrowok="t"/>
            </v:shape>
            <v:shape coordorigin="5167,698" coordsize="55,514" filled="f" path="m5167,1212l5174,1187,5181,1162,5187,1136,5192,1111,5197,1086,5202,1060,5206,1034,5210,1009,5213,983,5216,957,5218,931,5220,906,5221,880,5222,854,5222,828,5222,802,5221,776,5220,750,5219,724,5217,698e" strokecolor="#363435" stroked="t" strokeweight="0.4pt" style="position:absolute;left:5167;top:698;width:55;height:514">
              <v:path arrowok="t"/>
            </v:shape>
            <v:shape coordorigin="5353,681" coordsize="63,587" filled="f" path="m5353,1267l5361,1238,5369,1210,5376,1181,5382,1152,5388,1123,5393,1094,5398,1064,5402,1035,5406,1006,5409,976,5411,947,5413,917,5415,888,5416,858,5416,829,5416,799,5415,769,5414,740,5412,710,5410,681e" strokecolor="#363435" stroked="t" strokeweight="0.4pt" style="position:absolute;left:5353;top:681;width:63;height:587">
              <v:path arrowok="t"/>
            </v:shape>
            <v:shape coordorigin="5539,663" coordsize="71,659" filled="f" path="m5539,1322l5548,1290,5557,1258,5564,1225,5572,1193,5578,1160,5584,1127,5589,1095,5594,1062,5598,1029,5602,995,5605,962,5607,929,5609,896,5610,863,5610,829,5610,796,5609,763,5608,729,5606,696,5603,663e" strokecolor="#363435" stroked="t" strokeweight="0.4pt" style="position:absolute;left:5539;top:663;width:71;height:659">
              <v:path arrowok="t"/>
            </v:shape>
            <v:shape coordorigin="5725,645" coordsize="79,732" filled="f" path="m5725,1378l5735,1342,5744,1306,5753,1270,5761,1234,5768,1197,5775,1161,5781,1125,5786,1088,5791,1051,5795,1015,5798,978,5801,941,5803,904,5804,867,5804,830,5804,793,5803,756,5802,719,5799,682,5796,645e" strokecolor="#363435" stroked="t" strokeweight="0.4pt" style="position:absolute;left:5725;top:645;width:79;height:732">
              <v:path arrowok="t"/>
            </v:shape>
            <v:shape coordorigin="5911,627" coordsize="88,805" filled="f" path="m5911,1433l5922,1393,5933,1354,5942,1314,5951,1275,5959,1235,5966,1195,5973,1155,5979,1114,5984,1074,5988,1034,5992,993,5995,953,5997,912,5998,871,5999,831,5998,790,5997,749,5996,709,5993,668,5990,627e" strokecolor="#363435" stroked="t" strokeweight="0.4pt" style="position:absolute;left:5911;top:627;width:88;height:805">
              <v:path arrowok="t"/>
            </v:shape>
            <v:shape coordorigin="6097,610" coordsize="96,878" filled="f" path="m6097,1488l6110,1445,6121,1402,6131,1359,6141,1316,6150,1272,6158,1229,6165,1185,6172,1141,6177,1097,6182,1053,6186,1009,6189,964,6191,920,6193,876,6193,832,6193,787,6192,743,6190,698,6187,654,6184,610e" strokecolor="#363435" stroked="t" strokeweight="0.4pt" style="position:absolute;left:6097;top:610;width:96;height:878">
              <v:path arrowok="t"/>
            </v:shape>
            <v:shape coordorigin="6284,592" coordsize="104,951" filled="f" path="m6284,1543l6297,1497,6309,1450,6321,1404,6331,1357,6341,1310,6350,1262,6358,1215,6365,1167,6371,1120,6376,1072,6380,1024,6383,976,6386,928,6387,880,6388,832,6388,784,6387,736,6384,688,6381,640,6378,592e" strokecolor="#363435" stroked="t" strokeweight="0.4pt" style="position:absolute;left:6284;top:592;width:104;height:951">
              <v:path arrowok="t"/>
            </v:shape>
            <v:shape coordorigin="6470,574" coordsize="113,1025" filled="f" path="m6470,1599l6485,1549,6498,1499,6510,1448,6522,1398,6532,1347,6542,1296,6550,1245,6558,1194,6564,1143,6570,1091,6574,1040,6578,988,6581,936,6582,885,6583,833,6583,781,6581,730,6579,678,6576,626,6572,574e" strokecolor="#363435" stroked="t" strokeweight="0.4pt" style="position:absolute;left:6470;top:574;width:113;height:1025">
              <v:path arrowok="t"/>
            </v:shape>
            <v:shape coordorigin="6657,556" coordsize="121,1098" filled="f" path="m6657,1654l6672,1601,6687,1547,6700,1493,6712,1439,6723,1384,6734,1330,6743,1275,6751,1220,6758,1165,6764,1110,6769,1055,6773,1000,6775,945,6777,889,6778,834,6778,778,6776,723,6774,667,6770,612,6766,556e" strokecolor="#363435" stroked="t" strokeweight="0.4pt" style="position:absolute;left:6657;top:556;width:121;height:1098">
              <v:path arrowok="t"/>
            </v:shape>
            <v:shape coordorigin="5167,856" coordsize="55,514" filled="f" path="m5217,1370l5219,1344,5220,1318,5221,1292,5222,1266,5222,1240,5222,1214,5221,1188,5220,1162,5218,1136,5216,1110,5213,1085,5210,1059,5206,1033,5202,1008,5197,982,5192,957,5187,931,5181,906,5174,881,5167,856e" strokecolor="#363435" stroked="t" strokeweight="0.4pt" style="position:absolute;left:5167;top:856;width:55;height:514">
              <v:path arrowok="t"/>
            </v:shape>
            <v:shape coordorigin="5353,801" coordsize="63,587" filled="f" path="m5410,1387l5412,1358,5414,1328,5415,1298,5416,1269,5416,1239,5416,1210,5415,1180,5413,1150,5411,1121,5409,1091,5406,1062,5402,1033,5398,1003,5393,974,5388,945,5382,916,5376,887,5369,858,5361,829,5353,801e" strokecolor="#363435" stroked="t" strokeweight="0.4pt" style="position:absolute;left:5353;top:801;width:63;height:587">
              <v:path arrowok="t"/>
            </v:shape>
            <v:shape coordorigin="5539,745" coordsize="71,659" filled="f" path="m5603,1405l5606,1372,5608,1338,5609,1305,5610,1272,5610,1238,5610,1205,5609,1172,5607,1139,5605,1105,5602,1072,5598,1039,5594,1006,5589,973,5584,940,5578,908,5572,875,5564,842,5557,810,5548,778,5539,745e" strokecolor="#363435" stroked="t" strokeweight="0.4pt" style="position:absolute;left:5539;top:745;width:71;height:659">
              <v:path arrowok="t"/>
            </v:shape>
            <v:shape coordorigin="5725,690" coordsize="79,732" filled="f" path="m5796,1423l5799,1386,5802,1349,5803,1312,5804,1275,5804,1238,5804,1201,5803,1164,5801,1127,5798,1090,5795,1053,5791,1016,5786,980,5781,943,5775,907,5768,870,5761,834,5753,798,5744,762,5735,726,5725,690e" strokecolor="#363435" stroked="t" strokeweight="0.4pt" style="position:absolute;left:5725;top:690;width:79;height:732">
              <v:path arrowok="t"/>
            </v:shape>
            <v:shape coordorigin="5911,635" coordsize="88,805" filled="f" path="m5990,1440l5993,1400,5996,1359,5997,1318,5998,1278,5999,1237,5998,1196,5997,1156,5995,1115,5992,1075,5988,1034,5984,994,5979,953,5973,913,5966,873,5959,833,5951,793,5942,753,5933,714,5922,674,5911,635e" strokecolor="#363435" stroked="t" strokeweight="0.4pt" style="position:absolute;left:5911;top:635;width:88;height:805">
              <v:path arrowok="t"/>
            </v:shape>
            <v:shape coordorigin="6097,580" coordsize="96,878" filled="f" path="m6184,1458l6187,1414,6190,1369,6192,1325,6193,1281,6193,1236,6193,1192,6191,1148,6189,1103,6186,1059,6182,1015,6177,971,6172,927,6165,883,6158,839,6150,796,6141,752,6131,709,6121,666,6110,623,6097,580e" strokecolor="#363435" stroked="t" strokeweight="0.4pt" style="position:absolute;left:6097;top:580;width:96;height:878">
              <v:path arrowok="t"/>
            </v:shape>
            <v:shape coordorigin="6284,524" coordsize="104,951" filled="f" path="m6378,1476l6382,1428,6385,1380,6387,1332,6388,1284,6388,1236,6387,1187,6386,1139,6383,1092,6380,1044,6376,996,6371,948,6365,900,6358,853,6350,805,6341,758,6331,711,6321,664,6309,617,6297,571,6284,524e" strokecolor="#363435" stroked="t" strokeweight="0.4pt" style="position:absolute;left:6284;top:524;width:104;height:951">
              <v:path arrowok="t"/>
            </v:shape>
            <v:shape coordorigin="6470,469" coordsize="113,1025" filled="f" path="m6572,1494l6576,1442,6579,1390,6581,1338,6583,1287,6583,1235,6582,1183,6581,1131,6578,1080,6574,1028,6570,977,6564,925,6558,874,6550,823,6542,772,6532,721,6522,670,6510,619,6498,569,6485,519,6470,469e" strokecolor="#363435" stroked="t" strokeweight="0.4pt" style="position:absolute;left:6470;top:469;width:113;height:1025">
              <v:path arrowok="t"/>
            </v:shape>
            <v:shape coordorigin="6657,414" coordsize="121,1098" filled="f" path="m6766,1511l6770,1456,6774,1400,6776,1345,6778,1290,6778,1234,6777,1179,6775,1123,6773,1068,6769,1013,6764,957,6758,902,6751,847,6743,793,6734,738,6723,683,6712,629,6700,575,6687,521,6672,467,6657,414e" strokecolor="#363435" stroked="t" strokeweight="0.4pt" style="position:absolute;left:6657;top:414;width:121;height:1098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Lente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-1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vidida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Billet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2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0"/>
          <w:szCs w:val="20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21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3"/>
        <w:ind w:left="21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puntual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3" w:line="200" w:lineRule="exact"/>
        <w:ind w:left="214" w:right="-4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monocromática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                                                 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antalla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7" w:line="278" w:lineRule="auto"/>
        <w:ind w:right="181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IX.4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Sistemas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acto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formar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puntual: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biprisma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esnel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" w:line="200" w:lineRule="exact"/>
        <w:sectPr>
          <w:type w:val="continuous"/>
          <w:pgSz w:h="15560" w:w="11640"/>
          <w:pgMar w:bottom="280" w:left="900" w:right="900" w:top="1080"/>
          <w:cols w:equalWidth="off" w:num="2">
            <w:col w:space="564" w:w="6505"/>
            <w:col w:w="2771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lente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dividida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Billet.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 w:line="271" w:lineRule="auto"/>
        <w:ind w:left="109" w:right="2952"/>
      </w:pP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grande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logra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espaciamient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adecuad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2952"/>
      </w:pP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Finalmente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lent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vidid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Bille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funcion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ilustr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igura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IX.4(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mitades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controla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imágenes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virtuales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20" w:lineRule="exact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IX.2.3.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estelar</w:t>
      </w:r>
      <w:r>
        <w:rPr>
          <w:rFonts w:ascii="Times New Roman" w:cs="Times New Roman" w:eastAsia="Times New Roman" w:hAnsi="Times New Roman"/>
          <w:i/>
          <w:color w:val="363435"/>
          <w:spacing w:val="11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position w:val="-1"/>
          <w:sz w:val="20"/>
          <w:szCs w:val="20"/>
        </w:rPr>
        <w:t>Michelson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 w:line="271" w:lineRule="auto"/>
        <w:ind w:left="109" w:right="-34"/>
      </w:pP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describi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xperiment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9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dobl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rendij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vi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ilumina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rendijas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coherencia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espacial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perfecta,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hay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máxi-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="180" w:lineRule="exact"/>
      </w:pPr>
      <w:r>
        <w:br w:type="column"/>
      </w:r>
      <w:r>
        <w:rPr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2447" w:w="6832"/>
            <w:col w:w="561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239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17"/>
          <w:szCs w:val="17"/>
        </w:rPr>
        <w:jc w:val="left"/>
        <w:spacing w:before="1" w:line="160" w:lineRule="exact"/>
      </w:pP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ind w:left="111"/>
      </w:pPr>
      <w:r>
        <w:pict>
          <v:group coordorigin="871,-77" coordsize="2640,0" style="position:absolute;margin-left:43.5705pt;margin-top:-3.84806pt;width:132pt;height:0pt;mso-position-horizontal-relative:page;mso-position-vertical-relative:paragraph;z-index:-5231">
            <v:shape coordorigin="871,-77" coordsize="2640,0" filled="f" path="m871,-77l3511,-77e" strokecolor="#363435" stroked="t" strokeweight="0.5pt" style="position:absolute;left:871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position w:val="-1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6" w:line="200" w:lineRule="exact"/>
        <w:ind w:right="2810"/>
      </w:pPr>
      <w:r>
        <w:pict>
          <v:group coordorigin="4290,921" coordsize="5654,3013" style="position:absolute;margin-left:214.495pt;margin-top:46.0375pt;width:282.686pt;height:150.63pt;mso-position-horizontal-relative:page;mso-position-vertical-relative:page;z-index:-5230">
            <v:shape coordorigin="9493,959" coordsize="335,2727" filled="f" path="m9826,959l9826,960,9826,966,9824,972,9817,982,9806,994,9799,999,9782,1009,9764,1018,9745,1025,9726,1032,9707,1039,9688,1045,9670,1052,9660,1056,9571,1089,9553,1096,9535,1105,9518,1116,9504,1130,9497,1141,9494,1147,9494,1153,9494,1154,9494,1160,9497,1166,9503,1176,9514,1188,9521,1193,9533,1201,9540,1204,9558,1213,9576,1220,9595,1228,9614,1235,9632,1241,9651,1248,9670,1254,9689,1260,9708,1267,9727,1274,9746,1281,9764,1289,9782,1298,9795,1305,9806,1313,9817,1325,9826,1342,9826,1357,9817,1372,9801,1385,9780,1398,9754,1410,9725,1422,9693,1434,9660,1445,9627,1457,9595,1468,9566,1480,9540,1492,9519,1505,9503,1518,9495,1532,9494,1547,9503,1563,9522,1581,9553,1599,9571,1607,9660,1639,9749,1671,9767,1678,9797,1696,9816,1713,9826,1729,9826,1744,9819,1758,9805,1771,9785,1783,9761,1795,9733,1807,9703,1818,9671,1829,9639,1840,9608,1851,9578,1862,9552,1874,9529,1886,9511,1899,9498,1913,9493,1927,9497,1942,9503,1952,9514,1964,9521,1970,9543,1982,9561,1991,9580,1999,9598,2006,9617,2013,9636,2019,9655,2025,9674,2032,9693,2038,9712,2045,9731,2052,9749,2060,9767,2067,9781,2073,9798,2084,9814,2097,9825,2115,9826,2124,9826,2125,9826,2131,9824,2137,9811,2154,9797,2166,9781,2175,9767,2182,9749,2189,9731,2197,9712,2204,9693,2210,9674,2217,9655,2223,9636,2229,9617,2236,9598,2243,9579,2250,9561,2258,9543,2266,9525,2276,9514,2284,9503,2296,9497,2306,9494,2312,9494,2323,9496,2334,9498,2339,9504,2349,9515,2361,9522,2367,9540,2377,9558,2386,9576,2393,9595,2400,9614,2406,9633,2413,9652,2420,9661,2424,9750,2456,9768,2464,9786,2473,9804,2484,9818,2498,9825,2509,9827,2514,9828,2521,9828,2522,9827,2528,9825,2534,9818,2544,9807,2556,9800,2561,9788,2568,9782,2572,9764,2580,9745,2588,9727,2595,9708,2602,9689,2609,9670,2615,9651,2622,9632,2628,9613,2635,9594,2642,9576,2649,9557,2657,9539,2666,9527,2673,9515,2681,9504,2693,9496,2709,9496,2725,9505,2739,9520,2753,9541,2766,9567,2778,9597,2790,9629,2801,9662,2813,9694,2824,9726,2836,9756,2847,9782,2860,9803,2872,9818,2886,9827,2900,9827,2915,9819,2931,9799,2948,9768,2967,9750,2974,9661,3007,9572,3039,9554,3046,9524,3064,9505,3081,9496,3097,9495,3112,9502,3125,9516,3138,9536,3151,9560,3163,9588,3174,9618,3185,9650,3196,9682,3207,9714,3219,9743,3230,9770,3242,9793,3254,9811,3267,9823,3280,9828,3295,9825,3310,9818,3320,9807,3332,9800,3337,9779,3350,9761,3358,9743,3366,9724,3373,9705,3380,9685,3387,9666,3393,9646,3400,9627,3406,9608,3413,9590,3420,9572,3427,9554,3435,9541,3441,9523,3451,9508,3465,9497,3482,9495,3492,9495,3492,9496,3499,9498,3504,9510,3521,9525,3533,9541,3543,9554,3549,9572,3557,9591,3564,9609,3571,9628,3578,9647,3584,9666,3591,9686,3597,9705,3603,9723,3610,9742,3617,9760,3625,9778,3634,9796,3644,9800,3646,9807,3652,9818,3664,9825,3674,9827,3679,9828,3686,9828,3686e" strokecolor="#363435" stroked="t" strokeweight="0.88pt" style="position:absolute;left:9493;top:959;width:335;height:2727">
              <v:path arrowok="t"/>
            </v:shape>
            <v:shape coordorigin="9929,936" coordsize="0,2983" filled="f" path="m9929,936l9929,3918e" strokecolor="#363435" stroked="t" strokeweight="1.496pt" style="position:absolute;left:9929;top:936;width:0;height:2983">
              <v:path arrowok="t"/>
            </v:shape>
            <v:shape coordorigin="6742,1706" coordsize="3186,617" filled="f" path="m6742,1706l9929,2323e" strokecolor="#363435" stroked="t" strokeweight="0.66pt" style="position:absolute;left:6742;top:1706;width:3186;height:617">
              <v:path arrowok="t"/>
            </v:shape>
            <v:shape coordorigin="6742,3173" coordsize="0,746" filled="f" path="m6742,3173l6742,3918e" strokecolor="#363435" stroked="t" strokeweight="1.496pt" style="position:absolute;left:6742;top:3173;width:0;height:746">
              <v:path arrowok="t"/>
            </v:shape>
            <v:shape coordorigin="4297,3099" coordsize="2446,0" filled="f" path="m4297,3099l6742,3099e" strokecolor="#363435" stroked="t" strokeweight="0.66pt" style="position:absolute;left:4297;top:3099;width:2446;height:0">
              <v:path arrowok="t"/>
            </v:shape>
            <v:shape coordorigin="6742,2323" coordsize="3186,777" filled="f" path="m6742,3099l9929,2323e" strokecolor="#363435" stroked="t" strokeweight="0.66pt" style="position:absolute;left:6742;top:2323;width:3186;height:777">
              <v:path arrowok="t"/>
            </v:shape>
            <v:shape coordorigin="4296,1706" coordsize="2446,379" filled="f" path="m6742,1706l4296,2085e" strokecolor="#363435" stroked="t" strokeweight="0.66pt" style="position:absolute;left:4296;top:1706;width:2446;height:379">
              <v:path arrowok="t"/>
            </v:shape>
            <v:shape coordorigin="4296,3099" coordsize="2446,379" filled="f" path="m6742,3099l4296,3478e" strokecolor="#363435" stroked="t" strokeweight="0.66pt" style="position:absolute;left:4296;top:3099;width:2446;height:379">
              <v:path arrowok="t"/>
            </v:shape>
            <v:shape coordorigin="4934,1675" coordsize="114,61" fillcolor="#363435" filled="t" path="m4934,1737l5048,1706,4934,1675,4934,1737xe" stroked="f" style="position:absolute;left:4934;top:1675;width:114;height:61">
              <v:path arrowok="t"/>
              <v:fill/>
            </v:shape>
            <v:shape coordorigin="4297,1983" coordsize="659,102" filled="f" path="m4297,2085l4956,1983e" strokecolor="#363435" stroked="t" strokeweight="0.66pt" style="position:absolute;left:4297;top:1983;width:659;height:102">
              <v:path arrowok="t"/>
            </v:shape>
            <v:shape coordorigin="4930,1956" coordsize="118,61" fillcolor="#363435" filled="t" path="m4940,2016l5048,1968,4930,1956,4940,2016xe" stroked="f" style="position:absolute;left:4930;top:1956;width:118;height:61">
              <v:path arrowok="t"/>
              <v:fill/>
            </v:shape>
            <v:shape coordorigin="4297,3099" coordsize="658,0" filled="f" path="m4297,3099l4955,3099e" strokecolor="#363435" stroked="t" strokeweight="0.66pt" style="position:absolute;left:4297;top:3099;width:658;height:0">
              <v:path arrowok="t"/>
            </v:shape>
            <v:shape coordorigin="4934,3069" coordsize="114,61" fillcolor="#363435" filled="t" path="m4934,3130l5048,3099,4934,3069,4934,3130xe" stroked="f" style="position:absolute;left:4934;top:3069;width:114;height:61">
              <v:path arrowok="t"/>
              <v:fill/>
            </v:shape>
            <v:shape coordorigin="4297,3376" coordsize="659,102" filled="f" path="m4297,3478l4956,3376e" strokecolor="#363435" stroked="t" strokeweight="0.66pt" style="position:absolute;left:4297;top:3376;width:659;height:102">
              <v:path arrowok="t"/>
            </v:shape>
            <v:shape coordorigin="4930,3349" coordsize="118,61" fillcolor="#363435" filled="t" path="m4940,3410l5048,3362,4930,3349,4940,3410xe" stroked="f" style="position:absolute;left:4930;top:3349;width:118;height:61">
              <v:path arrowok="t"/>
              <v:fill/>
            </v:shape>
            <v:shape coordorigin="7058,1767" coordsize="948,184" filled="f" path="m7058,1767l8006,1951e" strokecolor="#363435" stroked="t" strokeweight="0.66pt" style="position:absolute;left:7058;top:1767;width:948;height:184">
              <v:path arrowok="t"/>
            </v:shape>
            <v:shape coordorigin="7980,1916" coordsize="118,60" fillcolor="#363435" filled="t" path="m7980,1977l8098,1968,7992,1916,7980,1977xe" stroked="f" style="position:absolute;left:7980;top:1916;width:118;height:60">
              <v:path arrowok="t"/>
              <v:fill/>
            </v:shape>
            <v:shape coordorigin="7058,2791" coordsize="949,231" filled="f" path="m7058,3022l8007,2791e" strokecolor="#363435" stroked="t" strokeweight="0.66pt" style="position:absolute;left:7058;top:2791;width:949;height:231">
              <v:path arrowok="t"/>
            </v:shape>
            <v:shape coordorigin="7980,2766" coordsize="118,60" fillcolor="#363435" filled="t" path="m7994,2826l8098,2769,7980,2766,7994,2826xe" stroked="f" style="position:absolute;left:7980;top:2766;width:118;height:60">
              <v:path arrowok="t"/>
              <v:fill/>
            </v:shape>
            <v:shape coordorigin="6742,3099" coordsize="26,0" filled="f" path="m6742,3099l6769,3099e" strokecolor="#363435" stroked="t" strokeweight="0.352pt" style="position:absolute;left:6742;top:3099;width:26;height:0">
              <v:path arrowok="t"/>
            </v:shape>
            <v:shape coordorigin="6804,3099" coordsize="770,0" filled="f" path="m6804,3099l7574,3099e" strokecolor="#363435" stroked="t" strokeweight="0.352pt" style="position:absolute;left:6804;top:3099;width:770;height:0">
              <v:path arrowok="t"/>
              <v:stroke dashstyle="dash"/>
            </v:shape>
            <v:shape coordorigin="7591,3099" coordsize="26,0" filled="f" path="m7591,3099l7617,3099e" strokecolor="#363435" stroked="t" strokeweight="0.352pt" style="position:absolute;left:7591;top:3099;width:26;height:0">
              <v:path arrowok="t"/>
            </v:shape>
            <v:shape coordorigin="7617,1784" coordsize="0,1238" filled="f" path="m7617,3021l7617,1784e" strokecolor="#363435" stroked="t" strokeweight="0.44pt" style="position:absolute;left:7617;top:1784;width:0;height:1238">
              <v:path arrowok="t"/>
            </v:shape>
            <v:shape coordorigin="7592,3004" coordsize="51,95" fillcolor="#363435" filled="t" path="m7643,3004l7592,3004,7617,3099,7643,3004xe" stroked="f" style="position:absolute;left:7592;top:3004;width:51;height:95">
              <v:path arrowok="t"/>
              <v:fill/>
            </v:shape>
            <v:shape coordorigin="7592,1706" coordsize="51,95" fillcolor="#363435" filled="t" path="m7643,1801l7617,1706,7592,1801,7643,1801xe" stroked="f" style="position:absolute;left:7592;top:1706;width:51;height:95">
              <v:path arrowok="t"/>
              <v:fill/>
            </v:shape>
            <v:shape coordorigin="4467,1706" coordsize="21,349" filled="f" path="m4467,1706l4467,1806,4469,1886,4477,1963,4488,2055e" strokecolor="#363435" stroked="t" strokeweight="0.44pt" style="position:absolute;left:4467;top:1706;width:21;height:349">
              <v:path arrowok="t"/>
            </v:shape>
            <w10:wrap type="none"/>
          </v:group>
        </w:pict>
      </w:r>
      <w:r>
        <w:pict>
          <v:shape filled="f" stroked="f" style="position:absolute;margin-left:214.826pt;margin-top:-65.885pt;width:166.046pt;height:104.516pt;mso-position-horizontal-relative:page;mso-position-vertical-relative:paragraph;z-index:-5229" type="#_x0000_t202">
            <v:textbox inset="0,0,0,0">
              <w:txbxContent>
                <w:tbl>
                  <w:tblPr>
                    <w:tblW w:type="auto" w:w="0"/>
                    <w:tblLook w:val="01E0"/>
                    <w:jc w:val="left"/>
                    <w:tblLayout w:type="fixed"/>
                    <w:tblCellMar>
                      <w:top w:type="dxa" w:w="0"/>
                      <w:left w:type="dxa" w:w="0"/>
                      <w:bottom w:type="dxa" w:w="0"/>
                      <w:right w:type="dxa" w:w="0"/>
                    </w:tblCellMar>
                  </w:tblPr>
                  <w:tblGrid/>
                  <w:tr>
                    <w:trPr>
                      <w:trHeight w:hRule="exact" w:val="770"/>
                    </w:trPr>
                    <w:tc>
                      <w:tcPr>
                        <w:tcW w:type="dxa" w:w="2446"/>
                        <w:tcBorders>
                          <w:top w:color="auto" w:space="0" w:sz="6" w:val="nil"/>
                          <w:left w:color="auto" w:space="0" w:sz="6" w:val="nil"/>
                          <w:bottom w:color="363435" w:space="0" w:sz="5" w:val="single"/>
                          <w:right w:color="363435" w:space="0" w:sz="12" w:val="single"/>
                        </w:tcBorders>
                      </w:tcPr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4"/>
                            <w:szCs w:val="24"/>
                          </w:rPr>
                          <w:jc w:val="left"/>
                          <w:spacing w:before="3" w:line="240" w:lineRule="exact"/>
                        </w:pPr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18"/>
                            <w:szCs w:val="18"/>
                          </w:rPr>
                          <w:jc w:val="left"/>
                          <w:ind w:left="442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Luz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de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la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estrella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x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type="dxa" w:w="875"/>
                        <w:tcBorders>
                          <w:top w:color="auto" w:space="0" w:sz="6" w:val="nil"/>
                          <w:left w:color="363435" w:space="0" w:sz="12" w:val="single"/>
                          <w:bottom w:color="363435" w:space="0" w:sz="3" w:val="dotted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sz w:val="11"/>
                            <w:szCs w:val="11"/>
                          </w:rPr>
                          <w:jc w:val="left"/>
                          <w:spacing w:before="7" w:line="100" w:lineRule="exact"/>
                        </w:pPr>
                        <w:r>
                          <w:rPr>
                            <w:sz w:val="11"/>
                            <w:szCs w:val="11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18"/>
                            <w:szCs w:val="18"/>
                          </w:rPr>
                          <w:jc w:val="left"/>
                          <w:ind w:left="82"/>
                        </w:pP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hRule="exact" w:val="1320"/>
                    </w:trPr>
                    <w:tc>
                      <w:tcPr>
                        <w:tcW w:type="dxa" w:w="2446"/>
                        <w:tcBorders>
                          <w:top w:color="363435" w:space="0" w:sz="5" w:val="single"/>
                          <w:left w:color="auto" w:space="0" w:sz="6" w:val="nil"/>
                          <w:bottom w:color="auto" w:space="0" w:sz="6" w:val="nil"/>
                          <w:right w:color="363435" w:space="0" w:sz="12" w:val="single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18"/>
                            <w:szCs w:val="18"/>
                          </w:rPr>
                          <w:jc w:val="left"/>
                          <w:spacing w:before="60"/>
                          <w:ind w:left="-17"/>
                        </w:pP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θ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rPr>
                            <w:sz w:val="18"/>
                            <w:szCs w:val="18"/>
                          </w:rPr>
                          <w:jc w:val="left"/>
                          <w:spacing w:before="6" w:line="180" w:lineRule="exact"/>
                        </w:pPr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18"/>
                            <w:szCs w:val="18"/>
                          </w:rPr>
                          <w:jc w:val="left"/>
                          <w:ind w:left="442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Luz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de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la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estrella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x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type="dxa" w:w="875"/>
                        <w:tcBorders>
                          <w:top w:color="363435" w:space="0" w:sz="3" w:val="dotted"/>
                          <w:left w:color="363435" w:space="0" w:sz="12" w:val="single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4"/>
                            <w:szCs w:val="24"/>
                          </w:rPr>
                          <w:jc w:val="left"/>
                          <w:spacing w:before="17" w:line="240" w:lineRule="exact"/>
                        </w:pPr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18"/>
                            <w:szCs w:val="18"/>
                          </w:rPr>
                          <w:jc w:val="left"/>
                          <w:ind w:left="82"/>
                        </w:pP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B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pict>
          <v:shape fillcolor="#363435" stroked="f" style="position:absolute;margin-left:239.437pt;margin-top:-10.0506pt;width:68.0777pt;height:9.16309pt;mso-position-horizontal-relative:page;mso-position-vertical-relative:paragraph;z-index:-5228;rotation:351" type="#_x0000_t136">
            <o:extrusion autorotationcenter="t" v:ext="view"/>
            <v:textpath string="Luz de la estrella y" style="font-family:&amp;quot;font-size:9pt;v-text-kern:t;mso-text-shadow:auto;font-style:italic"/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5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4" w:line="240" w:lineRule="atLeast"/>
        <w:ind w:firstLine="607" w:left="249" w:right="7069"/>
      </w:pPr>
      <w:r>
        <w:pict>
          <v:shape fillcolor="#363435" stroked="f" style="position:absolute;margin-left:238.698pt;margin-top:7.92834pt;width:68.0777pt;height:9.16309pt;mso-position-horizontal-relative:page;mso-position-vertical-relative:paragraph;z-index:-5227;rotation:351" type="#_x0000_t136">
            <o:extrusion autorotationcenter="t" v:ext="view"/>
            <v:textpath string="Luz de la estrella y" style="font-family:&amp;quot;font-size:9pt;v-text-kern:t;mso-text-shadow:auto;font-style:italic"/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IX.5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Principio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funcionamiento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estelar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Mi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helson.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8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left="2991" w:right="73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rendija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permit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obtene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contraste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máxim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pequeñ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meno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grad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coherenci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espacial,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decir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mientras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mayor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2991" w:right="6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Basándose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resultados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anteriores,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Albert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Michelson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diseñó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medi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diámetr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angula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aparent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estrellas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diseño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básic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IX.7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24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24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180" w:lineRule="exact"/>
        <w:ind w:left="2991" w:right="432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hacen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1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eces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rendijas.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8" w:line="260" w:lineRule="exact"/>
        <w:ind w:firstLine="240" w:left="2991" w:right="6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diámetro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angular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estrellas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pequeño,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máxima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permite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obtener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contraste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sumamente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gran-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orde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ario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metros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frent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objet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telescopio,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ector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refracto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21" w:line="271" w:lineRule="auto"/>
        <w:ind w:firstLine="240" w:left="2991" w:right="7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esquema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IX.5.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Supongamos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recibe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estrellas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cercanas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angular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Enton-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estrella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5666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4"/>
          <w:szCs w:val="14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12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3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position w:val="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                                       </w:t>
      </w:r>
      <w:r>
        <w:rPr>
          <w:rFonts w:ascii="Times New Roman" w:cs="Times New Roman" w:eastAsia="Times New Roman" w:hAnsi="Times New Roman"/>
          <w:color w:val="363435"/>
          <w:spacing w:val="2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(IX.14)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60" w:lineRule="atLeast"/>
        <w:ind w:left="2991" w:right="7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estrell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colocad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ángul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pequeño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eje,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será: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26"/>
        <w:ind w:left="5457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4"/>
          <w:szCs w:val="14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4"/>
          <w:szCs w:val="14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31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0"/>
          <w:w w:val="89"/>
          <w:position w:val="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15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-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(IX.15)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99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distancia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rendijas.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 w:line="271" w:lineRule="auto"/>
        <w:ind w:firstLine="240" w:left="2991" w:right="76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irradianci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patró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debid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estrell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obtener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ecuación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IX.12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8" w:line="120" w:lineRule="exact"/>
      </w:pPr>
      <w:r>
        <w:rPr>
          <w:sz w:val="12"/>
          <w:szCs w:val="1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5179"/>
      </w:pP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4"/>
          <w:szCs w:val="14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3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[1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4"/>
          <w:szCs w:val="14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-13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]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                             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(IX.16)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991"/>
      </w:pPr>
      <w:r>
        <w:rPr>
          <w:rFonts w:ascii="Times New Roman" w:cs="Times New Roman" w:eastAsia="Times New Roman" w:hAnsi="Times New Roman"/>
          <w:color w:val="363435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manera,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debida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estrella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será: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61" w:line="520" w:lineRule="exact"/>
        <w:ind w:firstLine="1957" w:left="3231" w:right="69"/>
      </w:pPr>
      <w:r>
        <w:rPr>
          <w:rFonts w:ascii="Times New Roman" w:cs="Times New Roman" w:eastAsia="Times New Roman" w:hAnsi="Times New Roman"/>
          <w:i/>
          <w:color w:val="363435"/>
          <w:spacing w:val="1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4"/>
          <w:szCs w:val="14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3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[1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-3"/>
          <w:sz w:val="14"/>
          <w:szCs w:val="14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]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4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(IX.17)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Ahora,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estrellas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incoherentes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otra,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total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8"/>
          <w:w w:val="100"/>
          <w:position w:val="-5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80" w:lineRule="exact"/>
        <w:ind w:left="299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irradiancias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ambas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estrellas,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obtenemos: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182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5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15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position w:val="0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-19"/>
          <w:w w:val="138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position w:val="0"/>
          <w:sz w:val="20"/>
          <w:szCs w:val="20"/>
        </w:rPr>
        <w:t>+</w:t>
      </w:r>
      <w:r>
        <w:rPr>
          <w:rFonts w:ascii="Times New Roman" w:cs="Times New Roman" w:eastAsia="Times New Roman" w:hAnsi="Times New Roman"/>
          <w:color w:val="363435"/>
          <w:spacing w:val="-19"/>
          <w:w w:val="138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[cos</w:t>
      </w:r>
      <w:r>
        <w:rPr>
          <w:rFonts w:ascii="Times New Roman" w:cs="Times New Roman" w:eastAsia="Times New Roman" w:hAnsi="Times New Roman"/>
          <w:color w:val="363435"/>
          <w:spacing w:val="-1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4"/>
          <w:szCs w:val="14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-5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cos</w:t>
      </w:r>
      <w:r>
        <w:rPr>
          <w:rFonts w:ascii="Times New Roman" w:cs="Times New Roman" w:eastAsia="Times New Roman" w:hAnsi="Times New Roman"/>
          <w:color w:val="363435"/>
          <w:spacing w:val="-1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4"/>
          <w:szCs w:val="14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0"/>
          <w:w w:val="100"/>
          <w:position w:val="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15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]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</w:t>
      </w:r>
      <w:r>
        <w:rPr>
          <w:rFonts w:ascii="Times New Roman" w:cs="Times New Roman" w:eastAsia="Times New Roman" w:hAnsi="Times New Roman"/>
          <w:i/>
          <w:color w:val="363435"/>
          <w:spacing w:val="3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(IX.18)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="200" w:lineRule="exact"/>
        <w:sectPr>
          <w:pgSz w:h="15560" w:w="11640"/>
          <w:pgMar w:bottom="280" w:left="760" w:right="1040" w:top="820"/>
        </w:sectPr>
      </w:pPr>
      <w:r>
        <w:rPr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11" w:right="-6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240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 w:line="271" w:lineRule="auto"/>
        <w:ind w:firstLine="240" w:right="74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ahor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máximo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contrast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ocurrirá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fun-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ciones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coseno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estén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ase,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decir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cuando: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811"/>
        <w:sectPr>
          <w:type w:val="continuous"/>
          <w:pgSz w:h="15560" w:w="11640"/>
          <w:pgMar w:bottom="280" w:left="760" w:right="1040" w:top="1080"/>
          <w:cols w:equalWidth="off" w:num="2">
            <w:col w:space="2450" w:w="542"/>
            <w:col w:w="6848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3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i/>
          <w:color w:val="363435"/>
          <w:spacing w:val="20"/>
          <w:w w:val="100"/>
          <w:position w:val="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20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25"/>
          <w:w w:val="12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20"/>
          <w:position w:val="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23"/>
          <w:w w:val="120"/>
          <w:position w:val="0"/>
          <w:sz w:val="20"/>
          <w:szCs w:val="20"/>
        </w:rPr>
        <w:t>π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20"/>
          <w:position w:val="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position w:val="0"/>
          <w:sz w:val="20"/>
          <w:szCs w:val="20"/>
        </w:rPr>
        <w:t>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45"/>
          <w:w w:val="12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(IX.19)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52" w:line="260" w:lineRule="atLeast"/>
        <w:ind w:left="109" w:right="-34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númer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entero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visibilida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contrast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entonces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funció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separació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rendija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separació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angula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estrellas,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ilustr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IX.6(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Así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separació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doblet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estela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medir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separando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lentamente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rendijas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hasta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encontrar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primer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mínimo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visibi-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lidad,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escribir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ectPr>
          <w:pgSz w:h="15560" w:w="11640"/>
          <w:pgMar w:bottom="280" w:left="900" w:right="900" w:top="780"/>
          <w:cols w:equalWidth="off" w:num="2">
            <w:col w:space="258" w:w="6832"/>
            <w:col w:w="2750"/>
          </w:cols>
        </w:sectPr>
      </w:pPr>
      <w:r>
        <w:pict>
          <v:group coordorigin="7969,-77" coordsize="2640,0" style="position:absolute;margin-left:398.469pt;margin-top:-3.84806pt;width:132pt;height:0pt;mso-position-horizontal-relative:page;mso-position-vertical-relative:paragraph;z-index:-5226">
            <v:shape coordorigin="7969,-77" coordsize="2640,0" filled="f" path="m7969,-77l10609,-77e" strokecolor="#363435" stroked="t" strokeweight="0.5pt" style="position:absolute;left:7969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right"/>
        <w:spacing w:before="16" w:line="300" w:lineRule="exact"/>
        <w:ind w:right="62"/>
      </w:pPr>
      <w:r>
        <w:pict>
          <v:group coordorigin="4377,292" coordsize="312,0" style="position:absolute;margin-left:218.871pt;margin-top:14.624pt;width:15.604pt;height:0pt;mso-position-horizontal-relative:page;mso-position-vertical-relative:paragraph;z-index:-5225">
            <v:shape coordorigin="4377,292" coordsize="312,0" filled="f" path="m4377,292l4690,292e" strokecolor="#363435" stroked="t" strokeweight="0.559pt" style="position:absolute;left:4377;top:292;width:312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8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8"/>
          <w:sz w:val="20"/>
          <w:szCs w:val="20"/>
        </w:rPr>
        <w:t>     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-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position w:val="6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right"/>
        <w:spacing w:line="220" w:lineRule="exact"/>
      </w:pPr>
      <w:r>
        <w:rPr>
          <w:rFonts w:ascii="Cambria" w:cs="Cambria" w:eastAsia="Cambria" w:hAnsi="Cambria"/>
          <w:color w:val="363435"/>
          <w:spacing w:val="0"/>
          <w:w w:val="141"/>
          <w:position w:val="15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17"/>
          <w:w w:val="141"/>
          <w:position w:val="1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-17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15"/>
          <w:szCs w:val="15"/>
        </w:rPr>
        <w:jc w:val="left"/>
        <w:spacing w:before="10" w:line="140" w:lineRule="exact"/>
      </w:pPr>
      <w:r>
        <w:br w:type="column"/>
      </w: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33" w:w="3780"/>
            <w:col w:w="6027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sz w:val="20"/>
          <w:szCs w:val="20"/>
        </w:rPr>
        <w:t>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46"/>
          <w:w w:val="13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(IX.20)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9" w:line="160" w:lineRule="exact"/>
      </w:pP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3" w:line="260" w:lineRule="exact"/>
        <w:ind w:left="109" w:right="2950"/>
        <w:sectPr>
          <w:type w:val="continuous"/>
          <w:pgSz w:h="15560" w:w="11640"/>
          <w:pgMar w:bottom="280" w:left="900" w:right="900" w:top="1080"/>
        </w:sectPr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separació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rendija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obtene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prime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mínim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visibi-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lidad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xtendid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circula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sol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estrella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diámetr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angula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-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dará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mínimo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visibilidad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cuando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rendijas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estén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separa-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distancia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3" w:line="120" w:lineRule="exact"/>
      </w:pPr>
      <w:r>
        <w:rPr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right"/>
        <w:spacing w:line="200" w:lineRule="exact"/>
      </w:pPr>
      <w:r>
        <w:pict>
          <v:group coordorigin="4247,277" coordsize="575,0" style="position:absolute;margin-left:212.339pt;margin-top:13.8256pt;width:28.771pt;height:0pt;mso-position-horizontal-relative:page;mso-position-vertical-relative:paragraph;z-index:-5224">
            <v:shape coordorigin="4247,277" coordsize="575,0" filled="f" path="m4247,277l4822,277e" strokecolor="#363435" stroked="t" strokeweight="0.558pt" style="position:absolute;left:4247;top:277;width:575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20"/>
          <w:szCs w:val="20"/>
        </w:rPr>
        <w:t>22</w:t>
      </w:r>
      <w:r>
        <w:rPr>
          <w:rFonts w:ascii="Times New Roman" w:cs="Times New Roman" w:eastAsia="Times New Roman" w:hAnsi="Times New Roman"/>
          <w:color w:val="363435"/>
          <w:spacing w:val="-13"/>
          <w:w w:val="100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position w:val="-2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120" w:lineRule="exact"/>
        <w:ind w:right="875"/>
      </w:pPr>
      <w:r>
        <w:pict>
          <v:shape filled="f" stroked="f" style="position:absolute;margin-left:200.608pt;margin-top:1.24174pt;width:7.8pt;height:10pt;mso-position-horizontal-relative:page;mso-position-vertical-relative:paragraph;z-index:-5220" type="#_x0000_t202">
            <v:textbox inset="0,0,0,0">
              <w:txbxContent>
                <w:p>
                  <w:pPr>
                    <w:rPr>
                      <w:rFonts w:ascii="Cambria" w:cs="Cambria" w:eastAsia="Cambria" w:hAnsi="Cambria"/>
                      <w:sz w:val="20"/>
                      <w:szCs w:val="20"/>
                    </w:rPr>
                    <w:jc w:val="left"/>
                    <w:spacing w:line="120" w:lineRule="exact"/>
                    <w:ind w:right="-50"/>
                  </w:pPr>
                  <w:r>
                    <w:rPr>
                      <w:rFonts w:ascii="Cambria" w:cs="Cambria" w:eastAsia="Cambria" w:hAnsi="Cambria"/>
                      <w:color w:val="363435"/>
                      <w:spacing w:val="0"/>
                      <w:w w:val="141"/>
                      <w:position w:val="2"/>
                      <w:sz w:val="20"/>
                      <w:szCs w:val="20"/>
                    </w:rPr>
                    <w:t>=</w:t>
                  </w:r>
                  <w:r>
                    <w:rPr>
                      <w:rFonts w:ascii="Cambria" w:cs="Cambria" w:eastAsia="Cambria" w:hAnsi="Cambria"/>
                      <w:color w:val="000000"/>
                      <w:spacing w:val="0"/>
                      <w:w w:val="100"/>
                      <w:position w:val="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89"/>
          <w:position w:val="-1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right"/>
        <w:spacing w:line="180" w:lineRule="exact"/>
        <w:ind w:right="19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2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26"/>
          <w:szCs w:val="26"/>
        </w:rPr>
        <w:jc w:val="left"/>
        <w:spacing w:before="11" w:line="260" w:lineRule="exact"/>
      </w:pPr>
      <w:r>
        <w:br w:type="column"/>
      </w: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33" w:w="3913"/>
            <w:col w:w="5894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</w:rPr>
        <w:t>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39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(IX.21)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4" w:line="140" w:lineRule="exact"/>
      </w:pPr>
      <w:r>
        <w:rPr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firstLine="240" w:left="109" w:right="2953"/>
      </w:pP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visibilida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arí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distanci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circula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manera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ilustra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IX.6(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2955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primera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medida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diámetr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estelare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realizaro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primer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año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1920,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montado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telescopio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astronómico,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IX.7.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primera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estrella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midió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Betelgeuse,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encontr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diámetr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angula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alrededo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0.0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5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gundo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arco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 w:line="220" w:lineRule="exact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espejos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cerca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tres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metros.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="28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  <w:ind w:left="61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                     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29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21"/>
        <w:ind w:left="310"/>
      </w:pPr>
      <w:r>
        <w:pict>
          <v:group coordorigin="1034,54" coordsize="3006,1401" style="position:absolute;margin-left:51.6875pt;margin-top:2.67764pt;width:150.291pt;height:70.042pt;mso-position-horizontal-relative:page;mso-position-vertical-relative:paragraph;z-index:-5223">
            <v:shape coordorigin="1150,164" coordsize="0,1283" filled="f" path="m1150,164l1150,1447e" strokecolor="#373535" stroked="t" strokeweight="0.726pt" style="position:absolute;left:1150;top:164;width:0;height:1283">
              <v:path arrowok="t"/>
            </v:shape>
            <v:shape coordorigin="1117,61" coordsize="68,126" fillcolor="#373535" filled="t" path="m1117,187l1184,187,1150,61,1117,187xe" stroked="f" style="position:absolute;left:1117;top:61;width:68;height:126">
              <v:path arrowok="t"/>
              <v:fill/>
            </v:shape>
            <v:shape coordorigin="1041,1342" coordsize="2888,0" filled="f" path="m1041,1342l3929,1342e" strokecolor="#373535" stroked="t" strokeweight="0.726pt" style="position:absolute;left:1041;top:1342;width:2888;height:0">
              <v:path arrowok="t"/>
            </v:shape>
            <v:shape coordorigin="3906,1308" coordsize="126,68" fillcolor="#373535" filled="t" path="m3906,1376l4032,1342,3906,1308,3906,1376xe" stroked="f" style="position:absolute;left:3906;top:1308;width:126;height:68">
              <v:path arrowok="t"/>
              <v:fill/>
            </v:shape>
            <v:shape coordorigin="1150,588" coordsize="418,754" filled="f" path="m1150,588l1217,596,1259,609,1297,627,1332,650,1364,678,1393,710,1420,746,1443,784,1464,826,1483,869,1499,914,1513,960,1526,1007,1536,1054,1545,1100,1552,1146,1558,1190,1563,1233,1566,1273,1569,1310,1569,1342e" strokecolor="#373535" stroked="t" strokeweight="0.484pt" style="position:absolute;left:1150;top:588;width:418;height:754">
              <v:path arrowok="t"/>
            </v:shape>
            <v:shape coordorigin="1570,588" coordsize="838,754" filled="f" path="m1570,1342l1570,1310,1576,1240,1579,1204,1584,1167,1590,1127,1596,1086,1605,1045,1614,1003,1626,960,1638,918,1653,877,1670,837,1689,798,1709,761,1732,727,1758,696,1786,668,1817,643,1850,622,1886,606,1925,595,1967,589,1989,588,2011,589,2053,595,2093,606,2129,622,2162,643,2193,668,2221,696,2246,727,2269,761,2290,798,2309,837,2325,877,2340,918,2353,960,2364,1003,2374,1045,2382,1086,2389,1127,2395,1167,2399,1204,2403,1240,2408,1310,2408,1342e" strokecolor="#373535" stroked="t" strokeweight="0.484pt" style="position:absolute;left:1570;top:588;width:838;height:754">
              <v:path arrowok="t"/>
            </v:shape>
            <v:shape coordorigin="2410,588" coordsize="838,754" filled="f" path="m2410,1342l2410,1310,2415,1240,2419,1204,2424,1167,2429,1127,2436,1086,2444,1045,2454,1003,2465,960,2478,918,2493,877,2509,837,2528,798,2549,761,2572,727,2598,696,2626,668,2656,643,2690,622,2726,606,2765,595,2807,589,2828,588,2851,589,2893,595,2932,606,2968,622,3002,643,3032,668,3060,696,3086,727,3109,761,3130,798,3148,837,3165,877,3180,918,3193,960,3204,1003,3214,1045,3222,1086,3229,1127,3234,1167,3239,1204,3242,1240,3248,1310,3248,1342e" strokecolor="#373535" stroked="t" strokeweight="0.484pt" style="position:absolute;left:2410;top:588;width:838;height:754">
              <v:path arrowok="t"/>
            </v:shape>
            <v:shape coordorigin="3250,588" coordsize="418,754" filled="f" path="m3668,588l3601,596,3560,609,3521,627,3486,650,3454,678,3425,710,3399,746,3375,784,3354,826,3335,869,3319,914,3305,960,3293,1007,3282,1054,3273,1100,3266,1146,3260,1190,3256,1233,3252,1273,3250,1310,3250,1342e" strokecolor="#373535" stroked="t" strokeweight="0.484pt" style="position:absolute;left:3250;top:588;width:418;height:754">
              <v:path arrowok="t"/>
            </v:shape>
            <w10:wrap type="none"/>
          </v:group>
        </w:pict>
      </w:r>
      <w:r>
        <w:pict>
          <v:group coordorigin="4533,54" coordsize="3172,1401" style="position:absolute;margin-left:226.649pt;margin-top:2.67764pt;width:158.601pt;height:70.042pt;mso-position-horizontal-relative:page;mso-position-vertical-relative:paragraph;z-index:-5222">
            <v:shape coordorigin="4650,164" coordsize="0,1283" filled="f" path="m4650,164l4650,1447e" strokecolor="#373535" stroked="t" strokeweight="0.726pt" style="position:absolute;left:4650;top:164;width:0;height:1283">
              <v:path arrowok="t"/>
            </v:shape>
            <v:shape coordorigin="4616,61" coordsize="68,126" fillcolor="#373535" filled="t" path="m4616,187l4683,187,4650,61,4616,187xe" stroked="f" style="position:absolute;left:4616;top:61;width:68;height:126">
              <v:path arrowok="t"/>
              <v:fill/>
            </v:shape>
            <v:shape coordorigin="4540,1342" coordsize="3055,0" filled="f" path="m4540,1342l7595,1342e" strokecolor="#373535" stroked="t" strokeweight="0.726pt" style="position:absolute;left:4540;top:1342;width:3055;height:0">
              <v:path arrowok="t"/>
            </v:shape>
            <v:shape coordorigin="7572,1308" coordsize="126,68" fillcolor="#373535" filled="t" path="m7572,1376l7698,1342,7572,1308,7572,1376xe" stroked="f" style="position:absolute;left:7572;top:1308;width:126;height:68">
              <v:path arrowok="t"/>
              <v:fill/>
            </v:shape>
            <v:shape coordorigin="4654,277" coordsize="598,1065" filled="f" path="m4654,277l4744,287,4800,304,4852,329,4900,363,4945,403,4986,449,5023,501,5057,557,5088,617,5116,680,5141,745,5163,812,5183,879,5199,946,5214,1011,5226,1075,5235,1137,5243,1195,5248,1249,5252,1297,5252,1342e" strokecolor="#373535" stroked="t" strokeweight="0.484pt" style="position:absolute;left:4654;top:277;width:598;height:1065">
              <v:path arrowok="t"/>
            </v:shape>
            <v:shape coordorigin="5257,527" coordsize="2154,816" filled="f" path="m5257,1342l5257,1308,5261,1232,5264,1180,5266,1147,5269,1109,5273,1069,5278,1025,5284,980,5291,933,5299,886,5309,839,5320,793,5332,748,5347,705,5363,666,5381,630,5400,598,5423,571,5447,550,5473,536,5502,528,5515,527,5537,527,5565,537,5591,553,5615,576,5637,604,5657,637,5675,673,5692,714,5707,756,5721,801,5733,848,5744,894,5754,941,5762,988,5769,1033,5775,1076,5780,1117,5784,1154,5787,1188,5789,1217,5795,1308,5795,1342,5800,1342,5801,1318,5807,1267,5810,1248,5813,1225,5817,1199,5822,1172,5828,1143,5834,1112,5842,1081,5850,1049,5860,1017,5870,985,5882,954,5895,924,5909,896,5924,870,5941,846,5959,825,5978,808,5999,794,6021,784,6044,779,6073,779,6108,787,6125,798,6142,812,6159,827,6174,844,6186,859,6191,867,6205,887,6216,909,6225,928,6234,946,6242,964,6249,983,6257,1001,6264,1020,6270,1039,6276,1058,6282,1077,6288,1096,6293,1115,6298,1135,6303,1154,6307,1174,6310,1190,6325,1263,6334,1318,6338,1337,6341,1336,6346,1312,6356,1278,6365,1258,6375,1239,6386,1220,6398,1203,6410,1186,6423,1170,6437,1155,6452,1141,6468,1129,6485,1118,6502,1109,6521,1102,6542,1096,6563,1092,6585,1091,6600,1091,6622,1091,6634,1093,6655,1099,6675,1106,6694,1115,6711,1125,6728,1137,6744,1149,6759,1163,6774,1178,6788,1193,6800,1209,6813,1226,6824,1244,6835,1262,6845,1280,6855,1298,6864,1317,6870,1329,6877,1339,6881,1339,6888,1329,6908,1306,6930,1285,6953,1267,6977,1252,7003,1240,7029,1230,7056,1223,7083,1218,7111,1216,7138,1215,7166,1218,7194,1222,7222,1229,7249,1237,7276,1248,7302,1260,7327,1275,7352,1291,7375,1309,7397,1328,7411,1342e" strokecolor="#373535" stroked="t" strokeweight="0.484pt" style="position:absolute;left:5257;top:527;width:2154;height:816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                             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19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3007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3" w:line="100" w:lineRule="exact"/>
      </w:pP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20" w:lineRule="exact"/>
        <w:ind w:left="479" w:right="-51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2"/>
          <w:position w:val="2"/>
          <w:sz w:val="18"/>
          <w:szCs w:val="18"/>
        </w:rPr>
        <w:t>λ</w:t>
      </w:r>
      <w:r>
        <w:rPr>
          <w:rFonts w:ascii="Times New Roman" w:cs="Times New Roman" w:eastAsia="Times New Roman" w:hAnsi="Times New Roman"/>
          <w:color w:val="363435"/>
          <w:spacing w:val="7"/>
          <w:w w:val="102"/>
          <w:position w:val="-2"/>
          <w:sz w:val="11"/>
          <w:szCs w:val="11"/>
        </w:rPr>
        <w:t>0</w:t>
      </w:r>
      <w:r>
        <w:rPr>
          <w:rFonts w:ascii="Times New Roman" w:cs="Times New Roman" w:eastAsia="Times New Roman" w:hAnsi="Times New Roman"/>
          <w:color w:val="363435"/>
          <w:spacing w:val="0"/>
          <w:w w:val="102"/>
          <w:position w:val="2"/>
          <w:sz w:val="18"/>
          <w:szCs w:val="18"/>
        </w:rPr>
        <w:t>/2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2"/>
          <w:position w:val="2"/>
          <w:sz w:val="18"/>
          <w:szCs w:val="18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2"/>
          <w:position w:val="2"/>
          <w:sz w:val="18"/>
          <w:szCs w:val="18"/>
        </w:rPr>
        <w:t>                         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12"/>
          <w:w w:val="102"/>
          <w:position w:val="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2"/>
          <w:position w:val="2"/>
          <w:sz w:val="18"/>
          <w:szCs w:val="18"/>
        </w:rPr>
        <w:t>1.22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position w:val="2"/>
          <w:sz w:val="18"/>
          <w:szCs w:val="18"/>
        </w:rPr>
        <w:t>λ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2"/>
          <w:sz w:val="18"/>
          <w:szCs w:val="18"/>
        </w:rPr>
        <w:t>/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89"/>
          <w:position w:val="2"/>
          <w:sz w:val="18"/>
          <w:szCs w:val="18"/>
        </w:rPr>
        <w:t>θ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78" w:lineRule="auto"/>
        <w:ind w:left="397" w:right="595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IX.6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20"/>
          <w:w w:val="100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ariación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visibilidad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aumentar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sepa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ent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1" w:line="160" w:lineRule="exact"/>
      </w:pP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tabs>
          <w:tab w:pos="380" w:val="left"/>
        </w:tabs>
        <w:jc w:val="left"/>
        <w:spacing w:line="267" w:lineRule="auto"/>
        <w:ind w:hanging="397" w:left="397" w:right="588"/>
        <w:sectPr>
          <w:type w:val="continuous"/>
          <w:pgSz w:h="15560" w:w="11640"/>
          <w:pgMar w:bottom="280" w:left="900" w:right="900" w:top="1080"/>
          <w:cols w:equalWidth="off" w:num="2">
            <w:col w:space="2048" w:w="4624"/>
            <w:col w:w="3168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8"/>
          <w:sz w:val="18"/>
          <w:szCs w:val="18"/>
        </w:rPr>
        <w:t>d</w:t>
        <w:tab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8"/>
          <w:sz w:val="18"/>
          <w:szCs w:val="18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puntuales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una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position w:val="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xtendida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ci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position w:val="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cula</w:t>
      </w:r>
      <w:r>
        <w:rPr>
          <w:rFonts w:ascii="Times New Roman" w:cs="Times New Roman" w:eastAsia="Times New Roman" w:hAnsi="Times New Roman"/>
          <w:i/>
          <w:color w:val="363435"/>
          <w:spacing w:val="-20"/>
          <w:w w:val="100"/>
          <w:position w:val="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before="36" w:line="220" w:lineRule="exact"/>
        <w:ind w:left="1699"/>
      </w:pP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position w:val="2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22"/>
          <w:szCs w:val="22"/>
        </w:rPr>
        <w:jc w:val="left"/>
        <w:spacing w:before="8" w:line="22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  <w:ind w:left="1931" w:right="-4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Espejos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planos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1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ind w:left="71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right="-47"/>
      </w:pPr>
      <w:r>
        <w:pict>
          <v:group coordorigin="1222,-866" coordsize="5019,3147" style="position:absolute;margin-left:61.1115pt;margin-top:-43.3223pt;width:250.956pt;height:157.338pt;mso-position-horizontal-relative:page;mso-position-vertical-relative:paragraph;z-index:-5221">
            <v:shape coordorigin="2409,221" coordsize="1196,0" filled="f" path="m2409,221l3605,221e" strokecolor="#363435" stroked="t" strokeweight="0.75pt" style="position:absolute;left:2409;top:221;width:1196;height:0">
              <v:path arrowok="t"/>
            </v:shape>
            <v:shape coordorigin="3829,248" coordsize="0,822" filled="f" path="m3829,248l3829,1070e" strokecolor="#363435" stroked="t" strokeweight="0.37pt" style="position:absolute;left:3829;top:248;width:0;height:822">
              <v:path arrowok="t"/>
            </v:shape>
            <v:shape style="position:absolute;left:3669;top:153;width:139;height:990" type="#_x0000_t75">
              <v:imagedata o:title="" r:id="rId7"/>
            </v:shape>
            <v:shape coordorigin="3668,153" coordsize="139,990" filled="f" path="m3668,153l3808,153,3808,1144,3668,1144,3680,1095,3691,1046,3700,996,3708,947,3715,898,3720,848,3725,798,3728,748,3730,698,3730,648,3730,599,3728,549,3725,499,3720,449,3715,399,3708,350,3700,300,3691,251,3680,202,3668,153e" strokecolor="#363435" stroked="t" strokeweight="0.231pt" style="position:absolute;left:3668;top:153;width:139;height:990">
              <v:path arrowok="t"/>
            </v:shape>
            <v:shape style="position:absolute;left:3563;top:153;width:167;height:990" type="#_x0000_t75">
              <v:imagedata o:title="" r:id="rId8"/>
            </v:shape>
            <v:shape coordorigin="3563,153" coordsize="167,990" filled="f" path="m3625,153l3669,153,3680,202,3691,251,3700,300,3708,350,3715,399,3720,449,3725,499,3728,549,3730,599,3730,648,3730,698,3728,748,3725,798,3720,848,3715,898,3708,947,3700,996,3691,1046,3680,1095,3669,1144,3625,1144,3613,1095,3603,1046,3593,996,3585,947,3579,898,3573,848,3569,798,3566,748,3564,698,3563,648,3564,599,3566,549,3569,499,3573,449,3579,399,3585,350,3593,300,3603,251,3613,202,3625,153e" strokecolor="#363435" stroked="t" strokeweight="0.231pt" style="position:absolute;left:3563;top:153;width:167;height:990">
              <v:path arrowok="t"/>
            </v:shape>
            <v:shape coordorigin="3605,222" coordsize="198,21" filled="f" path="m3605,222l3803,243e" strokecolor="#363435" stroked="t" strokeweight="0.554pt" style="position:absolute;left:3605;top:222;width:198;height:21">
              <v:path arrowok="t"/>
            </v:shape>
            <v:shape coordorigin="3803,243" coordsize="2423,412" filled="f" path="m3803,243l6226,656e" strokecolor="#363435" stroked="t" strokeweight="0.75pt" style="position:absolute;left:3803;top:243;width:2423;height:412">
              <v:path arrowok="t"/>
            </v:shape>
            <v:shape coordorigin="2235,909" coordsize="327,311" fillcolor="#D1D2D4" filled="t" path="m2270,1219l2562,943,2526,909,2235,1185,2270,1219xe" stroked="f" style="position:absolute;left:2235;top:909;width:327;height:311">
              <v:path arrowok="t"/>
              <v:fill/>
            </v:shape>
            <v:shape coordorigin="2235,909" coordsize="327,311" filled="f" path="m2270,1219l2562,943,2526,909,2235,1185,2270,1219e" strokecolor="#363435" stroked="t" strokeweight="0.327pt" style="position:absolute;left:2235;top:909;width:327;height:311">
              <v:path arrowok="t"/>
            </v:shape>
            <v:shape coordorigin="2235,83" coordsize="327,311" fillcolor="#D1D2D4" filled="t" path="m2270,83l2235,117,2526,393,2562,359,2270,83xe" stroked="f" style="position:absolute;left:2235;top:83;width:327;height:311">
              <v:path arrowok="t"/>
              <v:fill/>
            </v:shape>
            <v:shape coordorigin="2235,83" coordsize="327,311" filled="f" path="m2270,83l2562,359,2526,393,2235,117,2270,83e" strokecolor="#363435" stroked="t" strokeweight="0.327pt" style="position:absolute;left:2235;top:83;width:327;height:311">
              <v:path arrowok="t"/>
            </v:shape>
            <v:shape coordorigin="2270,83" coordsize="291,276" filled="f" path="m2562,359l2270,83e" strokecolor="#363435" stroked="t" strokeweight="0.924pt" style="position:absolute;left:2270;top:83;width:291;height:276">
              <v:path arrowok="t"/>
            </v:shape>
            <v:shape coordorigin="2270,943" coordsize="291,276" filled="f" path="m2270,1219l2562,943e" strokecolor="#363435" stroked="t" strokeweight="0.924pt" style="position:absolute;left:2270;top:943;width:291;height:276">
              <v:path arrowok="t"/>
            </v:shape>
            <v:shape coordorigin="5644,-623" coordsize="280,2562" filled="f" path="m5923,-623l5923,-623,5922,-617,5920,-612,5915,-602,5906,-591,5900,-586,5883,-575,5865,-566,5847,-558,5828,-550,5809,-543,5791,-535,5784,-532,5709,-502,5694,-495,5677,-485,5661,-472,5652,-462,5647,-452,5645,-447,5645,-441,5645,-440,5645,-434,5647,-429,5652,-420,5661,-408,5667,-403,5677,-396,5683,-393,5701,-384,5719,-375,5737,-368,5756,-360,5774,-353,5793,-346,5812,-339,5831,-331,5849,-323,5867,-315,5885,-306,5896,-298,5906,-291,5915,-279,5922,-264,5922,-249,5915,-236,5902,-223,5884,-211,5862,-199,5838,-188,5811,-177,5783,-167,5756,-156,5729,-145,5705,-134,5683,-123,5665,-111,5652,-98,5645,-85,5645,-71,5652,-56,5668,-39,5694,-22,5709,-15,5784,16,5858,45,5873,52,5898,69,5914,85,5922,100,5923,114,5916,127,5905,139,5888,151,5868,162,5845,173,5819,183,5793,194,5766,204,5740,215,5715,225,5693,236,5673,248,5658,260,5648,272,5644,286,5647,300,5652,310,5661,321,5667,326,5688,339,5705,348,5723,356,5742,364,5761,372,5781,379,5800,386,5819,393,5837,401,5855,409,5858,410,5873,417,5884,424,5901,435,5915,450,5922,465,5923,471,5923,472,5922,478,5920,483,5909,500,5894,513,5884,519,5873,525,5858,532,5840,540,5822,548,5803,555,5784,562,5765,569,5746,577,5728,584,5709,592,5692,601,5674,612,5667,616,5661,621,5652,633,5647,642,5645,647,5644,658,5646,668,5648,673,5653,683,5662,694,5668,699,5685,710,5703,719,5721,727,5740,734,5759,742,5777,750,5785,753,5859,783,5874,790,5892,800,5908,813,5916,823,5921,833,5923,838,5924,844,5924,845,5923,851,5921,856,5916,865,5907,877,5901,882,5891,889,5885,892,5868,901,5850,910,5831,917,5813,925,5794,932,5775,939,5756,946,5738,954,5719,962,5701,970,5684,979,5678,982,5672,987,5662,994,5653,1006,5646,1021,5646,1036,5653,1049,5666,1062,5684,1074,5706,1086,5731,1097,5757,1108,5785,1118,5812,1129,5839,1140,5863,1151,5885,1162,5903,1174,5916,1187,5923,1200,5923,1214,5916,1229,5900,1246,5874,1263,5859,1270,5785,1301,5710,1330,5695,1337,5670,1354,5654,1370,5646,1385,5646,1399,5652,1412,5663,1424,5680,1436,5700,1447,5723,1458,5749,1468,5775,1479,5802,1489,5828,1500,5853,1510,5876,1521,5895,1533,5910,1545,5920,1557,5924,1571,5921,1585,5916,1595,5907,1606,5901,1611,5880,1624,5862,1633,5844,1642,5826,1649,5807,1657,5788,1664,5769,1671,5750,1678,5732,1685,5714,1694,5710,1695,5695,1702,5684,1709,5667,1720,5653,1735,5646,1750,5646,1756,5646,1757,5646,1763,5648,1768,5659,1785,5674,1798,5684,1804,5695,1810,5710,1817,5728,1825,5747,1833,5765,1840,5784,1847,5803,1854,5822,1862,5841,1869,5859,1877,5877,1886,5894,1897,5901,1901,5907,1906,5916,1918,5921,1927,5923,1932,5924,1938,5924,1939e" strokecolor="#363435" stroked="t" strokeweight="0.924pt" style="position:absolute;left:5644;top:-623;width:280;height:2562">
              <v:path arrowok="t"/>
            </v:shape>
            <v:shape coordorigin="6226,-851" coordsize="0,3115" filled="f" path="m6226,-851l6226,2265e" strokecolor="#363435" stroked="t" strokeweight="1.571pt" style="position:absolute;left:6226;top:-851;width:0;height:3115">
              <v:path arrowok="t"/>
            </v:shape>
            <v:shape coordorigin="2418,1093" coordsize="1186,0" filled="f" path="m2418,1093l3605,1093e" strokecolor="#363435" stroked="t" strokeweight="0.75pt" style="position:absolute;left:2418;top:1093;width:1186;height:0">
              <v:path arrowok="t"/>
            </v:shape>
            <v:shape coordorigin="3605,1070" coordsize="198,21" filled="f" path="m3605,1092l3803,1070e" strokecolor="#363435" stroked="t" strokeweight="0.554pt" style="position:absolute;left:3605;top:1070;width:198;height:21">
              <v:path arrowok="t"/>
            </v:shape>
            <v:shape coordorigin="3803,656" coordsize="2423,415" filled="f" path="m3803,1070l6226,656e" strokecolor="#363435" stroked="t" strokeweight="0.75pt" style="position:absolute;left:3803;top:656;width:2423;height:415">
              <v:path arrowok="t"/>
            </v:shape>
            <v:shape coordorigin="2272,-730" coordsize="327,311" fillcolor="#D1D2D4" filled="t" path="m2563,-419l2599,-453,2308,-730,2272,-696,2563,-419xe" stroked="f" style="position:absolute;left:2272;top:-730;width:327;height:311">
              <v:path arrowok="t"/>
              <v:fill/>
            </v:shape>
            <v:shape coordorigin="2272,-730" coordsize="327,311" filled="f" path="m2563,-419l2272,-696,2308,-730,2599,-453,2563,-419e" strokecolor="#363435" stroked="t" strokeweight="0.327pt" style="position:absolute;left:2272;top:-730;width:327;height:311">
              <v:path arrowok="t"/>
            </v:shape>
            <v:shape coordorigin="2272,-696" coordsize="291,276" filled="f" path="m2272,-696l2563,-419e" strokecolor="#363435" stroked="t" strokeweight="0.924pt" style="position:absolute;left:2272;top:-696;width:291;height:276">
              <v:path arrowok="t"/>
            </v:shape>
            <v:shape coordorigin="2415,-550" coordsize="0,774" filled="f" path="m2415,-550l2415,224e" strokecolor="#363435" stroked="t" strokeweight="0.75pt" style="position:absolute;left:2415;top:-550;width:0;height:774">
              <v:path arrowok="t"/>
            </v:shape>
            <v:shape coordorigin="2270,1717" coordsize="291,276" filled="f" path="m2562,1717l2270,1994e" strokecolor="#363435" stroked="t" strokeweight="0.924pt" style="position:absolute;left:2270;top:1717;width:291;height:276">
              <v:path arrowok="t"/>
            </v:shape>
            <v:shape coordorigin="2272,1721" coordsize="327,311" fillcolor="#D1D2D4" filled="t" path="m2563,1721l2272,1998,2308,2032,2599,1755,2563,1721xe" stroked="f" style="position:absolute;left:2272;top:1721;width:327;height:311">
              <v:path arrowok="t"/>
              <v:fill/>
            </v:shape>
            <v:shape coordorigin="2272,1721" coordsize="327,311" filled="f" path="m2563,1721l2272,1998,2308,2032,2599,1755,2563,1721e" strokecolor="#363435" stroked="t" strokeweight="0.327pt" style="position:absolute;left:2272;top:1721;width:327;height:311">
              <v:path arrowok="t"/>
            </v:shape>
            <v:shape coordorigin="2272,1721" coordsize="291,276" filled="f" path="m2272,1998l2563,1721e" strokecolor="#363435" stroked="t" strokeweight="0.924pt" style="position:absolute;left:2272;top:1721;width:291;height:276">
              <v:path arrowok="t"/>
            </v:shape>
            <v:shape coordorigin="2409,1088" coordsize="0,774" filled="f" path="m2409,1088l2409,1863e" strokecolor="#363435" stroked="t" strokeweight="0.75pt" style="position:absolute;left:2409;top:1088;width:0;height:774">
              <v:path arrowok="t"/>
            </v:shape>
            <v:shape coordorigin="1822,-462" coordsize="0,2236" filled="f" path="m1822,-462l1822,1774e" strokecolor="#363435" stroked="t" strokeweight="0.5pt" style="position:absolute;left:1822;top:-462;width:0;height:2236">
              <v:path arrowok="t"/>
            </v:shape>
            <v:shape coordorigin="1793,-550" coordsize="58,108" fillcolor="#363435" filled="t" path="m1793,-442l1851,-442,1822,-550,1793,-442xe" stroked="f" style="position:absolute;left:1793;top:-550;width:58;height:108">
              <v:path arrowok="t"/>
              <v:fill/>
            </v:shape>
            <v:shape coordorigin="1793,1754" coordsize="58,108" fillcolor="#363435" filled="t" path="m1793,1754l1822,1863,1851,1754,1793,1754xe" stroked="f" style="position:absolute;left:1793;top:1754;width:58;height:108">
              <v:path arrowok="t"/>
              <v:fill/>
            </v:shape>
            <v:shape coordorigin="1230,-550" coordsize="1185,0" filled="f" path="m2415,-550l1230,-550e" strokecolor="#363435" stroked="t" strokeweight="0.75pt" style="position:absolute;left:1230;top:-550;width:1185;height:0">
              <v:path arrowok="t"/>
            </v:shape>
            <v:shape coordorigin="1230,1863" coordsize="1179,0" filled="f" path="m2409,1863l1230,1863e" strokecolor="#363435" stroked="t" strokeweight="0.75pt" style="position:absolute;left:1230;top:1863;width:1179;height:0">
              <v:path arrowok="t"/>
            </v:shape>
            <v:shape coordorigin="5647,-87" coordsize="579,0" filled="f" path="m5647,-87l6226,-87e" strokecolor="#363435" stroked="t" strokeweight="0.462pt" style="position:absolute;left:5647;top:-87;width:579;height:0">
              <v:path arrowok="t"/>
            </v:shape>
            <v:shape coordorigin="5922,478" coordsize="303,0" filled="f" path="m5922,478l6226,478e" strokecolor="#363435" stroked="t" strokeweight="0.462pt" style="position:absolute;left:5922;top:478;width:303;height:0">
              <v:path arrowok="t"/>
            </v:shape>
            <v:shape coordorigin="2565,-328" coordsize="239,430" filled="f" path="m2658,-328l2804,-163,2565,102e" strokecolor="#363435" stroked="t" strokeweight="0.5pt" style="position:absolute;left:2565;top:-328;width:239;height:430">
              <v:path arrowok="t"/>
            </v:shape>
            <v:shape coordorigin="2599,-395" coordsize="94,101" fillcolor="#363435" filled="t" path="m2649,-294l2693,-333,2599,-395,2649,-294xe" stroked="f" style="position:absolute;left:2599;top:-395;width:94;height:101">
              <v:path arrowok="t"/>
              <v:fill/>
            </v:shape>
            <v:shape coordorigin="2506,68" coordsize="94,100" fillcolor="#363435" filled="t" path="m2557,68l2506,168,2600,107,2557,68xe" stroked="f" style="position:absolute;left:2506;top:68;width:94;height:100">
              <v:path arrowok="t"/>
              <v:fill/>
            </v:shape>
            <v:shape coordorigin="2539,1207" coordsize="265,416" filled="f" path="m2539,1207l2804,1402,2665,1622e" strokecolor="#363435" stroked="t" strokeweight="0.5pt" style="position:absolute;left:2539;top:1207;width:265;height:416">
              <v:path arrowok="t"/>
            </v:shape>
            <v:shape coordorigin="2467,1154" coordsize="104,88" fillcolor="#363435" filled="t" path="m2537,1242l2572,1195,2467,1154,2537,1242xe" stroked="f" style="position:absolute;left:2467;top:1154;width:104;height:88">
              <v:path arrowok="t"/>
              <v:fill/>
            </v:shape>
            <v:shape coordorigin="2617,1590" coordsize="82,107" fillcolor="#363435" filled="t" path="m2651,1590l2617,1697,2700,1621,2651,1590xe" stroked="f" style="position:absolute;left:2617;top:1590;width:82;height:107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-13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elescopio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4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11"/>
          <w:szCs w:val="11"/>
        </w:rPr>
        <w:t>m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11"/>
          <w:szCs w:val="11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1"/>
          <w:szCs w:val="11"/>
        </w:rPr>
        <w:t>x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4"/>
          <w:szCs w:val="14"/>
        </w:rPr>
        <w:jc w:val="left"/>
        <w:spacing w:before="2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ectPr>
          <w:type w:val="continuous"/>
          <w:pgSz w:h="15560" w:w="11640"/>
          <w:pgMar w:bottom="280" w:left="900" w:right="900" w:top="1080"/>
          <w:cols w:equalWidth="off" w:num="3">
            <w:col w:space="7" w:w="3007"/>
            <w:col w:space="1614" w:w="778"/>
            <w:col w:w="4434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4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11"/>
          <w:szCs w:val="11"/>
        </w:rPr>
        <w:t>m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11"/>
          <w:szCs w:val="11"/>
        </w:rPr>
        <w:t>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1"/>
          <w:szCs w:val="11"/>
        </w:rPr>
        <w:t>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="24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4" w:line="260" w:lineRule="exact"/>
        <w:ind w:right="58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8"/>
          <w:szCs w:val="18"/>
        </w:rPr>
        <w:t>Espejos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8"/>
          <w:szCs w:val="18"/>
        </w:rPr>
        <w:t>planos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8"/>
          <w:szCs w:val="18"/>
        </w:rPr>
        <w:t>      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-5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5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5"/>
          <w:sz w:val="18"/>
          <w:szCs w:val="18"/>
        </w:rPr>
        <w:t>antalla,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line="140" w:lineRule="exac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18"/>
          <w:szCs w:val="18"/>
        </w:rPr>
        <w:t>placa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18"/>
          <w:szCs w:val="18"/>
        </w:rPr>
        <w:t>fotográ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1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18"/>
          <w:szCs w:val="18"/>
        </w:rPr>
        <w:t>ica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13"/>
        <w:ind w:right="496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detector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line="220" w:lineRule="exact"/>
        <w:ind w:left="1699"/>
      </w:pP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2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40" w:lineRule="atLeast"/>
        <w:ind w:right="164"/>
        <w:sectPr>
          <w:type w:val="continuous"/>
          <w:pgSz w:h="15560" w:w="11640"/>
          <w:pgMar w:bottom="280" w:left="900" w:right="900" w:top="1080"/>
          <w:cols w:equalWidth="off" w:num="2">
            <w:col w:space="452" w:w="6617"/>
            <w:col w:w="2771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IX.7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estelar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Mi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helson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montado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telescopio.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left"/>
        <w:spacing w:before="33" w:line="240" w:lineRule="exact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IX.3.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7"/>
          <w:position w:val="-1"/>
          <w:sz w:val="22"/>
          <w:szCs w:val="22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-4"/>
          <w:w w:val="107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por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división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9"/>
          <w:position w:val="-1"/>
          <w:sz w:val="22"/>
          <w:szCs w:val="22"/>
        </w:rPr>
        <w:t>amplitud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8" w:line="24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left="109" w:right="-34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métod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visió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amplitu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consist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vidi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origina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haces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amplitud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disminuir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xtensión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amplitud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efectúa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mediante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prisma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visor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semirrefl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ecto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reúne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hace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nu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cualquie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medio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genera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usand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="100" w:lineRule="exact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2447" w:w="6832"/>
            <w:col w:w="561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241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71"/>
        <w:ind w:left="111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center"/>
        <w:spacing w:before="92" w:line="220" w:lineRule="exact"/>
        <w:ind w:left="5954" w:right="3662"/>
      </w:pPr>
      <w:r>
        <w:rPr>
          <w:rFonts w:ascii="Times New Roman" w:cs="Times New Roman" w:eastAsia="Times New Roman" w:hAnsi="Times New Roman"/>
          <w:i/>
          <w:color w:val="363435"/>
          <w:w w:val="89"/>
          <w:position w:val="2"/>
          <w:sz w:val="18"/>
          <w:szCs w:val="18"/>
        </w:rPr>
        <w:t>θ</w:t>
      </w:r>
      <w:r>
        <w:rPr>
          <w:rFonts w:ascii="Times New Roman" w:cs="Times New Roman" w:eastAsia="Times New Roman" w:hAnsi="Times New Roman"/>
          <w:color w:val="363435"/>
          <w:w w:val="100"/>
          <w:position w:val="-2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000000"/>
          <w:w w:val="100"/>
          <w:position w:val="0"/>
          <w:sz w:val="11"/>
          <w:szCs w:val="11"/>
        </w:rPr>
      </w:r>
    </w:p>
    <w:p>
      <w:pPr>
        <w:rPr>
          <w:sz w:val="15"/>
          <w:szCs w:val="15"/>
        </w:rPr>
        <w:jc w:val="left"/>
        <w:spacing w:before="1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36" w:line="220" w:lineRule="exact"/>
        <w:ind w:left="4036" w:right="3674"/>
      </w:pP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2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1"/>
          <w:szCs w:val="11"/>
        </w:rPr>
        <w:t>                 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26"/>
          <w:w w:val="100"/>
          <w:position w:val="-2"/>
          <w:sz w:val="11"/>
          <w:szCs w:val="11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2"/>
          <w:sz w:val="18"/>
          <w:szCs w:val="18"/>
        </w:rPr>
        <w:t>B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2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36"/>
        <w:ind w:left="5428" w:right="3170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                  </w:t>
      </w:r>
      <w:r>
        <w:rPr>
          <w:rFonts w:ascii="Times New Roman" w:cs="Times New Roman" w:eastAsia="Times New Roman" w:hAnsi="Times New Roman"/>
          <w:i/>
          <w:color w:val="363435"/>
          <w:spacing w:val="2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4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4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ind w:left="4027" w:right="1622"/>
      </w:pP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-6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0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0"/>
          <w:sz w:val="11"/>
          <w:szCs w:val="11"/>
        </w:rPr>
        <w:t>                                                                                              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position w:val="-10"/>
          <w:sz w:val="11"/>
          <w:szCs w:val="11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before="3"/>
        <w:ind w:left="335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dife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camino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óptico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ent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                   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44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8"/>
          <w:sz w:val="18"/>
          <w:szCs w:val="18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4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3" w:line="200" w:lineRule="exact"/>
        <w:ind w:left="30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los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haces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position w:val="-1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efl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ejados</w:t>
      </w:r>
      <w:r>
        <w:rPr>
          <w:rFonts w:ascii="Times New Roman" w:cs="Times New Roman" w:eastAsia="Times New Roman" w:hAnsi="Times New Roman"/>
          <w:i/>
          <w:color w:val="363435"/>
          <w:spacing w:val="-11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superfi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cies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00" w:lineRule="exact"/>
        <w:ind w:left="1574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plano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pa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position w:val="-1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alelas.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                          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3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2" w:lineRule="auto"/>
        <w:ind w:left="2991" w:right="72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mism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disposit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viso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Despué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visió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recombina-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hace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recorre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diferente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trayectoria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diferente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necesaria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temporal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2" w:lineRule="auto"/>
        <w:ind w:firstLine="240" w:left="2991" w:right="7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estudiar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algunas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propiedades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generales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ferencia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producidas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visión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amplitud,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consideremos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vidrio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ilustr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IX.8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plana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paralela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luminoso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superf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fronta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semirref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ector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transmit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part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gunda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ocurre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gunda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xión.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Ahora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cal-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culemo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rayo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ejados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20" w:lineRule="exact"/>
        <w:ind w:left="2991" w:right="568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96"/>
        <w:ind w:left="4919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3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19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9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3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9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line="160" w:lineRule="exact"/>
        <w:ind w:left="5646" w:right="3759"/>
        <w:sectPr>
          <w:pgSz w:h="15560" w:w="11640"/>
          <w:pgMar w:bottom="280" w:left="760" w:right="1040" w:top="920"/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4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7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4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right"/>
        <w:spacing w:line="340" w:lineRule="exact"/>
      </w:pPr>
      <w:r>
        <w:pict>
          <v:group coordorigin="6390,99" coordsize="466,0" style="position:absolute;margin-left:319.485pt;margin-top:4.94869pt;width:23.303pt;height:0pt;mso-position-horizontal-relative:page;mso-position-vertical-relative:paragraph;z-index:-5218">
            <v:shape coordorigin="6390,99" coordsize="466,0" filled="f" path="m6390,99l6856,99e" strokecolor="#363435" stroked="t" strokeweight="0.558pt" style="position:absolute;left:6390;top:99;width:466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color w:val="363435"/>
          <w:spacing w:val="0"/>
          <w:w w:val="141"/>
          <w:position w:val="13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17"/>
          <w:w w:val="141"/>
          <w:position w:val="1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cos</w:t>
      </w:r>
      <w:r>
        <w:rPr>
          <w:rFonts w:ascii="Times New Roman" w:cs="Times New Roman" w:eastAsia="Times New Roman" w:hAnsi="Times New Roman"/>
          <w:color w:val="363435"/>
          <w:spacing w:val="-18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89"/>
          <w:position w:val="-1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40" w:lineRule="exact"/>
        <w:ind w:right="-59"/>
      </w:pPr>
      <w:r>
        <w:br w:type="column"/>
      </w:r>
      <w:r>
        <w:rPr>
          <w:rFonts w:ascii="Cambria" w:cs="Cambria" w:eastAsia="Cambria" w:hAnsi="Cambria"/>
          <w:color w:val="363435"/>
          <w:spacing w:val="0"/>
          <w:w w:val="141"/>
          <w:position w:val="5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1"/>
          <w:w w:val="141"/>
          <w:position w:val="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tan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-2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sen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760" w:right="1040" w:top="1080"/>
          <w:cols w:equalWidth="off" w:num="3">
            <w:col w:space="77" w:w="6087"/>
            <w:col w:space="1332" w:w="1622"/>
            <w:col w:w="722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(IX.22)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4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/>
        <w:ind w:left="299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Snell,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obtener: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8" w:line="500" w:lineRule="atLeast"/>
        <w:ind w:firstLine="2328" w:left="3231" w:right="69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3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cos</w:t>
      </w:r>
      <w:r>
        <w:rPr>
          <w:rFonts w:ascii="Times New Roman" w:cs="Times New Roman" w:eastAsia="Times New Roman" w:hAnsi="Times New Roman"/>
          <w:color w:val="363435"/>
          <w:spacing w:val="-1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3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(IX.23)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queda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así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line="18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18"/>
          <w:szCs w:val="18"/>
        </w:rPr>
      </w:r>
    </w:p>
    <w:p>
      <w:pPr>
        <w:rPr>
          <w:sz w:val="17"/>
          <w:szCs w:val="17"/>
        </w:rPr>
        <w:jc w:val="left"/>
        <w:spacing w:line="160" w:lineRule="exact"/>
      </w:pPr>
      <w:r>
        <w:rPr>
          <w:sz w:val="17"/>
          <w:szCs w:val="17"/>
        </w:rPr>
      </w:r>
    </w:p>
    <w:p>
      <w:pPr>
        <w:rPr>
          <w:rFonts w:ascii="Cambria" w:cs="Cambria" w:eastAsia="Cambria" w:hAnsi="Cambria"/>
          <w:sz w:val="20"/>
          <w:szCs w:val="20"/>
        </w:rPr>
        <w:jc w:val="right"/>
      </w:pPr>
      <w:r>
        <w:pict>
          <v:group coordorigin="6350,140" coordsize="501,0" style="position:absolute;margin-left:317.49pt;margin-top:6.99995pt;width:25.029pt;height:0pt;mso-position-horizontal-relative:page;mso-position-vertical-relative:paragraph;z-index:-5217">
            <v:shape coordorigin="6350,140" coordsize="501,0" filled="f" path="m6350,140l6850,140e" strokecolor="#363435" stroked="t" strokeweight="0.558pt" style="position:absolute;left:6350;top:140;width:501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w w:val="17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sz w:val="20"/>
          <w:szCs w:val="20"/>
        </w:rPr>
        <w:t>φ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41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6" w:line="300" w:lineRule="exact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6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i/>
          <w:color w:val="363435"/>
          <w:spacing w:val="19"/>
          <w:w w:val="100"/>
          <w:position w:val="6"/>
          <w:sz w:val="20"/>
          <w:szCs w:val="20"/>
        </w:rPr>
        <w:t>π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6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3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6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45"/>
          <w:w w:val="100"/>
          <w:position w:val="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8"/>
          <w:sz w:val="20"/>
          <w:szCs w:val="20"/>
        </w:rPr>
        <w:t>cos</w:t>
      </w:r>
      <w:r>
        <w:rPr>
          <w:rFonts w:ascii="Times New Roman" w:cs="Times New Roman" w:eastAsia="Times New Roman" w:hAnsi="Times New Roman"/>
          <w:color w:val="363435"/>
          <w:spacing w:val="-18"/>
          <w:w w:val="100"/>
          <w:position w:val="-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8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8"/>
          <w:sz w:val="20"/>
          <w:szCs w:val="20"/>
        </w:rPr>
        <w:t>     </w:t>
      </w:r>
      <w:r>
        <w:rPr>
          <w:rFonts w:ascii="Times New Roman" w:cs="Times New Roman" w:eastAsia="Times New Roman" w:hAnsi="Times New Roman"/>
          <w:i/>
          <w:color w:val="363435"/>
          <w:spacing w:val="12"/>
          <w:w w:val="100"/>
          <w:position w:val="-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8"/>
          <w:sz w:val="20"/>
          <w:szCs w:val="20"/>
        </w:rPr>
        <w:t>φ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8"/>
          <w:sz w:val="20"/>
          <w:szCs w:val="20"/>
        </w:rPr>
        <w:t>     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position w:val="-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8"/>
          <w:sz w:val="20"/>
          <w:szCs w:val="20"/>
        </w:rPr>
        <w:t>φ</w:t>
      </w:r>
      <w:r>
        <w:rPr>
          <w:rFonts w:ascii="Times New Roman" w:cs="Times New Roman" w:eastAsia="Times New Roman" w:hAnsi="Times New Roman"/>
          <w:i/>
          <w:color w:val="363435"/>
          <w:spacing w:val="33"/>
          <w:w w:val="100"/>
          <w:position w:val="-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-8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-8"/>
          <w:sz w:val="20"/>
          <w:szCs w:val="20"/>
        </w:rPr>
        <w:t>                      </w:t>
      </w:r>
      <w:r>
        <w:rPr>
          <w:rFonts w:ascii="Times New Roman" w:cs="Times New Roman" w:eastAsia="Times New Roman" w:hAnsi="Times New Roman"/>
          <w:i/>
          <w:color w:val="363435"/>
          <w:spacing w:val="42"/>
          <w:w w:val="132"/>
          <w:position w:val="-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9"/>
          <w:sz w:val="20"/>
          <w:szCs w:val="20"/>
        </w:rPr>
        <w:t>(IX.24)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line="200" w:lineRule="exact"/>
        <w:ind w:left="196"/>
        <w:sectPr>
          <w:type w:val="continuous"/>
          <w:pgSz w:h="15560" w:w="11640"/>
          <w:pgMar w:bottom="280" w:left="760" w:right="1040" w:top="1080"/>
          <w:cols w:equalWidth="off" w:num="2">
            <w:col w:space="78" w:w="5512"/>
            <w:col w:w="4250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sz w:val="20"/>
          <w:szCs w:val="20"/>
        </w:rPr>
        <w:t>         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2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1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position w:val="11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4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0"/>
          <w:w w:val="141"/>
          <w:position w:val="14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35"/>
          <w:w w:val="141"/>
          <w:position w:val="14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1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position w:val="11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4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0"/>
          <w:w w:val="141"/>
          <w:position w:val="14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35"/>
          <w:w w:val="141"/>
          <w:position w:val="14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1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18"/>
          <w:szCs w:val="18"/>
        </w:rPr>
        <w:jc w:val="left"/>
        <w:spacing w:before="5" w:line="180" w:lineRule="exact"/>
      </w:pPr>
      <w:r>
        <w:rPr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1" w:line="260" w:lineRule="exact"/>
        <w:ind w:left="2991" w:right="7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φ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φ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posibles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cambios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bajo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xión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caras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Cuand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hace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recombinan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ocurrir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construct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iva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(franj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brillante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cuand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múltipl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enter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π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2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des-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truct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oscura)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cuando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múltiplo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position w:val="0"/>
          <w:sz w:val="20"/>
          <w:szCs w:val="20"/>
        </w:rPr>
        <w:t>π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22" w:line="272" w:lineRule="auto"/>
        <w:ind w:firstLine="240" w:left="2991" w:right="7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general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permanecen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constantes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todo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brillante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estaría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nida</w:t>
      </w:r>
      <w:r>
        <w:rPr>
          <w:rFonts w:ascii="Times New Roman" w:cs="Times New Roman" w:eastAsia="Times New Roman" w:hAnsi="Times New Roman"/>
          <w:color w:val="363435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ecuación: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20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5635"/>
      </w:pPr>
      <w:r>
        <w:rPr>
          <w:rFonts w:ascii="Times New Roman" w:cs="Times New Roman" w:eastAsia="Times New Roman" w:hAnsi="Times New Roman"/>
          <w:i/>
          <w:color w:val="363435"/>
          <w:spacing w:val="13"/>
          <w:w w:val="119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9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-28"/>
          <w:w w:val="119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19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27"/>
          <w:w w:val="11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3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cos</w:t>
      </w:r>
      <w:r>
        <w:rPr>
          <w:rFonts w:ascii="Times New Roman" w:cs="Times New Roman" w:eastAsia="Times New Roman" w:hAnsi="Times New Roman"/>
          <w:color w:val="363435"/>
          <w:spacing w:val="-1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3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(IX.25)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="22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2"/>
          <w:szCs w:val="2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pict>
          <v:group coordorigin="4173,918" coordsize="5876,2732" style="position:absolute;margin-left:208.671pt;margin-top:45.9245pt;width:293.8pt;height:136.617pt;mso-position-horizontal-relative:page;mso-position-vertical-relative:page;z-index:-5216">
            <v:shape coordorigin="4181,2371" coordsize="5860,0" filled="f" path="m4181,2371l10041,2371e" strokecolor="#363435" stroked="t" strokeweight="0.8pt" style="position:absolute;left:4181;top:2371;width:5860;height:0">
              <v:path arrowok="t"/>
            </v:shape>
            <v:shape coordorigin="4883,926" coordsize="1496,1445" filled="f" path="m4883,926l6379,2371e" strokecolor="#363435" stroked="t" strokeweight="0.8pt" style="position:absolute;left:4883;top:926;width:1496;height:1445">
              <v:path arrowok="t"/>
            </v:shape>
            <v:shape coordorigin="6379,1069" coordsize="0,2447" filled="f" path="m6379,3516l6379,1069e" strokecolor="#363435" stroked="t" strokeweight="0.5pt" style="position:absolute;left:6379;top:1069;width:0;height:2447">
              <v:path arrowok="t"/>
            </v:shape>
            <v:shape coordorigin="6379,1140" coordsize="1373,1231" filled="f" path="m6379,2371l7752,1140e" strokecolor="#363435" stroked="t" strokeweight="0.8pt" style="position:absolute;left:6379;top:1140;width:1373;height:1231">
              <v:path arrowok="t"/>
            </v:shape>
            <v:shape coordorigin="4181,3643" coordsize="5860,0" filled="f" path="m4181,3643l10041,3643e" strokecolor="#363435" stroked="t" strokeweight="0.8pt" style="position:absolute;left:4181;top:3643;width:5860;height:0">
              <v:path arrowok="t"/>
            </v:shape>
            <v:shape coordorigin="6379,2371" coordsize="437,1272" filled="f" path="m6379,2371l6816,3643e" strokecolor="#363435" stroked="t" strokeweight="0.8pt" style="position:absolute;left:6379;top:2371;width:437;height:1272">
              <v:path arrowok="t"/>
            </v:shape>
            <v:shape coordorigin="6816,2371" coordsize="397,1272" filled="f" path="m6816,3643l7213,2371e" strokecolor="#363435" stroked="t" strokeweight="0.8pt" style="position:absolute;left:6816;top:2371;width:397;height:1272">
              <v:path arrowok="t"/>
            </v:shape>
            <v:shape coordorigin="7213,1496" coordsize="905,875" filled="f" path="m7213,2371l8119,1496e" strokecolor="#363435" stroked="t" strokeweight="0.8pt" style="position:absolute;left:7213;top:1496;width:905;height:875">
              <v:path arrowok="t"/>
            </v:shape>
            <v:shape coordorigin="8780,2460" coordsize="0,1095" filled="f" path="m8780,2460l8780,3554e" strokecolor="#363435" stroked="t" strokeweight="0.5pt" style="position:absolute;left:8780;top:2460;width:0;height:1095">
              <v:path arrowok="t"/>
            </v:shape>
            <v:shape coordorigin="8751,2371" coordsize="58,108" fillcolor="#363435" filled="t" path="m8751,2480l8809,2480,8780,2371,8751,2480xe" stroked="f" style="position:absolute;left:8751;top:2371;width:58;height:108">
              <v:path arrowok="t"/>
              <v:fill/>
            </v:shape>
            <v:shape coordorigin="8751,3534" coordsize="58,108" fillcolor="#363435" filled="t" path="m8751,3534l8780,3643,8809,3534,8751,3534xe" stroked="f" style="position:absolute;left:8751;top:3534;width:58;height:108">
              <v:path arrowok="t"/>
              <v:fill/>
            </v:shape>
            <v:shape coordorigin="6867,1934" coordsize="19,24" filled="f" path="m6867,1934l6886,1957e" strokecolor="#363435" stroked="t" strokeweight="0.4pt" style="position:absolute;left:6867;top:1934;width:19;height:24">
              <v:path arrowok="t"/>
            </v:shape>
            <v:shape coordorigin="6908,1986" coordsize="275,347" filled="f" path="m6908,1986l7183,2333e" strokecolor="#363435" stroked="t" strokeweight="0.4pt" style="position:absolute;left:6908;top:1986;width:275;height:347">
              <v:path arrowok="t"/>
              <v:stroke dashstyle="dash"/>
            </v:shape>
            <v:shape coordorigin="7195,2348" coordsize="19,24" filled="f" path="m7195,2348l7213,2371e" strokecolor="#363435" stroked="t" strokeweight="0.4pt" style="position:absolute;left:7195;top:2348;width:19;height:24">
              <v:path arrowok="t"/>
            </v:shape>
            <v:shape coordorigin="6379,3069" coordsize="240,40" filled="f" path="m6619,3069l6600,3075,6581,3080,6562,3086,6543,3090,6523,3094,6504,3098,6484,3101,6464,3104,6444,3106,6423,3107,6403,3108,6382,3109,6379,3109e" strokecolor="#363435" stroked="t" strokeweight="0.424pt" style="position:absolute;left:6379;top:3069;width:240;height:40">
              <v:path arrowok="t"/>
            </v:shape>
            <v:shape coordorigin="6379,1504" coordsize="646,288" filled="f" path="m6379,1504l6417,1505,6455,1507,6492,1511,6529,1517,6566,1524,6602,1533,6637,1543,6671,1554,6705,1567,6738,1582,6771,1597,6803,1614,6834,1632,6864,1652,6893,1673,6921,1694,6949,1717,6975,1741,7000,1766,7025,1792e" strokecolor="#363435" stroked="t" strokeweight="0.499pt" style="position:absolute;left:6379;top:1504;width:646;height:288">
              <v:path arrowok="t"/>
            </v:shape>
            <w10:wrap type="none"/>
          </v:group>
        </w:pict>
      </w:r>
      <w:r>
        <w:pict>
          <v:group coordorigin="871,926" coordsize="2640,0" style="position:absolute;margin-left:43.5705pt;margin-top:46.3245pt;width:132pt;height:0pt;mso-position-horizontal-relative:page;mso-position-vertical-relative:page;z-index:-5219">
            <v:shape coordorigin="871,926" coordsize="2640,0" filled="f" path="m871,926l3511,926e" strokecolor="#363435" stroked="t" strokeweight="0.5pt" style="position:absolute;left:871;top:926;width:2640;height: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11" w:right="-6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242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2" w:lineRule="auto"/>
        <w:ind w:firstLine="240" w:right="75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orden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satis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acer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ecuación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parámetros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intervienen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aquí.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continuación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xaminaremos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posibilidades.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2" w:lineRule="auto"/>
        <w:ind w:firstLine="240" w:right="67"/>
        <w:sectPr>
          <w:type w:val="continuous"/>
          <w:pgSz w:h="15560" w:w="11640"/>
          <w:pgMar w:bottom="280" w:left="760" w:right="1040" w:top="1080"/>
          <w:cols w:equalWidth="off" w:num="2">
            <w:col w:space="2449" w:w="542"/>
            <w:col w:w="6849"/>
          </w:cols>
        </w:sectPr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franj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adyacent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cambi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onda.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monocromática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2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2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20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24"/>
          <w:w w:val="12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constante)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(co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31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position w:val="0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9"/>
          <w:w w:val="138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constante)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cambi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solament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82" w:line="271" w:lineRule="auto"/>
        <w:ind w:left="109" w:right="-30"/>
      </w:pP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product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cambia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Cuand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índic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refracció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constante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formen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distanci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deb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ariable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conservándos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constant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fran-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logr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paralelas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meno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ella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plana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tip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conoc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nombr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20"/>
          <w:szCs w:val="20"/>
        </w:rPr>
        <w:t>anja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20"/>
          <w:szCs w:val="20"/>
        </w:rPr>
        <w:t>grueso.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52" w:lineRule="auto"/>
        <w:ind w:firstLine="240" w:left="109" w:right="-4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monocromática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2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2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20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25"/>
          <w:w w:val="12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constante)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cies</w:t>
      </w:r>
      <w:r>
        <w:rPr>
          <w:rFonts w:ascii="Times New Roman" w:cs="Times New Roman" w:eastAsia="Times New Roman" w:hAnsi="Times New Roman"/>
          <w:color w:val="363435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planas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paralelas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índice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refracción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homogéneo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nt</w:t>
      </w:r>
      <w:r>
        <w:rPr>
          <w:rFonts w:ascii="Times New Roman" w:cs="Times New Roman" w:eastAsia="Times New Roman" w:hAnsi="Times New Roman"/>
          <w:i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4"/>
          <w:w w:val="13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constante),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ángulo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iluminación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debe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cambia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franj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otra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per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conser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ars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constant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8" w:line="252" w:lineRule="auto"/>
        <w:ind w:left="109" w:right="-37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logra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luminos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xtendida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maner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puedan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tener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arios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alores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ángulo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estas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les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conoce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nom-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bre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inclinación.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8" w:line="271" w:lineRule="auto"/>
        <w:ind w:firstLine="240" w:left="109" w:right="-3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último,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consideremos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caso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índice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refracción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homo-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géne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plan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paralel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luminos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colimado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longitu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tien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ariable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ars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sobr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98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ejada</w:t>
      </w:r>
      <w:r>
        <w:rPr>
          <w:rFonts w:ascii="Times New Roman" w:cs="Times New Roman" w:eastAsia="Times New Roman" w:hAnsi="Times New Roman"/>
          <w:color w:val="363435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analiza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medio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espectroscopio,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apare-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cerán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ariaciones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periódicas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espectro.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efecto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conoce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nombre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espectro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acanalado,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orden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cromático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Edse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-Butle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ind w:left="109" w:right="244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IX.3.1.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grueso.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7"/>
          <w:sz w:val="20"/>
          <w:szCs w:val="20"/>
        </w:rPr>
        <w:t>Newton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60" w:lineRule="atLeast"/>
        <w:ind w:left="109" w:right="-3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sección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anterio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grueso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lugar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geométri-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cies.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ejemplo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formació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tip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IX.9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cies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planas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inclinadas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respecto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otra,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colimado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xtendid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incid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ellas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ejándos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part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esperarse,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adas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serán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rectas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parale-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ejemplo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grueso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anillos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wton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cuand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plan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contact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esféric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radi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atura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IX.10.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ectPr>
          <w:pgSz w:h="15560" w:w="11640"/>
          <w:pgMar w:bottom="280" w:left="900" w:right="900" w:top="780"/>
          <w:cols w:equalWidth="off" w:num="2">
            <w:col w:space="257" w:w="6833"/>
            <w:col w:w="2750"/>
          </w:cols>
        </w:sectPr>
      </w:pPr>
      <w:r>
        <w:pict>
          <v:group coordorigin="7969,-77" coordsize="2640,0" style="position:absolute;margin-left:398.469pt;margin-top:-3.84806pt;width:132pt;height:0pt;mso-position-horizontal-relative:page;mso-position-vertical-relative:paragraph;z-index:-5215">
            <v:shape coordorigin="7969,-77" coordsize="2640,0" filled="f" path="m7969,-77l10609,-77e" strokecolor="#363435" stroked="t" strokeweight="0.5pt" style="position:absolute;left:7969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8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7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55" w:lineRule="auto"/>
        <w:ind w:left="238" w:right="-31"/>
      </w:pPr>
      <w:r>
        <w:pict>
          <v:group coordorigin="1009,-14" coordsize="3699,5126" style="position:absolute;margin-left:50.4385pt;margin-top:-0.681056pt;width:184.949pt;height:256.292pt;mso-position-horizontal-relative:page;mso-position-vertical-relative:paragraph;z-index:-5214">
            <v:shape style="position:absolute;left:2592;top:3735;width:2101;height:289" type="#_x0000_t75">
              <v:imagedata o:title="" r:id="rId9"/>
            </v:shape>
            <v:shape coordorigin="2592,3735" coordsize="2101,289" filled="f" path="m4693,3735l2592,3735,2592,4023,4693,4023,4693,3735xe" strokecolor="#363435" stroked="t" strokeweight="0.25pt" style="position:absolute;left:2592;top:3735;width:2101;height:289">
              <v:path arrowok="t"/>
            </v:shape>
            <v:shape style="position:absolute;left:2568;top:3138;width:2118;height:420" type="#_x0000_t75">
              <v:imagedata o:title="" r:id="rId10"/>
            </v:shape>
            <v:shape coordorigin="2568,3138" coordsize="2118,420" filled="f" path="m4664,3138l2568,3270,2589,3558,4686,3426,4664,3138e" strokecolor="#363435" stroked="t" strokeweight="0.25pt" style="position:absolute;left:2568;top:3138;width:2118;height:420">
              <v:path arrowok="t"/>
            </v:shape>
            <v:shape coordorigin="3258,1180" coordsize="743,2555" filled="f" path="m4001,1180l3258,3735e" strokecolor="#363435" stroked="t" strokeweight="0.75pt" style="position:absolute;left:3258;top:1180;width:743;height:2555">
              <v:path arrowok="t"/>
            </v:shape>
            <v:shape coordorigin="3951,1053" coordsize="87,168" fillcolor="#363435" filled="t" path="m3951,1197l4035,1221,4038,1053,3951,1197xe" stroked="f" style="position:absolute;left:3951;top:1053;width:87;height:168">
              <v:path arrowok="t"/>
              <v:fill/>
            </v:shape>
            <v:shape coordorigin="2859,3735" coordsize="399,1373" filled="f" path="m3258,3735l2859,5108e" strokecolor="#363435" stroked="t" strokeweight="0.46pt" style="position:absolute;left:2859;top:3735;width:399;height:1373">
              <v:path arrowok="t"/>
              <v:stroke dashstyle="dash"/>
            </v:shape>
            <v:shape coordorigin="2360,648" coordsize="898,3087" filled="f" path="m2360,648l3258,3735e" strokecolor="#363435" stroked="t" strokeweight="0.75pt" style="position:absolute;left:2360;top:648;width:898;height:3087">
              <v:path arrowok="t"/>
            </v:shape>
            <v:shape coordorigin="3196,1123" coordsize="520,2397" filled="f" path="m3715,1123l3196,3520e" strokecolor="#363435" stroked="t" strokeweight="0.75pt" style="position:absolute;left:3196;top:1123;width:520;height:2397">
              <v:path arrowok="t"/>
            </v:shape>
            <v:shape coordorigin="3667,993" coordsize="85,168" fillcolor="#363435" filled="t" path="m3667,1143l3752,1161,3744,993,3667,1143xe" stroked="f" style="position:absolute;left:3667;top:993;width:85;height:168">
              <v:path arrowok="t"/>
              <v:fill/>
            </v:shape>
            <v:shape coordorigin="2859,3520" coordsize="337,1588" filled="f" path="m3196,3520l2859,5108e" strokecolor="#363435" stroked="t" strokeweight="0.46pt" style="position:absolute;left:2859;top:3520;width:337;height:1588">
              <v:path arrowok="t"/>
              <v:stroke dashstyle="dash"/>
            </v:shape>
            <v:shape coordorigin="1013,-9" coordsize="2144,1532" fillcolor="#DBDCDE" filled="t" path="m3071,-9l1013,1418,1100,1522,3157,96,3071,-9xe" stroked="f" style="position:absolute;left:1013;top:-9;width:2144;height:1532">
              <v:path arrowok="t"/>
              <v:fill/>
            </v:shape>
            <v:shape coordorigin="1013,-9" coordsize="2144,1532" filled="f" path="m3071,-9l1013,1418,1100,1522,3157,96,3071,-9e" strokecolor="#363435" stroked="t" strokeweight="0.4pt" style="position:absolute;left:1013;top:-9;width:2144;height:1532">
              <v:path arrowok="t"/>
            </v:shape>
            <v:shape coordorigin="2589,3426" coordsize="2096,132" filled="f" path="m2589,3558l4686,3426e" strokecolor="#363435" stroked="t" strokeweight="1.492pt" style="position:absolute;left:2589;top:3426;width:2096;height:132">
              <v:path arrowok="t"/>
            </v:shape>
            <v:shape coordorigin="2592,3735" coordsize="2101,0" filled="f" path="m2592,3735l4693,3735e" strokecolor="#363435" stroked="t" strokeweight="1.492pt" style="position:absolute;left:2592;top:3735;width:2101;height:0">
              <v:path arrowok="t"/>
            </v:shape>
            <w10:wrap type="none"/>
          </v:group>
        </w:pict>
      </w:r>
      <w:r>
        <w:pict>
          <v:group coordorigin="4194,439" coordsize="0,0" style="position:absolute;margin-left:209.71pt;margin-top:21.9449pt;width:0pt;height:0pt;mso-position-horizontal-relative:page;mso-position-vertical-relative:paragraph;z-index:-5213">
            <v:shape coordorigin="4194,439" coordsize="0,0" filled="f" path="m4194,439l4194,439e" strokecolor="#363435" stroked="t" strokeweight="0.46pt" style="position:absolute;left:4194;top:439;width:0;height:0">
              <v:path arrowok="t"/>
            </v:shape>
            <w10:wrap type="none"/>
          </v:group>
        </w:pict>
      </w:r>
      <w:r>
        <w:pict>
          <v:group coordorigin="4179,443" coordsize="0,0" style="position:absolute;margin-left:208.948pt;margin-top:22.1619pt;width:0pt;height:0pt;mso-position-horizontal-relative:page;mso-position-vertical-relative:paragraph;z-index:-5212">
            <v:shape coordorigin="4179,443" coordsize="0,0" filled="f" path="m4179,443l4179,443e" strokecolor="#363435" stroked="t" strokeweight="0.46pt" style="position:absolute;left:4179;top:443;width:0;height:0">
              <v:path arrowok="t"/>
            </v:shape>
            <w10:wrap type="none"/>
          </v:group>
        </w:pict>
      </w:r>
      <w:r>
        <w:pict>
          <v:group coordorigin="4148,452" coordsize="0,0" style="position:absolute;margin-left:207.424pt;margin-top:22.5969pt;width:0pt;height:0pt;mso-position-horizontal-relative:page;mso-position-vertical-relative:paragraph;z-index:-5211">
            <v:shape coordorigin="4148,452" coordsize="0,0" filled="f" path="m4148,452l4148,452e" strokecolor="#363435" stroked="t" strokeweight="0.46pt" style="position:absolute;left:4148;top:452;width:0;height:0">
              <v:path arrowok="t"/>
            </v:shape>
            <w10:wrap type="none"/>
          </v:group>
        </w:pict>
      </w:r>
      <w:r>
        <w:pict>
          <v:group coordorigin="4077,448" coordsize="0,0" style="position:absolute;margin-left:203.846pt;margin-top:22.3939pt;width:0pt;height:0pt;mso-position-horizontal-relative:page;mso-position-vertical-relative:paragraph;z-index:-5210">
            <v:shape coordorigin="4077,448" coordsize="0,0" filled="f" path="m4077,448l4077,448e" strokecolor="#363435" stroked="t" strokeweight="0.46pt" style="position:absolute;left:4077;top:448;width:0;height:0">
              <v:path arrowok="t"/>
            </v:shape>
            <w10:wrap type="none"/>
          </v:group>
        </w:pict>
      </w:r>
      <w:r>
        <w:pict>
          <v:group coordorigin="4005,444" coordsize="0,0" style="position:absolute;margin-left:200.268pt;margin-top:22.1909pt;width:0pt;height:0pt;mso-position-horizontal-relative:page;mso-position-vertical-relative:paragraph;z-index:-5209">
            <v:shape coordorigin="4005,444" coordsize="0,0" filled="f" path="m4005,444l4005,444e" strokecolor="#363435" stroked="t" strokeweight="0.46pt" style="position:absolute;left:4005;top:444;width:0;height:0">
              <v:path arrowok="t"/>
            </v:shape>
            <w10:wrap type="none"/>
          </v:group>
        </w:pict>
      </w:r>
      <w:r>
        <w:pict>
          <v:group coordorigin="3940,242" coordsize="0,0" style="position:absolute;margin-left:197pt;margin-top:12.0849pt;width:0pt;height:0pt;mso-position-horizontal-relative:page;mso-position-vertical-relative:paragraph;z-index:-5208">
            <v:shape coordorigin="3940,242" coordsize="0,0" filled="f" path="m3940,242l3940,242e" strokecolor="#363435" stroked="t" strokeweight="0.46pt" style="position:absolute;left:3940;top:242;width: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monocromática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xtendida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64"/>
        <w:ind w:right="-111"/>
      </w:pPr>
      <w:r>
        <w:br w:type="column"/>
      </w:r>
      <w:r>
        <w:pict>
          <v:shape style="width:56.6093pt;height:63.0188pt" type="#_x0000_t75">
            <v:imagedata o:title="" r:id="rId11"/>
          </v:shape>
        </w:pict>
      </w:r>
      <w:r>
        <w:rPr>
          <w:rFonts w:ascii="Times New Roman" w:cs="Times New Roman" w:eastAsia="Times New Roman" w:hAnsi="Times New Roman"/>
          <w:position w:val="0"/>
          <w:sz w:val="20"/>
          <w:szCs w:val="20"/>
        </w:rPr>
        <w:t>    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ador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3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ind w:left="1305" w:right="-4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Discos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planos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7" w:line="278" w:lineRule="auto"/>
        <w:ind w:left="1412" w:right="157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IX.9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Observación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igual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grueso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haces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xtendida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efl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ejados</w:t>
      </w:r>
      <w:r>
        <w:rPr>
          <w:rFonts w:ascii="Times New Roman" w:cs="Times New Roman" w:eastAsia="Times New Roman" w:hAnsi="Times New Roman"/>
          <w:i/>
          <w:color w:val="363435"/>
          <w:spacing w:val="-11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planas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que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forman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pequeño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ángulo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ent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sí.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5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</w:pPr>
      <w:r>
        <w:pict>
          <v:shape style="width:134.316pt;height:135.276pt" type="#_x0000_t75">
            <v:imagedata o:title="" r:id="rId12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="140" w:lineRule="exact"/>
      </w:pPr>
      <w:r>
        <w:rPr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ind w:left="658"/>
        <w:sectPr>
          <w:type w:val="continuous"/>
          <w:pgSz w:h="15560" w:w="11640"/>
          <w:pgMar w:bottom="280" w:left="900" w:right="900" w:top="1080"/>
          <w:cols w:equalWidth="off" w:num="3">
            <w:col w:space="1293" w:w="1358"/>
            <w:col w:space="696" w:w="2310"/>
            <w:col w:w="4183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-1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adas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right"/>
        <w:spacing w:before="13"/>
        <w:ind w:right="111"/>
        <w:sectPr>
          <w:type w:val="continuous"/>
          <w:pgSz w:h="15560" w:w="11640"/>
          <w:pgMar w:bottom="280" w:left="900" w:right="900" w:top="1080"/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89"/>
          <w:sz w:val="32"/>
          <w:szCs w:val="32"/>
        </w:rPr>
        <w:t>243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7"/>
        <w:ind w:right="7090"/>
      </w:pPr>
      <w:r>
        <w:pict>
          <v:group coordorigin="871,-40" coordsize="2640,0" style="position:absolute;margin-left:43.5705pt;margin-top:-1.99806pt;width:132pt;height:0pt;mso-position-horizontal-relative:page;mso-position-vertical-relative:paragraph;z-index:-5207">
            <v:shape coordorigin="871,-40" coordsize="2640,0" filled="f" path="m871,-40l3511,-40e" strokecolor="#363435" stroked="t" strokeweight="0.5pt" style="position:absolute;left:871;top:-40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9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line="240" w:lineRule="atLeast"/>
        <w:ind w:firstLine="170" w:left="126" w:right="7069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0.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wton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formadas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plana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ot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li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amente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xa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sob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ella.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5"/>
        <w:ind w:left="2991" w:right="1982"/>
      </w:pPr>
      <w:r>
        <w:pict>
          <v:shape style="position:absolute;margin-left:245.106pt;margin-top:-203.924pt;width:221.183pt;height:176.016pt;mso-position-horizontal-relative:page;mso-position-vertical-relative:paragraph;z-index:-5206" type="#_x0000_t75">
            <v:imagedata o:title="" r:id="rId13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IX.3.2.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inclinación.</w:t>
      </w:r>
      <w:r>
        <w:rPr>
          <w:rFonts w:ascii="Times New Roman" w:cs="Times New Roman" w:eastAsia="Times New Roman" w:hAnsi="Times New Roman"/>
          <w:i/>
          <w:color w:val="363435"/>
          <w:spacing w:val="2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1"/>
          <w:sz w:val="20"/>
          <w:szCs w:val="20"/>
        </w:rPr>
        <w:t>Haidinger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left="2991" w:right="71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producció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inclinación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frecuenci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llamada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Haidinge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ilustr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IX.11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luminosa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xtendid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pantall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colocad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foc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inclinació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porqu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formadas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rayos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inclinación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respecto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ectoras.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propósito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lente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justamente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guen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pantalla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todos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rayos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tengan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inclinación,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decir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sean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parale-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sí.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2991" w:right="7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todos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rayos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ejados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inclinación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tengan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necesario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constante.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círculos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concéntricos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centro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lente.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2991" w:right="7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desea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visual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tipo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necesario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tele-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scopi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luga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pantalla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bie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arla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simplement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ojo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relajado,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enfocado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nito.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telescopio,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juntas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distinguirse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debido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diámetro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pequeño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pupila,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necesari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acerca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much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cies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ademá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20" w:lineRule="exact"/>
        <w:ind w:left="2991" w:right="202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tener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disminuir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posible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ellas.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6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Sz w:h="15560" w:w="11640"/>
          <w:pgMar w:bottom="280" w:left="760" w:right="1040" w:top="80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4" w:line="240" w:lineRule="atLeast"/>
        <w:ind w:firstLine="425" w:left="100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1.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Observación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igual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inclinación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formadas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superfi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cies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planas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alelas.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10" w:line="100" w:lineRule="exact"/>
      </w:pPr>
      <w:r>
        <w:br w:type="column"/>
      </w: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55" w:lineRule="auto"/>
        <w:ind w:hanging="56" w:left="56" w:right="-31"/>
      </w:pPr>
      <w:r>
        <w:pict>
          <v:group coordorigin="4227,10810" coordsize="5769,3770" style="position:absolute;margin-left:211.357pt;margin-top:540.516pt;width:288.429pt;height:188.52pt;mso-position-horizontal-relative:page;mso-position-vertical-relative:page;z-index:-5205">
            <v:shape style="position:absolute;left:7896;top:11817;width:1940;height:410" type="#_x0000_t75">
              <v:imagedata o:title="" r:id="rId14"/>
            </v:shape>
            <v:shape coordorigin="7896,11817" coordsize="1940,410" filled="f" path="m9836,12046l9745,12079,9652,12110,9559,12136,9465,12160,9369,12180,9272,12196,9174,12209,9075,12219,8974,12224,8872,12226,8820,12226,8717,12222,8616,12214,8516,12203,8417,12188,8320,12169,8224,12146,8129,12121,8035,12091,7942,12059,7896,12041,7896,12046,7896,11961,7896,11965,7942,11950,8035,11922,8129,11898,8225,11877,8321,11860,8419,11845,8517,11834,8618,11825,8719,11820,8822,11817,8875,11817,8926,11817,9027,11820,9127,11825,9225,11833,9322,11844,9418,11858,9513,11875,9607,11895,9699,11918,9791,11945,9836,11959,9836,11956,9836,12050e" strokecolor="#363435" stroked="t" strokeweight="0.25pt" style="position:absolute;left:7896;top:11817;width:1940;height:410">
              <v:path arrowok="t"/>
            </v:shape>
            <v:shape style="position:absolute;left:5265;top:13796;width:3646;height:264" type="#_x0000_t75">
              <v:imagedata o:title="" r:id="rId15"/>
            </v:shape>
            <v:shape coordorigin="5265,13796" coordsize="3646,264" filled="f" path="m8912,14060l5265,14060,5265,13796,8912,13796,8912,14060xe" strokecolor="#363435" stroked="t" strokeweight="0.25pt" style="position:absolute;left:5265;top:13796;width:3646;height:264">
              <v:path arrowok="t"/>
            </v:shape>
            <v:shape coordorigin="4237,10820" coordsize="1635,0" filled="f" path="m4237,10820l5872,10820e" strokecolor="#363435" stroked="t" strokeweight="1pt" style="position:absolute;left:4237;top:10820;width:1635;height:0">
              <v:path arrowok="t"/>
            </v:shape>
            <v:shape coordorigin="5022,10820" coordsize="1798,2986" filled="f" path="m5022,10820l6819,13806e" strokecolor="#363435" stroked="t" strokeweight="0.75pt" style="position:absolute;left:5022;top:10820;width:1798;height:2986">
              <v:path arrowok="t"/>
            </v:shape>
            <v:shape coordorigin="6819,13806" coordsize="102,244" filled="f" path="m6819,13806l6921,14050e" strokecolor="#363435" stroked="t" strokeweight="0.75pt" style="position:absolute;left:6819;top:13806;width:102;height:244">
              <v:path arrowok="t"/>
            </v:shape>
            <v:shape style="position:absolute;left:5265;top:14334;width:3646;height:244" type="#_x0000_t75">
              <v:imagedata o:title="" r:id="rId16"/>
            </v:shape>
            <v:shape coordorigin="5265,14334" coordsize="3646,244" filled="f" path="m8912,14578l5265,14578,5265,14334,8912,14334,8912,14578xe" strokecolor="#363435" stroked="t" strokeweight="0.25pt" style="position:absolute;left:5265;top:14334;width:3646;height:244">
              <v:path arrowok="t"/>
            </v:shape>
            <v:shape coordorigin="6921,14050" coordsize="142,284" filled="f" path="m6921,14050l7063,14334e" strokecolor="#363435" stroked="t" strokeweight="0.75pt" style="position:absolute;left:6921;top:14050;width:142;height:284">
              <v:path arrowok="t"/>
            </v:shape>
            <v:shape coordorigin="7063,14050" coordsize="173,284" filled="f" path="m7063,14334l7236,14050e" strokecolor="#363435" stroked="t" strokeweight="0.75pt" style="position:absolute;left:7063;top:14050;width:173;height:284">
              <v:path arrowok="t"/>
            </v:shape>
            <v:shape coordorigin="7236,13796" coordsize="112,254" filled="f" path="m7236,14050l7348,13796e" strokecolor="#363435" stroked="t" strokeweight="0.75pt" style="position:absolute;left:7236;top:13796;width:112;height:254">
              <v:path arrowok="t"/>
            </v:shape>
            <v:shape coordorigin="6921,13796" coordsize="89,254" filled="f" path="m6921,14050l7010,13796e" strokecolor="#363435" stroked="t" strokeweight="0.75pt" style="position:absolute;left:6921;top:13796;width:89;height:254">
              <v:path arrowok="t"/>
            </v:shape>
            <v:shape coordorigin="7010,12107" coordsize="1075,1689" filled="f" path="m7010,13796l8085,12107e" strokecolor="#363435" stroked="t" strokeweight="0.75pt" style="position:absolute;left:7010;top:12107;width:1075;height:1689">
              <v:path arrowok="t"/>
            </v:shape>
            <v:shape coordorigin="8085,11872" coordsize="167,235" filled="f" path="m8085,12107l8253,11872e" strokecolor="#363435" stroked="t" strokeweight="0.66pt" style="position:absolute;left:8085;top:11872;width:167;height:235">
              <v:path arrowok="t"/>
            </v:shape>
            <v:shape coordorigin="7934,10820" coordsize="2052,0" filled="f" path="m7934,10820l9986,10820e" strokecolor="#363435" stroked="t" strokeweight="1pt" style="position:absolute;left:7934;top:10820;width:2052;height:0">
              <v:path arrowok="t"/>
            </v:shape>
            <v:shape coordorigin="8253,10820" coordsize="862,1052" filled="f" path="m8253,11872l9115,10820e" strokecolor="#363435" stroked="t" strokeweight="0.75pt" style="position:absolute;left:8253;top:10820;width:862;height:1052">
              <v:path arrowok="t"/>
            </v:shape>
            <v:shape coordorigin="8600,10820" coordsize="515,1009" filled="f" path="m9115,10820l8600,11829e" strokecolor="#363435" stroked="t" strokeweight="0.75pt" style="position:absolute;left:8600;top:10820;width:515;height:1009">
              <v:path arrowok="t"/>
            </v:shape>
            <v:shape coordorigin="8396,11829" coordsize="204,355" filled="f" path="m8600,11829l8396,12184e" strokecolor="#363435" stroked="t" strokeweight="0.66pt" style="position:absolute;left:8396;top:11829;width:204;height:355">
              <v:path arrowok="t"/>
            </v:shape>
            <v:shape coordorigin="7348,12184" coordsize="1049,1612" filled="f" path="m8396,12184l7348,13796e" strokecolor="#363435" stroked="t" strokeweight="0.75pt" style="position:absolute;left:7348;top:12184;width:1049;height:1612">
              <v:path arrowok="t"/>
            </v:shape>
            <v:shape coordorigin="5022,10820" coordsize="2488,2966" filled="f" path="m5022,10820l7510,13786e" strokecolor="#363435" stroked="t" strokeweight="0.75pt" style="position:absolute;left:5022;top:10820;width:2488;height:2966">
              <v:path arrowok="t"/>
            </v:shape>
            <v:shape coordorigin="7510,13786" coordsize="142,264" filled="f" path="m7510,13786l7652,14050e" strokecolor="#363435" stroked="t" strokeweight="0.75pt" style="position:absolute;left:7510;top:13786;width:142;height:264">
              <v:path arrowok="t"/>
            </v:shape>
            <v:shape coordorigin="7652,13786" coordsize="132,264" filled="f" path="m7652,14050l7784,13786e" strokecolor="#363435" stroked="t" strokeweight="0.75pt" style="position:absolute;left:7652;top:13786;width:132;height:264">
              <v:path arrowok="t"/>
            </v:shape>
            <v:shape coordorigin="7652,14050" coordsize="234,284" filled="f" path="m7652,14050l7886,14334e" strokecolor="#363435" stroked="t" strokeweight="0.75pt" style="position:absolute;left:7652;top:14050;width:234;height:284">
              <v:path arrowok="t"/>
            </v:shape>
            <v:shape coordorigin="7886,14060" coordsize="190,274" filled="f" path="m7886,14334l8076,14060e" strokecolor="#363435" stroked="t" strokeweight="0.75pt" style="position:absolute;left:7886;top:14060;width:190;height:274">
              <v:path arrowok="t"/>
            </v:shape>
            <v:shape coordorigin="8076,13796" coordsize="114,264" filled="f" path="m8076,14060l8191,13796e" strokecolor="#363435" stroked="t" strokeweight="0.75pt" style="position:absolute;left:8076;top:13796;width:114;height:264">
              <v:path arrowok="t"/>
            </v:shape>
            <v:shape coordorigin="8191,12141" coordsize="1344,1655" filled="f" path="m8191,13796l9534,12141e" strokecolor="#363435" stroked="t" strokeweight="0.75pt" style="position:absolute;left:8191;top:12141;width:1344;height:1655">
              <v:path arrowok="t"/>
            </v:shape>
            <v:shape coordorigin="7784,12220" coordsize="1266,1566" filled="f" path="m7784,13786l9050,12220e" strokecolor="#363435" stroked="t" strokeweight="0.75pt" style="position:absolute;left:7784;top:12220;width:1266;height:1566">
              <v:path arrowok="t"/>
            </v:shape>
            <v:shape coordorigin="9050,11840" coordsize="235,381" filled="f" path="m9050,12220l9285,11840e" strokecolor="#363435" stroked="t" strokeweight="0.66pt" style="position:absolute;left:9050;top:11840;width:235;height:381">
              <v:path arrowok="t"/>
            </v:shape>
            <v:shape coordorigin="9534,11906" coordsize="95,234" filled="f" path="m9534,12141l9629,11906e" strokecolor="#363435" stroked="t" strokeweight="0.66pt" style="position:absolute;left:9534;top:11906;width:95;height:234">
              <v:path arrowok="t"/>
            </v:shape>
            <v:shape coordorigin="9629,10820" coordsize="146,1086" filled="f" path="m9629,11906l9775,10820e" strokecolor="#363435" stroked="t" strokeweight="0.75pt" style="position:absolute;left:9629;top:10820;width:146;height:1086">
              <v:path arrowok="t"/>
            </v:shape>
            <v:shape coordorigin="9285,10820" coordsize="490,1019" filled="f" path="m9285,11840l9775,10820e" strokecolor="#363435" stroked="t" strokeweight="0.75pt" style="position:absolute;left:9285;top:10820;width:490;height:1019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xtendida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monocromática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10" w:line="100" w:lineRule="exact"/>
      </w:pPr>
      <w:r>
        <w:br w:type="column"/>
      </w: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ectPr>
          <w:type w:val="continuous"/>
          <w:pgSz w:h="15560" w:w="11640"/>
          <w:pgMar w:bottom="280" w:left="760" w:right="1040" w:top="1080"/>
          <w:cols w:equalWidth="off" w:num="3">
            <w:col w:space="1941" w:w="2752"/>
            <w:col w:space="1393" w:w="1233"/>
            <w:col w:w="2521"/>
          </w:cols>
        </w:sectPr>
      </w:pP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antalla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  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                  </w:t>
      </w:r>
      <w:r>
        <w:rPr>
          <w:rFonts w:ascii="Times New Roman" w:cs="Times New Roman" w:eastAsia="Times New Roman" w:hAnsi="Times New Roman"/>
          <w:color w:val="363435"/>
          <w:spacing w:val="17"/>
          <w:w w:val="100"/>
          <w:position w:val="-4"/>
          <w:sz w:val="11"/>
          <w:szCs w:val="11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right"/>
        <w:spacing w:before="36"/>
        <w:ind w:right="1446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24"/>
          <w:szCs w:val="24"/>
        </w:rPr>
        <w:jc w:val="left"/>
        <w:spacing w:before="8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right"/>
        <w:ind w:right="1443"/>
        <w:sectPr>
          <w:type w:val="continuous"/>
          <w:pgSz w:h="15560" w:w="11640"/>
          <w:pgMar w:bottom="280" w:left="760" w:right="1040" w:top="1080"/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244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                                                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34"/>
          <w:w w:val="100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9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5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82" w:line="271" w:lineRule="auto"/>
        <w:ind w:firstLine="240" w:left="109" w:right="-34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Usand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ecuació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IX.2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5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podemo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franj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circula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tien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radio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angular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ectPr>
          <w:pgSz w:h="15560" w:w="11640"/>
          <w:pgMar w:bottom="280" w:left="900" w:right="900" w:top="780"/>
          <w:cols w:equalWidth="off" w:num="2">
            <w:col w:space="258" w:w="6832"/>
            <w:col w:w="2750"/>
          </w:cols>
        </w:sectPr>
      </w:pPr>
      <w:r>
        <w:pict>
          <v:group coordorigin="7969,-77" coordsize="2640,0" style="position:absolute;margin-left:398.469pt;margin-top:-3.84806pt;width:132pt;height:0pt;mso-position-horizontal-relative:page;mso-position-vertical-relative:paragraph;z-index:-5204">
            <v:shape coordorigin="7969,-77" coordsize="2640,0" filled="f" path="m7969,-77l10609,-77e" strokecolor="#363435" stroked="t" strokeweight="0.5pt" style="position:absolute;left:7969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line="180" w:lineRule="exact"/>
        <w:ind w:left="3598" w:right="5853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-6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position w:val="-3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300" w:lineRule="exact"/>
        <w:ind w:left="2906"/>
      </w:pPr>
      <w:r>
        <w:pict>
          <v:group coordorigin="4502,79" coordsize="361,0" style="position:absolute;margin-left:225.108pt;margin-top:3.94635pt;width:18.057pt;height:0pt;mso-position-horizontal-relative:page;mso-position-vertical-relative:paragraph;z-index:-5203">
            <v:shape coordorigin="4502,79" coordsize="361,0" filled="f" path="m4502,79l4863,79e" strokecolor="#363435" stroked="t" strokeweight="0.558pt" style="position:absolute;left:4502;top:79;width:361;height:0">
              <v:path arrowok="t"/>
            </v:shape>
            <w10:wrap type="none"/>
          </v:group>
        </w:pict>
      </w:r>
      <w:r>
        <w:pict>
          <v:shape filled="f" stroked="f" style="position:absolute;margin-left:235.516pt;margin-top:9.36984pt;width:3.5pt;height:7pt;mso-position-horizontal-relative:page;mso-position-vertical-relative:paragraph;z-index:-5200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4"/>
                      <w:szCs w:val="14"/>
                    </w:rPr>
                    <w:jc w:val="left"/>
                    <w:spacing w:line="140" w:lineRule="exact"/>
                    <w:ind w:right="-41"/>
                  </w:pP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w w:val="100"/>
                      <w:sz w:val="14"/>
                      <w:szCs w:val="14"/>
                    </w:rPr>
                    <w:t>2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2"/>
          <w:sz w:val="20"/>
          <w:szCs w:val="20"/>
        </w:rPr>
        <w:t>cos</w:t>
      </w:r>
      <w:r>
        <w:rPr>
          <w:rFonts w:ascii="Times New Roman" w:cs="Times New Roman" w:eastAsia="Times New Roman" w:hAnsi="Times New Roman"/>
          <w:color w:val="363435"/>
          <w:spacing w:val="-18"/>
          <w:w w:val="100"/>
          <w:position w:val="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2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14"/>
          <w:w w:val="100"/>
          <w:position w:val="12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2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17"/>
          <w:w w:val="141"/>
          <w:position w:val="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38"/>
          <w:w w:val="100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12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12"/>
          <w:sz w:val="20"/>
          <w:szCs w:val="20"/>
        </w:rPr>
        <w:t>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32"/>
          <w:position w:val="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2"/>
          <w:sz w:val="20"/>
          <w:szCs w:val="20"/>
        </w:rPr>
        <w:t>(IX.26)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20" w:lineRule="exact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entero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-1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alores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tales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que: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="180" w:lineRule="exact"/>
      </w:pPr>
      <w:r>
        <w:rPr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before="34" w:line="200" w:lineRule="exact"/>
        <w:ind w:left="3439" w:right="596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2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300" w:lineRule="exact"/>
        <w:ind w:left="3035"/>
      </w:pPr>
      <w:r>
        <w:pict>
          <v:group coordorigin="4376,70" coordsize="361,0" style="position:absolute;margin-left:218.776pt;margin-top:3.50946pt;width:18.057pt;height:0pt;mso-position-horizontal-relative:page;mso-position-vertical-relative:paragraph;z-index:-5202">
            <v:shape coordorigin="4376,70" coordsize="361,0" filled="f" path="m4376,70l4737,70e" strokecolor="#363435" stroked="t" strokeweight="0.558pt" style="position:absolute;left:4376;top:70;width:361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2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16"/>
          <w:w w:val="100"/>
          <w:position w:val="12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32"/>
          <w:position w:val="12"/>
          <w:sz w:val="20"/>
          <w:szCs w:val="20"/>
        </w:rPr>
        <w:t>≤</w:t>
      </w:r>
      <w:r>
        <w:rPr>
          <w:rFonts w:ascii="Cambria" w:cs="Cambria" w:eastAsia="Cambria" w:hAnsi="Cambria"/>
          <w:color w:val="363435"/>
          <w:spacing w:val="0"/>
          <w:w w:val="132"/>
          <w:position w:val="12"/>
          <w:sz w:val="20"/>
          <w:szCs w:val="20"/>
        </w:rPr>
        <w:t>  </w:t>
      </w:r>
      <w:r>
        <w:rPr>
          <w:rFonts w:ascii="Cambria" w:cs="Cambria" w:eastAsia="Cambria" w:hAnsi="Cambria"/>
          <w:color w:val="363435"/>
          <w:spacing w:val="35"/>
          <w:w w:val="132"/>
          <w:position w:val="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-2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32"/>
          <w:position w:val="-2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32"/>
          <w:position w:val="12"/>
          <w:sz w:val="20"/>
          <w:szCs w:val="20"/>
        </w:rPr>
        <w:t>;</w:t>
      </w:r>
      <w:r>
        <w:rPr>
          <w:rFonts w:ascii="Cambria" w:cs="Cambria" w:eastAsia="Cambria" w:hAnsi="Cambria"/>
          <w:color w:val="363435"/>
          <w:spacing w:val="0"/>
          <w:w w:val="132"/>
          <w:position w:val="12"/>
          <w:sz w:val="20"/>
          <w:szCs w:val="20"/>
        </w:rPr>
        <w:t>                                      </w:t>
      </w:r>
      <w:r>
        <w:rPr>
          <w:rFonts w:ascii="Cambria" w:cs="Cambria" w:eastAsia="Cambria" w:hAnsi="Cambria"/>
          <w:color w:val="363435"/>
          <w:spacing w:val="39"/>
          <w:w w:val="132"/>
          <w:position w:val="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2"/>
          <w:sz w:val="20"/>
          <w:szCs w:val="20"/>
        </w:rPr>
        <w:t>(IX.27)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left="109" w:right="2957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podemo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separació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anillo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decrec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rápidament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medid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aumenta.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both"/>
        <w:ind w:left="109" w:right="649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IX.4.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7"/>
          <w:sz w:val="22"/>
          <w:szCs w:val="22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-4"/>
          <w:w w:val="107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2"/>
          <w:sz w:val="22"/>
          <w:szCs w:val="22"/>
        </w:rPr>
        <w:t>Michelson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6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52" w:lineRule="auto"/>
        <w:ind w:left="109" w:right="295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Éste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duda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interferómetros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amosos,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diseñado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A.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A.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Michel-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(1852-1931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objet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efectua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bie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conocid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xperiment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acerc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elocidad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IX.12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ilustra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interferómetro,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xtendida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cuya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dar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semirref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ectora</w:t>
      </w:r>
      <w:r>
        <w:rPr>
          <w:rFonts w:ascii="Times New Roman" w:cs="Times New Roman" w:eastAsia="Times New Roman" w:hAnsi="Times New Roman"/>
          <w:color w:val="363435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vi-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amplitud.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haces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resultantes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dirigen,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hacia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hacia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gresan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erse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reunir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visora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gar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nalmente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pantalla,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ado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8" w:line="252" w:lineRule="auto"/>
        <w:ind w:firstLine="240" w:left="109" w:right="295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Nótese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eja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18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atr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viesa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eces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vi-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sora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antes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gar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ado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mientras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eja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solamente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atr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viesa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ez.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Éste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dice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compen-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0" w:lineRule="exact"/>
        <w:ind w:left="109" w:right="295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sado.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coloca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20"/>
          <w:w w:val="100"/>
          <w:position w:val="-2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brazo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20" w:lineRule="exact"/>
        <w:ind w:left="109" w:right="296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ambas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trayectorias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recorren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cantidad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vidrio;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entonces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dice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0" w:line="271" w:lineRule="auto"/>
        <w:ind w:left="109" w:right="2954"/>
      </w:pP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compensado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importanci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compensació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eremos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adelante.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52" w:lineRule="auto"/>
        <w:ind w:firstLine="240" w:left="109" w:right="294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ador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imágenes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luminosa,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detrás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otra: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correspond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image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ejad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26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image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ejad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position w:val="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compensado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distanci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separ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imágene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virtuales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="20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0"/>
          <w:szCs w:val="20"/>
        </w:rPr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55" w:lineRule="auto"/>
        <w:ind w:left="1154" w:right="-3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xtendida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before="45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7"/>
          <w:szCs w:val="17"/>
        </w:rPr>
        <w:jc w:val="left"/>
        <w:spacing w:before="5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line="240" w:lineRule="exact"/>
        <w:ind w:left="1004" w:right="-55"/>
      </w:pP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4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1"/>
          <w:szCs w:val="11"/>
        </w:rPr>
        <w:t>                 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position w:val="0"/>
          <w:sz w:val="11"/>
          <w:szCs w:val="11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1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7" w:line="278" w:lineRule="auto"/>
        <w:ind w:right="609"/>
        <w:sectPr>
          <w:type w:val="continuous"/>
          <w:pgSz w:h="15560" w:w="11640"/>
          <w:pgMar w:bottom="280" w:left="900" w:right="900" w:top="1080"/>
          <w:cols w:equalWidth="off" w:num="3">
            <w:col w:space="1776" w:w="2125"/>
            <w:col w:space="1285" w:w="1884"/>
            <w:col w:w="2770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2.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Mi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helson.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before="36" w:line="220" w:lineRule="exact"/>
        <w:ind w:left="2633"/>
      </w:pP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2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24"/>
          <w:szCs w:val="24"/>
        </w:rPr>
        <w:jc w:val="left"/>
        <w:spacing w:before="1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36" w:line="200" w:lineRule="exact"/>
        <w:ind w:left="3974" w:right="5680"/>
      </w:pPr>
      <w:r>
        <w:pict>
          <v:group coordorigin="2392,9912" coordsize="4255,4668" style="position:absolute;margin-left:119.618pt;margin-top:495.623pt;width:212.731pt;height:233.413pt;mso-position-horizontal-relative:page;mso-position-vertical-relative:page;z-index:-5201">
            <v:shape style="position:absolute;left:3657;top:12239;width:1171;height:171" type="#_x0000_t75">
              <v:imagedata o:title="" r:id="rId17"/>
            </v:shape>
            <v:shape coordorigin="3657,12239" coordsize="1171,171" filled="f" path="m4827,12239l4827,12410,3657,12410,3657,12239,3714,12253,3772,12266,3830,12277,3889,12287,3947,12296,4006,12303,4065,12308,4124,12312,4183,12314,4242,12315,4301,12314,4360,12312,4419,12308,4478,12303,4536,12296,4595,12287,4653,12277,4712,12266,4769,12253,4827,12239e" strokecolor="#363435" stroked="t" strokeweight="0.25pt" style="position:absolute;left:3657;top:12239;width:1171;height:171">
              <v:path arrowok="t"/>
            </v:shape>
            <v:shape style="position:absolute;left:3657;top:12109;width:1171;height:205" type="#_x0000_t75">
              <v:imagedata o:title="" r:id="rId18"/>
            </v:shape>
            <v:shape coordorigin="3657,12109" coordsize="1171,205" filled="f" path="m4827,12185l4827,12239,4769,12253,4712,12266,4653,12277,4595,12287,4536,12296,4478,12303,4419,12308,4360,12312,4301,12314,4242,12315,4183,12314,4124,12312,4065,12308,4006,12303,3947,12296,3889,12287,3830,12277,3772,12266,3714,12253,3657,12239,3657,12185,3714,12171,3772,12158,3830,12146,3889,12137,3947,12128,4006,12121,4065,12116,4124,12112,4183,12110,4242,12109,4301,12110,4360,12112,4419,12116,4478,12121,4536,12128,4595,12137,4653,12146,4712,12158,4769,12171,4827,12185e" strokecolor="#363435" stroked="t" strokeweight="0.25pt" style="position:absolute;left:3657;top:12109;width:1171;height:205">
              <v:path arrowok="t"/>
            </v:shape>
            <v:shape style="position:absolute;left:3657;top:10698;width:1067;height:1069" type="#_x0000_t75">
              <v:imagedata o:title="" r:id="rId19"/>
            </v:shape>
            <v:shape coordorigin="3657,10698" coordsize="1067,1069" filled="f" path="m3774,11767l4724,10815,4607,10698,3657,11650,3774,11767e" strokecolor="#363435" stroked="t" strokeweight="0.25pt" style="position:absolute;left:3657;top:10698;width:1067;height:1069">
              <v:path arrowok="t"/>
            </v:shape>
            <v:shape coordorigin="2454,11243" coordsize="1608,0" filled="f" path="m2454,11243l4063,11243e" strokecolor="#363435" stroked="t" strokeweight="0.5pt" style="position:absolute;left:2454;top:11243;width:1608;height:0">
              <v:path arrowok="t"/>
            </v:shape>
            <v:shape coordorigin="2454,10889" coordsize="1962,0" filled="f" path="m2454,10889l4416,10889e" strokecolor="#363435" stroked="t" strokeweight="0.5pt" style="position:absolute;left:2454;top:10889;width:1962;height:0">
              <v:path arrowok="t"/>
            </v:shape>
            <v:shape coordorigin="2454,11598" coordsize="1254,0" filled="f" path="m2454,11598l3709,11598e" strokecolor="#363435" stroked="t" strokeweight="0.5pt" style="position:absolute;left:2454;top:11598;width:1254;height:0">
              <v:path arrowok="t"/>
            </v:shape>
            <v:shape coordorigin="3709,11598" coordsize="179,55" filled="f" path="m3709,11598l3888,11653e" strokecolor="#363435" stroked="t" strokeweight="0.5pt" style="position:absolute;left:3709;top:11598;width:179;height:55">
              <v:path arrowok="t"/>
            </v:shape>
            <v:shape coordorigin="4416,10889" coordsize="179,55" filled="f" path="m4416,10889l4596,10943e" strokecolor="#363435" stroked="t" strokeweight="0.5pt" style="position:absolute;left:4416;top:10889;width:179;height:55">
              <v:path arrowok="t"/>
            </v:shape>
            <v:shape coordorigin="3834,11473" coordsize="55,180" filled="f" path="m3888,11652l3834,11473e" strokecolor="#363435" stroked="t" strokeweight="0.5pt" style="position:absolute;left:3834;top:11473;width:55;height:180">
              <v:path arrowok="t"/>
            </v:shape>
            <v:shape coordorigin="4541,10764" coordsize="55,180" filled="f" path="m4596,10943l4541,10764e" strokecolor="#363435" stroked="t" strokeweight="0.5pt" style="position:absolute;left:4541;top:10764;width:55;height:180">
              <v:path arrowok="t"/>
            </v:shape>
            <v:shape coordorigin="4063,11243" coordsize="179,55" filled="f" path="m4063,11243l4242,11298e" strokecolor="#363435" stroked="t" strokeweight="0.5pt" style="position:absolute;left:4063;top:11243;width:179;height:55">
              <v:path arrowok="t"/>
            </v:shape>
            <v:shape coordorigin="4187,11118" coordsize="55,180" filled="f" path="m4242,11298l4187,11118e" strokecolor="#363435" stroked="t" strokeweight="0.5pt" style="position:absolute;left:4187;top:11118;width:55;height:180">
              <v:path arrowok="t"/>
            </v:shape>
            <v:shape style="position:absolute;left:4908;top:10753;width:1067;height:1069" type="#_x0000_t75">
              <v:imagedata o:title="" r:id="rId20"/>
            </v:shape>
            <v:shape coordorigin="4908,10753" coordsize="1067,1069" filled="f" path="m4908,11704l5858,10753,5975,10870,5025,11821,4908,11704e" strokecolor="#363435" stroked="t" strokeweight="0.25pt" style="position:absolute;left:4908;top:10753;width:1067;height:1069">
              <v:path arrowok="t"/>
            </v:shape>
            <v:shape coordorigin="4596,10943" coordsize="1072,0" filled="f" path="m4596,10943l5667,10943e" strokecolor="#363435" stroked="t" strokeweight="0.5pt" style="position:absolute;left:4596;top:10943;width:1072;height:0">
              <v:path arrowok="t"/>
            </v:shape>
            <v:shape coordorigin="4242,11298" coordsize="1072,0" filled="f" path="m4242,11298l5314,11298e" strokecolor="#363435" stroked="t" strokeweight="0.5pt" style="position:absolute;left:4242;top:11298;width:1072;height:0">
              <v:path arrowok="t"/>
            </v:shape>
            <v:shape coordorigin="3888,11652" coordsize="1072,0" filled="f" path="m3888,11652l4960,11652e" strokecolor="#363435" stroked="t" strokeweight="0.5pt" style="position:absolute;left:3888;top:11652;width:1072;height:0">
              <v:path arrowok="t"/>
            </v:shape>
            <v:shape coordorigin="4596,10943" coordsize="0,1193" filled="f" path="m4596,10943l4596,12137e" strokecolor="#363435" stroked="t" strokeweight="0.5pt" style="position:absolute;left:4596;top:10943;width:0;height:1193">
              <v:path arrowok="t"/>
            </v:shape>
            <v:shape coordorigin="4242,11298" coordsize="0,2781" filled="f" path="m4242,11298l4242,14079e" strokecolor="#363435" stroked="t" strokeweight="0.5pt" style="position:absolute;left:4242;top:11298;width:0;height:2781">
              <v:path arrowok="t"/>
            </v:shape>
            <v:shape coordorigin="3888,11652" coordsize="0,484" filled="f" path="m3888,11652l3888,12137e" strokecolor="#363435" stroked="t" strokeweight="0.5pt" style="position:absolute;left:3888;top:11652;width:0;height:484">
              <v:path arrowok="t"/>
            </v:shape>
            <v:shape coordorigin="4541,10084" coordsize="0,680" filled="f" path="m4541,10764l4541,10084e" strokecolor="#363435" stroked="t" strokeweight="0.5pt" style="position:absolute;left:4541;top:10084;width:0;height:680">
              <v:path arrowok="t"/>
            </v:shape>
            <v:shape coordorigin="4187,10084" coordsize="0,1035" filled="f" path="m4187,11118l4187,10084e" strokecolor="#363435" stroked="t" strokeweight="0.5pt" style="position:absolute;left:4187;top:10084;width:0;height:1035">
              <v:path arrowok="t"/>
            </v:shape>
            <v:shape coordorigin="3834,10084" coordsize="0,1389" filled="f" path="m3834,11473l3834,10084e" strokecolor="#363435" stroked="t" strokeweight="0.5pt" style="position:absolute;left:3834;top:10084;width:0;height:1389">
              <v:path arrowok="t"/>
            </v:shape>
            <v:shape coordorigin="2454,10719" coordsize="0,1048" filled="f" path="m2454,11767l2454,10719e" strokecolor="#363435" stroked="t" strokeweight="0.4pt" style="position:absolute;left:2454;top:10719;width:0;height:1048">
              <v:path arrowok="t"/>
            </v:shape>
            <v:shape coordorigin="2396,10719" coordsize="0,1048" filled="f" path="m2396,10719l2396,11767e" strokecolor="#363435" stroked="t" strokeweight="0.4pt" style="position:absolute;left:2396;top:10719;width:0;height:1048">
              <v:path arrowok="t"/>
            </v:shape>
            <v:shape coordorigin="2396,11767" coordsize="58,0" filled="f" path="m2396,11767l2454,11767e" strokecolor="#363435" stroked="t" strokeweight="0.4pt" style="position:absolute;left:2396;top:11767;width:58;height:0">
              <v:path arrowok="t"/>
            </v:shape>
            <v:shape coordorigin="2396,10719" coordsize="58,0" filled="f" path="m2396,10719l2454,10719e" strokecolor="#363435" stroked="t" strokeweight="0.4pt" style="position:absolute;left:2396;top:10719;width:58;height:0">
              <v:path arrowok="t"/>
            </v:shape>
            <v:shape coordorigin="2396,10719" coordsize="9,9" filled="f" path="m2396,10728l2405,10719e" strokecolor="#363435" stroked="t" strokeweight="0.4pt" style="position:absolute;left:2396;top:10719;width:9;height:9">
              <v:path arrowok="t"/>
            </v:shape>
            <v:shape coordorigin="5314,11298" coordsize="179,55" filled="f" path="m5314,11298l5493,11353e" strokecolor="#363435" stroked="t" strokeweight="0.5pt" style="position:absolute;left:5314;top:11298;width:179;height:55">
              <v:path arrowok="t"/>
            </v:shape>
            <v:shape coordorigin="4960,11652" coordsize="179,55" filled="f" path="m4960,11652l5139,11707e" strokecolor="#363435" stroked="t" strokeweight="0.5pt" style="position:absolute;left:4960;top:11652;width:179;height:55">
              <v:path arrowok="t"/>
            </v:shape>
            <v:shape coordorigin="5667,10943" coordsize="179,55" filled="f" path="m5667,10943l5847,10998e" strokecolor="#363435" stroked="t" strokeweight="0.5pt" style="position:absolute;left:5667;top:10943;width:179;height:55">
              <v:path arrowok="t"/>
            </v:shape>
            <v:shape coordorigin="5139,11707" coordsize="1339,0" filled="f" path="m5139,11707l6478,11707e" strokecolor="#363435" stroked="t" strokeweight="0.5pt" style="position:absolute;left:5139;top:11707;width:1339;height:0">
              <v:path arrowok="t"/>
            </v:shape>
            <v:shape coordorigin="5493,11353" coordsize="985,0" filled="f" path="m5493,11353l6478,11353e" strokecolor="#363435" stroked="t" strokeweight="0.5pt" style="position:absolute;left:5493;top:11353;width:985;height:0">
              <v:path arrowok="t"/>
            </v:shape>
            <v:shape coordorigin="5847,10998" coordsize="632,0" filled="f" path="m5847,10998l6478,10998e" strokecolor="#363435" stroked="t" strokeweight="0.5pt" style="position:absolute;left:5847;top:10998;width:632;height:0">
              <v:path arrowok="t"/>
            </v:shape>
            <v:shape coordorigin="3971,13517" coordsize="541,148" filled="f" path="m4512,13665l4490,13650,4461,13630,4437,13610,4423,13595,4408,13580,4392,13567,4375,13556,4357,13546,4339,13538,4320,13531,4301,13525,4282,13521,4262,13518,4243,13517,4223,13518,4203,13520,4184,13523,4164,13528,4145,13535,4127,13543,4108,13553,4091,13564,4074,13577,4059,13591,4046,13605,4045,13606,4027,13621,4012,13630,4001,13637,3988,13645,3971,13654e" strokecolor="#363435" stroked="t" strokeweight="0.4pt" style="position:absolute;left:3971;top:13517;width:541;height:148">
              <v:path arrowok="t"/>
            </v:shape>
            <v:shape coordorigin="3891,13471" coordsize="700,201" filled="f" path="m4591,13669l4557,13652,4540,13643,4522,13632,4505,13618,4491,13603,4481,13590,4463,13568,4449,13554,4434,13541,4419,13529,4403,13518,4386,13508,4369,13499,4351,13492,4333,13485,4315,13480,4296,13476,4277,13473,4258,13471,4239,13471,4220,13472,4201,13473,4182,13477,4163,13481,4144,13487,4125,13494,4094,13509,4076,13519,4060,13531,4044,13543,4030,13557,4017,13570,3999,13592,3989,13606,3974,13621,3957,13635,3940,13647,3924,13655,3891,13672e" strokecolor="#363435" stroked="t" strokeweight="0.4pt" style="position:absolute;left:3891;top:13471;width:700;height:201">
              <v:path arrowok="t"/>
            </v:shape>
            <v:shape coordorigin="4417,13716" coordsize="185,74" filled="f" path="m4417,13719l4461,13716,4480,13717,4499,13720,4519,13727,4537,13736,4555,13748,4571,13760,4586,13774,4599,13787,4600,13788,4602,13791e" strokecolor="#363435" stroked="t" strokeweight="0.4pt" style="position:absolute;left:4417;top:13716;width:185;height:74">
              <v:path arrowok="t"/>
            </v:shape>
            <v:shape coordorigin="4433,13655" coordsize="253,875" filled="f" path="m4602,13791l4605,13794,4616,13807,4611,13796,4604,13779,4595,13762,4584,13744,4571,13727,4557,13711,4543,13695,4530,13680,4519,13670,4512,13665,4548,13655,4575,13685,4600,13716,4622,13750,4641,13785,4654,13812,4667,13850,4676,13889,4682,13928,4686,13968,4686,13987,4686,14007,4683,14047,4678,14086,4669,14115,4654,14153,4636,14190,4616,14225,4592,14258,4567,14289,4538,14319,4508,14346,4477,14369,4477,14373,4525,14509,4525,14512,4523,14519,4508,14522,4496,14525,4476,14529,4473,14530,4434,14379,4433,14376,4460,14360,4486,14343,4510,14324,4533,14304,4554,14283,4573,14259,4590,14235,4605,14210,4619,14184,4631,14157,4641,14129,4648,14100,4654,14071,4658,14041,4659,14011,4659,13981,4656,13951,4651,13921,4644,13891,4634,13861,4627,13841,4619,13823,4608,13800,4602,13791xe" strokecolor="#363435" stroked="t" strokeweight="0.4pt" style="position:absolute;left:4433;top:13655;width:253;height:875">
              <v:path arrowok="t"/>
            </v:shape>
            <v:shape coordorigin="4433,13777" coordsize="216,599" filled="f" path="m4433,14376l4433,14373,4433,14369,4434,14361,4435,14355,4437,14353,4440,14349,4465,14333,4489,14316,4512,14298,4533,14278,4552,14257,4569,14235,4585,14211,4600,14187,4612,14161,4623,14135,4632,14109,4639,14081,4644,14054,4647,14025,4649,13997,4648,13968,4645,13940,4640,13911,4633,13882,4624,13854,4613,13826,4603,13802,4590,13777e" strokecolor="#363435" stroked="t" strokeweight="0.4pt" style="position:absolute;left:4433;top:13777;width:216;height:599">
              <v:path arrowok="t"/>
            </v:shape>
            <v:shape coordorigin="4392,13771" coordsize="245,773" filled="f" path="m4473,14530l4459,14534,4441,14542,4432,14544,4430,14544,4427,14543,4425,14542,4423,14539,4422,14536,4420,14532,4417,14513,4414,14493,4410,14473,4406,14454,4402,14434,4399,14414,4395,14394,4393,14375,4392,14356,4394,14352,4401,14348,4429,14334,4455,14319,4480,14301,4503,14282,4524,14262,4544,14240,4562,14217,4578,14193,4593,14167,4605,14141,4615,14114,4624,14086,4630,14058,4634,14029,4637,13999,4636,13970,4634,13940,4629,13910,4622,13880,4613,13851,4603,13825,4595,13795,4584,13771e" strokecolor="#363435" stroked="t" strokeweight="0.4pt" style="position:absolute;left:4392;top:13771;width:245;height:773">
              <v:path arrowok="t"/>
            </v:shape>
            <v:shape coordorigin="4344,13625" coordsize="168,65" filled="f" path="m4416,13689l4455,13685,4460,13685,4463,13683,4466,13678,4466,13670,4463,13666,4453,13659,4446,13655,4428,13649,4408,13643,4387,13639,4372,13638,4362,13638,4352,13639,4352,13639,4351,13639,4351,13639,4347,13639,4344,13636,4344,13632,4344,13629,4347,13626,4351,13626,4373,13625,4391,13626,4411,13630,4433,13636,4453,13643,4472,13650,4481,13655,4512,13665e" strokecolor="#363435" stroked="t" strokeweight="0.4pt" style="position:absolute;left:4344;top:13625;width:168;height:65">
              <v:path arrowok="t"/>
            </v:shape>
            <v:shape coordorigin="4530,13637" coordsize="18,18" filled="f" path="m4530,13637l4536,13643,4542,13649,4548,13655e" strokecolor="#363435" stroked="t" strokeweight="0.4pt" style="position:absolute;left:4530;top:13637;width:18;height:18">
              <v:path arrowok="t"/>
            </v:shape>
            <v:shape coordorigin="3853,13799" coordsize="557,764" filled="f" path="m4368,14563l4391,14558,4406,14558,4409,14555,4410,14546,4400,14526,4394,14509,4390,14487,4383,14460,4379,14437,4371,14403,4371,14377,4368,14369,4349,14365,4330,14369,4328,14369,4310,14374,4294,14378,4292,14378,4290,14378,4288,14378,4283,14381,4267,14387,4249,14382,4248,14382,4244,14381,4220,14380,4196,14378,4172,14375,4149,14370,4126,14363,4104,14356,4082,14347,4061,14337,4041,14325,4021,14313,4002,14299,3984,14284,3967,14268,3950,14251,3935,14233,3921,14214,3908,14194,3896,14173,3885,14152,3875,14129,3866,14103,3862,14084,3858,14064,3856,14045,3854,14025,3853,14005,3853,13985,3853,13966,3854,13946,3855,13926,3856,13906,3858,13886,3860,13866,3861,13847,3863,13827,3863,13824,3866,13799e" strokecolor="#363435" stroked="t" strokeweight="0.4pt" style="position:absolute;left:3853;top:13799;width:557;height:764">
              <v:path arrowok="t"/>
            </v:shape>
            <v:shape coordorigin="3840,13804" coordsize="493,608" filled="f" path="m4333,14412l4332,14408,4325,14398,4322,14395,4319,14394,4313,14394,4310,14394,4282,14398,4255,14400,4227,14400,4200,14398,4173,14394,4146,14389,4120,14381,4095,14372,4071,14362,4047,14350,4024,14336,4002,14321,3980,14304,3960,14286,3942,14267,3924,14246,3908,14224,3893,14200,3880,14176,3868,14150,3856,14115,3851,14092,3847,14071,3843,14051,3841,14032,3840,14014,3840,13996,3840,13978,3843,13943,3845,13925,3847,13905,3850,13885,3853,13864,3856,13841,3856,13837,3862,13804e" strokecolor="#363435" stroked="t" strokeweight="0.4pt" style="position:absolute;left:3840;top:13804;width:493;height:608">
              <v:path arrowok="t"/>
            </v:shape>
            <v:shape coordorigin="3803,13649" coordsize="565,928" filled="f" path="m4368,14563l4343,14448,4333,14412,4313,14415,4293,14418,4273,14420,4253,14420,4243,14420,4209,14418,4176,14414,4143,14407,4112,14397,4082,14385,4053,14371,4025,14355,3998,14336,3974,14316,3950,14294,3929,14270,3909,14245,3892,14218,3876,14189,3863,14160,3852,14129,3843,14097,3837,14065,3833,14031,3832,13997,3832,13983,3833,13963,3837,13923,3843,13883,3851,13844,3857,13818,3860,13808,3846,13826,3856,13800,3863,13784,3872,13766,3882,13748,3894,13730,3907,13712,3921,13696,3936,13681,3951,13668,3962,13660,3971,13654,3936,13649,3915,13668,3900,13683,3887,13698,3874,13714,3863,13731,3853,13749,3844,13768,3837,13787,3830,13806,3824,13826,3819,13846,3814,13866,3811,13886,3808,13907,3806,13927,3804,13947,3803,13977,3803,13984,3806,14019,3808,14039,3811,14058,3815,14078,3820,14098,3826,14117,3832,14136,3840,14155,3848,14173,3864,14202,3878,14226,3893,14248,3909,14270,3926,14290,3945,14310,3964,14328,3984,14345,4005,14361,4027,14376,4050,14390,4073,14402,4097,14413,4122,14422,4147,14431,4173,14437,4199,14443,4226,14446,4252,14449,4280,14449,4307,14449,4322,14563,4322,14570,4325,14576,4336,14577,4347,14573,4365,14564,4368,14563xe" strokecolor="#363435" stroked="t" strokeweight="0.4pt" style="position:absolute;left:3803;top:13649;width:565;height:928">
              <v:path arrowok="t"/>
            </v:shape>
            <v:shape coordorigin="3860,13709" coordsize="207,99" filled="f" path="m3860,13808l3883,13776,3898,13761,3913,13747,3928,13735,3944,13725,3960,13717,3977,13712,3995,13709,4013,13709,4033,13711,4052,13716,4066,13717e" strokecolor="#363435" stroked="t" strokeweight="0.4pt" style="position:absolute;left:3860;top:13709;width:207;height:99">
              <v:path arrowok="t"/>
            </v:shape>
            <v:shape coordorigin="3955,13636" coordsize="91,29" filled="f" path="m4046,13636l4020,13643,3997,13651,3955,13665e" strokecolor="#363435" stroked="t" strokeweight="0.4pt" style="position:absolute;left:3955;top:13636;width:91;height:29">
              <v:path arrowok="t"/>
            </v:shape>
            <v:shape coordorigin="4065,13615" coordsize="352,203" filled="f" path="m4400,13745l4389,13754,4386,13758,4383,13761,4363,13778,4347,13789,4330,13798,4312,13806,4294,13811,4276,13816,4257,13818,4238,13818,4219,13817,4201,13814,4182,13809,4164,13803,4147,13795,4130,13785,4114,13773,4100,13760,4076,13735,4069,13723,4065,13716,4065,13693,4069,13681,4080,13670,4091,13661,4102,13656,4119,13646,4137,13637,4155,13630,4174,13624,4192,13619,4211,13616,4231,13615,4250,13615,4269,13616,4288,13619,4306,13624,4325,13629,4343,13637,4360,13645,4377,13655,4393,13666,4407,13678,4416,13689,4417,13697,4417,13706,4417,13715,4417,13720,4415,13725,4410,13733,4400,13745xe" strokecolor="#363435" stroked="t" strokeweight="0.4pt" style="position:absolute;left:4065;top:13615;width:352;height:203">
              <v:path arrowok="t"/>
            </v:shape>
            <v:shape coordorigin="4417,13708" coordsize="54,2" filled="f" path="m4417,13710l4446,13709,4470,13708e" strokecolor="#363435" stroked="t" strokeweight="0.4pt" style="position:absolute;left:4417;top:13708;width:54;height:2">
              <v:path arrowok="t"/>
            </v:shape>
            <v:shape coordorigin="4418,13699" coordsize="53,3" filled="f" path="m4418,13703l4439,13701,4460,13700,4471,13699e" strokecolor="#363435" stroked="t" strokeweight="0.4pt" style="position:absolute;left:4418;top:13699;width:53;height:3">
              <v:path arrowok="t"/>
            </v:shape>
            <v:shape coordorigin="4417,13690" coordsize="51,5" filled="f" path="m4417,13695l4452,13692,4468,13690e" strokecolor="#363435" stroked="t" strokeweight="0.4pt" style="position:absolute;left:4417;top:13690;width:51;height:5">
              <v:path arrowok="t"/>
            </v:shape>
            <v:shape coordorigin="4023,13624" coordsize="116,62" filled="f" path="m4046,13636l4080,13627,4089,13625,4101,13624,4112,13624,4124,13624,4134,13626,4134,13626,4138,13628,4139,13632,4138,13635,4136,13638,4132,13640,4129,13639,4123,13638,4103,13637,4084,13640,4066,13646,4048,13654,4031,13662,4023,13666,4023,13674,4027,13681,4039,13685,4068,13685e" strokecolor="#363435" stroked="t" strokeweight="0.4pt" style="position:absolute;left:4023;top:13624;width:116;height:62">
              <v:path arrowok="t"/>
            </v:shape>
            <v:shape coordorigin="4018,13702" coordsize="47,7" filled="f" path="m4018,13702l4040,13706,4065,13709e" strokecolor="#363435" stroked="t" strokeweight="0.4pt" style="position:absolute;left:4018;top:13702;width:47;height:7">
              <v:path arrowok="t"/>
            </v:shape>
            <v:shape coordorigin="4019,13695" coordsize="45,6" filled="f" path="m4019,13695l4032,13698,4044,13700,4056,13701,4064,13702e" strokecolor="#363435" stroked="t" strokeweight="0.4pt" style="position:absolute;left:4019;top:13695;width:45;height:6">
              <v:path arrowok="t"/>
            </v:shape>
            <v:shape coordorigin="4021,13686" coordsize="44,7" filled="f" path="m4021,13686l4037,13691,4058,13693,4065,13693e" strokecolor="#363435" stroked="t" strokeweight="0.4pt" style="position:absolute;left:4021;top:13686;width:44;height:7">
              <v:path arrowok="t"/>
            </v:shape>
            <v:shape coordorigin="4564,12137" coordsize="32,273" filled="f" path="m4596,12137l4564,12410e" strokecolor="#363435" stroked="t" strokeweight="0.5pt" style="position:absolute;left:4564;top:12137;width:32;height:273">
              <v:path arrowok="t"/>
            </v:shape>
            <v:shape coordorigin="4361,13648" coordsize="0,0" filled="f" path="m4361,13648l4361,13648e" strokecolor="#363435" stroked="t" strokeweight="0.4pt" style="position:absolute;left:4361;top:13648;width:0;height:0">
              <v:path arrowok="t"/>
            </v:shape>
            <v:shape coordorigin="4350,13642" coordsize="0,0" filled="f" path="m4350,13642l4350,13642e" strokecolor="#363435" stroked="t" strokeweight="0.4pt" style="position:absolute;left:4350;top:13642;width:0;height:0">
              <v:path arrowok="t"/>
            </v:shape>
            <v:shape coordorigin="4327,13631" coordsize="0,0" filled="f" path="m4327,13631l4327,13631e" strokecolor="#363435" stroked="t" strokeweight="0.4pt" style="position:absolute;left:4327;top:13631;width:0;height:0">
              <v:path arrowok="t"/>
            </v:shape>
            <v:shape coordorigin="4271,13625" coordsize="0,0" filled="f" path="m4271,13625l4271,13625e" strokecolor="#363435" stroked="t" strokeweight="0.4pt" style="position:absolute;left:4271;top:13625;width:0;height:0">
              <v:path arrowok="t"/>
            </v:shape>
            <v:shape coordorigin="4214,13620" coordsize="0,0" filled="f" path="m4214,13620l4214,13620e" strokecolor="#363435" stroked="t" strokeweight="0.4pt" style="position:absolute;left:4214;top:13620;width:0;height:0">
              <v:path arrowok="t"/>
            </v:shape>
            <v:shape coordorigin="4135,13784" coordsize="0,0" filled="f" path="m4135,13784l4135,13784e" strokecolor="#363435" stroked="t" strokeweight="0.4pt" style="position:absolute;left:4135;top:13784;width:0;height:0">
              <v:path arrowok="t"/>
            </v:shape>
            <v:shape coordorigin="3920,12410" coordsize="552,1897" filled="f" path="m3920,12410l4472,14307e" strokecolor="#363435" stroked="t" strokeweight="0.5pt" style="position:absolute;left:3920;top:12410;width:552;height:1897">
              <v:path arrowok="t"/>
            </v:shape>
            <v:shape coordorigin="4012,12410" coordsize="551,1897" filled="f" path="m4012,14307l4564,12410e" strokecolor="#363435" stroked="t" strokeweight="0.5pt" style="position:absolute;left:4012;top:12410;width:551;height:1897">
              <v:path arrowok="t"/>
            </v:shape>
            <v:shape coordorigin="3888,12137" coordsize="32,273" filled="f" path="m3888,12137l3920,12410e" strokecolor="#363435" stroked="t" strokeweight="0.5pt" style="position:absolute;left:3888;top:12137;width:32;height:273">
              <v:path arrowok="t"/>
            </v:shape>
            <v:shape coordorigin="3633,9917" coordsize="1108,166" fillcolor="#D1D2D4" filled="t" path="m3633,10084l4741,10084,4741,9917,3633,9917,3633,10084xe" stroked="f" style="position:absolute;left:3633;top:9917;width:1108;height:166">
              <v:path arrowok="t"/>
              <v:fill/>
            </v:shape>
            <v:shape coordorigin="3633,9917" coordsize="1108,166" filled="f" path="m4741,10084l3633,10084,3633,9917,4741,9917,4741,10084xe" strokecolor="#363435" stroked="t" strokeweight="0.25pt" style="position:absolute;left:3633;top:9917;width:1108;height:166">
              <v:path arrowok="t"/>
            </v:shape>
            <v:shape coordorigin="6478,10829" coordsize="166,1048" fillcolor="#D1D2D4" filled="t" path="m6478,11877l6644,11877,6644,10829,6478,10829,6478,11877xe" stroked="f" style="position:absolute;left:6478;top:10829;width:166;height:1048">
              <v:path arrowok="t"/>
              <v:fill/>
            </v:shape>
            <v:shape coordorigin="6478,10829" coordsize="166,1048" filled="f" path="m6478,11877l6644,11877,6644,10829,6478,10829,6478,11877xe" strokecolor="#363435" stroked="t" strokeweight="0.25pt" style="position:absolute;left:6478;top:10829;width:166;height:1048">
              <v:path arrowok="t"/>
            </v:shape>
            <v:shape coordorigin="3633,10084" coordsize="1108,0" filled="f" path="m3633,10084l4741,10084e" strokecolor="#363435" stroked="t" strokeweight="1.217pt" style="position:absolute;left:3633;top:10084;width:1108;height:0">
              <v:path arrowok="t"/>
            </v:shape>
            <v:shape coordorigin="6478,10829" coordsize="0,1048" filled="f" path="m6478,10829l6478,11877e" strokecolor="#363435" stroked="t" strokeweight="1.217pt" style="position:absolute;left:6478;top:10829;width:0;height:1048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="22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6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ador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4577" w:w="4702"/>
            <w:col w:w="561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245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111" w:right="-47"/>
      </w:pPr>
      <w:r>
        <w:pict>
          <v:group coordorigin="871,-77" coordsize="2640,0" style="position:absolute;margin-left:43.5705pt;margin-top:-3.84806pt;width:132pt;height:0pt;mso-position-horizontal-relative:page;mso-position-vertical-relative:paragraph;z-index:-5199">
            <v:shape coordorigin="871,-77" coordsize="2640,0" filled="f" path="m871,-77l3511,-77e" strokecolor="#363435" stroked="t" strokeweight="0.5pt" style="position:absolute;left:871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82" w:line="271" w:lineRule="auto"/>
        <w:ind w:right="73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luminos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recorridos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haces.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Dicho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modo,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imágenes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virtuales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coinciden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otra,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cuando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cero,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solamente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cuando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compensado.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ind w:right="409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IX.4.1.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Requisitos</w:t>
      </w:r>
      <w:r>
        <w:rPr>
          <w:rFonts w:ascii="Times New Roman" w:cs="Times New Roman" w:eastAsia="Times New Roman" w:hAnsi="Times New Roman"/>
          <w:i/>
          <w:color w:val="363435"/>
          <w:spacing w:val="4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2"/>
          <w:sz w:val="20"/>
          <w:szCs w:val="20"/>
        </w:rPr>
        <w:t>coherencia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right="7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requisitos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debe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satis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acer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temporal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mayore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cuant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grand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especial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compensado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podemo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xplica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claramente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desd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vist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diferente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equ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alentes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eremo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continua-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ción.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right="72"/>
      </w:pP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Consideremo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primer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luminos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monocromátic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atr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vies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plac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vidrio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monocromático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corto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cierta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función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moduladora.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atr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debido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dispersión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cromá-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tica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componente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monocromática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sufr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retras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diferent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determinad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grues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índic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refracció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gú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20" w:lineRule="exact"/>
        <w:ind w:right="5197"/>
        <w:sectPr>
          <w:pgSz w:h="15560" w:w="11640"/>
          <w:pgMar w:bottom="280" w:left="760" w:right="1040" w:top="780"/>
          <w:cols w:equalWidth="off" w:num="2">
            <w:col w:space="260" w:w="2731"/>
            <w:col w:w="6849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siguiente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-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xpresión: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before="63" w:line="180" w:lineRule="exact"/>
        <w:ind w:left="6009" w:right="348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-17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position w:val="-3"/>
          <w:sz w:val="20"/>
          <w:szCs w:val="20"/>
        </w:rPr>
        <w:t>π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40" w:lineRule="exact"/>
        <w:ind w:left="5647"/>
      </w:pPr>
      <w:r>
        <w:pict>
          <v:group coordorigin="6804,79" coordsize="272,0" style="position:absolute;margin-left:340.221pt;margin-top:3.94325pt;width:13.612pt;height:0pt;mso-position-horizontal-relative:page;mso-position-vertical-relative:paragraph;z-index:-5198">
            <v:shape coordorigin="6804,79" coordsize="272,0" filled="f" path="m6804,79l7077,79e" strokecolor="#363435" stroked="t" strokeweight="0.558pt" style="position:absolute;left:6804;top:79;width:272;height:0">
              <v:path arrowok="t"/>
            </v:shape>
            <w10:wrap type="none"/>
          </v:group>
        </w:pict>
      </w:r>
      <w:r>
        <w:pict>
          <v:shape filled="f" stroked="f" style="position:absolute;margin-left:366.378pt;margin-top:1.88438pt;width:7.8pt;height:10pt;mso-position-horizontal-relative:page;mso-position-vertical-relative:paragraph;z-index:-5197" type="#_x0000_t202">
            <v:textbox inset="0,0,0,0">
              <w:txbxContent>
                <w:p>
                  <w:pPr>
                    <w:rPr>
                      <w:rFonts w:ascii="Cambria" w:cs="Cambria" w:eastAsia="Cambria" w:hAnsi="Cambria"/>
                      <w:sz w:val="20"/>
                      <w:szCs w:val="20"/>
                    </w:rPr>
                    <w:jc w:val="left"/>
                    <w:spacing w:line="120" w:lineRule="exact"/>
                    <w:ind w:right="-50"/>
                  </w:pPr>
                  <w:r>
                    <w:rPr>
                      <w:rFonts w:ascii="Cambria" w:cs="Cambria" w:eastAsia="Cambria" w:hAnsi="Cambria"/>
                      <w:color w:val="363435"/>
                      <w:spacing w:val="0"/>
                      <w:w w:val="141"/>
                      <w:position w:val="2"/>
                      <w:sz w:val="20"/>
                      <w:szCs w:val="20"/>
                    </w:rPr>
                    <w:t>−</w:t>
                  </w:r>
                  <w:r>
                    <w:rPr>
                      <w:rFonts w:ascii="Cambria" w:cs="Cambria" w:eastAsia="Cambria" w:hAnsi="Cambria"/>
                      <w:color w:val="000000"/>
                      <w:spacing w:val="0"/>
                      <w:w w:val="100"/>
                      <w:position w:val="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pict>
          <v:shape filled="f" stroked="f" style="position:absolute;margin-left:328.481pt;margin-top:1.88808pt;width:7.8pt;height:10pt;mso-position-horizontal-relative:page;mso-position-vertical-relative:paragraph;z-index:-5196" type="#_x0000_t202">
            <v:textbox inset="0,0,0,0">
              <w:txbxContent>
                <w:p>
                  <w:pPr>
                    <w:rPr>
                      <w:rFonts w:ascii="Cambria" w:cs="Cambria" w:eastAsia="Cambria" w:hAnsi="Cambria"/>
                      <w:sz w:val="20"/>
                      <w:szCs w:val="20"/>
                    </w:rPr>
                    <w:jc w:val="left"/>
                    <w:spacing w:line="120" w:lineRule="exact"/>
                    <w:ind w:right="-50"/>
                  </w:pPr>
                  <w:r>
                    <w:rPr>
                      <w:rFonts w:ascii="Cambria" w:cs="Cambria" w:eastAsia="Cambria" w:hAnsi="Cambria"/>
                      <w:color w:val="363435"/>
                      <w:spacing w:val="0"/>
                      <w:w w:val="141"/>
                      <w:position w:val="2"/>
                      <w:sz w:val="20"/>
                      <w:szCs w:val="20"/>
                    </w:rPr>
                    <w:t>=</w:t>
                  </w:r>
                  <w:r>
                    <w:rPr>
                      <w:rFonts w:ascii="Cambria" w:cs="Cambria" w:eastAsia="Cambria" w:hAnsi="Cambria"/>
                      <w:color w:val="000000"/>
                      <w:spacing w:val="0"/>
                      <w:w w:val="100"/>
                      <w:position w:val="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          </w:t>
      </w:r>
      <w:r>
        <w:rPr>
          <w:rFonts w:ascii="Times New Roman" w:cs="Times New Roman" w:eastAsia="Times New Roman" w:hAnsi="Times New Roman"/>
          <w:i/>
          <w:color w:val="363435"/>
          <w:spacing w:val="45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   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16"/>
          <w:w w:val="100"/>
          <w:position w:val="-1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(IX.28)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line="160" w:lineRule="exact"/>
        <w:ind w:left="6091" w:right="3550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position w:val="1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firstLine="240" w:left="2991" w:right="7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salir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componentes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monocromáticas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tendrá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relació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diferent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cuand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entraron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producir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salida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modulación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ella.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Dicho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modo,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dispersión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cromática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modif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pulso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vés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ella.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2991" w:right="7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gresando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ahora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Michelson,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compen-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sado,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atr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viesa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eces,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mientras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sólo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ez.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ocasiona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trenes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eren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tengan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funció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moduladora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aunqu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rang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espectra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grande.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tendrán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uena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visibilidad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sólo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trenes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eren</w:t>
      </w:r>
      <w:r>
        <w:rPr>
          <w:rFonts w:ascii="Times New Roman" w:cs="Times New Roman" w:eastAsia="Times New Roman" w:hAnsi="Times New Roman"/>
          <w:color w:val="363435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tengan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forma,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además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coincidan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manera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adelant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rang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espectra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grande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bastar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hace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coincidan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viend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palabras,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haciendo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anule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central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espectro.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emba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blanca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rango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espectral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grande,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necesario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compensado.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2991" w:right="74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xpuest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hace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meno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cuart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longitu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longitu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present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luminoso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construct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destruct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vic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ers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unas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mientras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blanca,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viamente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posible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sólo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compensado.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20" w:lineRule="exact"/>
        <w:ind w:left="299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IX.4.2.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position w:val="-1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ipos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observadas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6"/>
          <w:szCs w:val="2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11" w:right="-6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246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right="74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imágenes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paralelas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sólo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xactamente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neados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perpendicular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incidentes.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gún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orientaciones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rela-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imágene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luminosa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obte-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inclinación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grues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tip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intermedio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llamadas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localizadas,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gún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eremos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guida.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 w:line="271" w:lineRule="auto"/>
        <w:ind w:firstLine="240" w:right="74"/>
        <w:sectPr>
          <w:type w:val="continuous"/>
          <w:pgSz w:h="15560" w:w="11640"/>
          <w:pgMar w:bottom="280" w:left="760" w:right="1040" w:top="1080"/>
          <w:cols w:equalWidth="off" w:num="2">
            <w:col w:space="2449" w:w="542"/>
            <w:col w:w="6849"/>
          </w:cols>
        </w:sectPr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imágene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xtendid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paralela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inclinación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acuerd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vimo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sección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8" w:line="160" w:lineRule="exact"/>
      </w:pP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55" w:lineRule="auto"/>
        <w:ind w:hanging="86" w:left="1853" w:right="-3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Imágenes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luminosa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xtendida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70" w:line="255" w:lineRule="auto"/>
        <w:ind w:left="-16" w:right="-16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monocromática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xtendida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1" w:line="160" w:lineRule="exact"/>
      </w:pPr>
      <w:r>
        <w:br w:type="column"/>
      </w: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ectPr>
          <w:pgSz w:h="15560" w:w="11640"/>
          <w:pgMar w:bottom="280" w:left="900" w:right="900" w:top="820"/>
          <w:cols w:equalWidth="off" w:num="3">
            <w:col w:space="1534" w:w="3342"/>
            <w:col w:space="1094" w:w="1120"/>
            <w:col w:w="2750"/>
          </w:cols>
        </w:sectPr>
      </w:pPr>
      <w:r>
        <w:pict>
          <v:group coordorigin="7969,-77" coordsize="2640,0" style="position:absolute;margin-left:398.469pt;margin-top:-3.84806pt;width:132pt;height:0pt;mso-position-horizontal-relative:page;mso-position-vertical-relative:paragraph;z-index:-5195">
            <v:shape coordorigin="7969,-77" coordsize="2640,0" filled="f" path="m7969,-77l10609,-77e" strokecolor="#363435" stroked="t" strokeweight="0.5pt" style="position:absolute;left:7969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11"/>
          <w:szCs w:val="11"/>
        </w:rPr>
        <w:jc w:val="left"/>
        <w:spacing w:before="36" w:line="200" w:lineRule="exact"/>
        <w:ind w:left="1560"/>
      </w:pPr>
      <w:r>
        <w:rPr>
          <w:rFonts w:ascii="Times New Roman" w:cs="Times New Roman" w:eastAsia="Times New Roman" w:hAnsi="Times New Roman"/>
          <w:i/>
          <w:color w:val="363435"/>
          <w:position w:val="-1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-27"/>
          <w:position w:val="-1"/>
          <w:sz w:val="18"/>
          <w:szCs w:val="18"/>
        </w:rPr>
        <w:t> </w:t>
      </w:r>
      <w:r>
        <w:rPr>
          <w:rFonts w:ascii="Cambria" w:cs="Cambria" w:eastAsia="Cambria" w:hAnsi="Cambria"/>
          <w:color w:val="363435"/>
          <w:spacing w:val="0"/>
          <w:w w:val="122"/>
          <w:position w:val="7"/>
          <w:sz w:val="11"/>
          <w:szCs w:val="11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8"/>
          <w:szCs w:val="18"/>
        </w:rPr>
        <w:jc w:val="left"/>
        <w:spacing w:before="8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  <w:ind w:left="1500"/>
      </w:pPr>
      <w:r>
        <w:pict>
          <v:group coordorigin="1794,1356" coordsize="5150,3649" style="position:absolute;margin-left:89.719pt;margin-top:67.8225pt;width:257.499pt;height:182.437pt;mso-position-horizontal-relative:page;mso-position-vertical-relative:page;z-index:-5194">
            <v:shape coordorigin="1808,1655" coordsize="9,2706" filled="f" path="m1808,1655l1817,4361e" strokecolor="#363435" stroked="t" strokeweight="1.381pt" style="position:absolute;left:1808;top:1655;width:9;height:2706">
              <v:path arrowok="t"/>
            </v:shape>
            <v:shape coordorigin="2213,1710" coordsize="304,2725" filled="f" path="m2517,1710l2213,4434e" strokecolor="#363435" stroked="t" strokeweight="1.381pt" style="position:absolute;left:2213;top:1710;width:304;height:2725">
              <v:path arrowok="t"/>
            </v:shape>
            <v:shape coordorigin="6926,1443" coordsize="0,3544" filled="f" path="m6926,1443l6926,4987e" strokecolor="#363435" stroked="t" strokeweight="1.841pt" style="position:absolute;left:6926;top:1443;width:0;height:3544">
              <v:path arrowok="t"/>
            </v:shape>
            <v:shape coordorigin="1817,1940" coordsize="5109,1068" filled="f" path="m1817,3008l6926,1940e" strokecolor="#363435" stroked="t" strokeweight="0.69pt" style="position:absolute;left:1817;top:1940;width:5109;height:1068">
              <v:path arrowok="t"/>
            </v:shape>
            <v:shape coordorigin="2385,2889" coordsize="2593,1178" filled="f" path="m2385,2889l4979,4067e" strokecolor="#363435" stroked="t" strokeweight="0.69pt" style="position:absolute;left:2385;top:2889;width:2593;height:1178">
              <v:path arrowok="t"/>
            </v:shape>
            <v:shape coordorigin="1817,3008" coordsize="3208,938" filled="f" path="m1817,3008l5026,3945e" strokecolor="#363435" stroked="t" strokeweight="0.69pt" style="position:absolute;left:1817;top:3008;width:3208;height:938">
              <v:path arrowok="t"/>
            </v:shape>
            <v:shape style="position:absolute;left:4979;top:3753;width:919;height:790" type="#_x0000_t75">
              <v:imagedata o:title="" r:id="rId21"/>
            </v:shape>
            <v:shape coordorigin="1941,1507" coordsize="444,382" filled="f" path="m1941,1889l2385,1507e" strokecolor="#363435" stroked="t" strokeweight="0.368pt" style="position:absolute;left:1941;top:1507;width:444;height:382">
              <v:path arrowok="t"/>
            </v:shape>
            <v:shape coordorigin="1882,1858" coordsize="89,82" fillcolor="#363435" filled="t" path="m1971,1897l1938,1858,1882,1940,1971,1897xe" stroked="f" style="position:absolute;left:1882;top:1858;width:89;height:82">
              <v:path arrowok="t"/>
              <v:fill/>
            </v:shape>
            <v:shape coordorigin="2385,1507" coordsize="0,147" filled="f" path="m2385,1507l2385,1655e" strokecolor="#363435" stroked="t" strokeweight="0.368pt" style="position:absolute;left:2385;top:1507;width:0;height:147">
              <v:path arrowok="t"/>
            </v:shape>
            <v:shape coordorigin="2385,1360" coordsize="306,295" filled="f" path="m2385,1655l2692,1360e" strokecolor="#363435" stroked="t" strokeweight="0.368pt" style="position:absolute;left:2385;top:1360;width:306;height:295">
              <v:path arrowok="t"/>
            </v:shape>
            <v:shape coordorigin="2586,1710" coordsize="161,214" filled="f" path="m2586,1924l2747,1710e" strokecolor="#363435" stroked="t" strokeweight="0.368pt" style="position:absolute;left:2586;top:1710;width:161;height:214">
              <v:path arrowok="t"/>
            </v:shape>
            <v:shape coordorigin="2539,1894" coordsize="78,92" fillcolor="#363435" filled="t" path="m2617,1925l2576,1894,2539,1986,2617,1925xe" stroked="f" style="position:absolute;left:2539;top:1894;width:78;height:92">
              <v:path arrowok="t"/>
              <v:fill/>
            </v:shape>
            <v:shape coordorigin="2747,1710" coordsize="64,138" filled="f" path="m2747,1710l2811,1848e" strokecolor="#363435" stroked="t" strokeweight="0.368pt" style="position:absolute;left:2747;top:1710;width:64;height:138">
              <v:path arrowok="t"/>
            </v:shape>
            <v:shape coordorigin="2811,1464" coordsize="249,384" filled="f" path="m2811,1848l3060,1464e" strokecolor="#363435" stroked="t" strokeweight="0.368pt" style="position:absolute;left:2811;top:1464;width:249;height:384">
              <v:path arrowok="t"/>
            </v:shape>
            <v:shape coordorigin="3557,3861" coordsize="313,217" filled="f" path="m3870,3861l3557,4079e" strokecolor="#363435" stroked="t" strokeweight="0.368pt" style="position:absolute;left:3557;top:3861;width:313;height:217">
              <v:path arrowok="t"/>
            </v:shape>
            <v:shape coordorigin="3841,3817" coordsize="93,76" fillcolor="#363435" filled="t" path="m3841,3850l3870,3892,3934,3817,3841,3850xe" stroked="f" style="position:absolute;left:3841;top:3817;width:93;height:76">
              <v:path arrowok="t"/>
              <v:fill/>
            </v:shape>
            <v:shape coordorigin="3557,4079" coordsize="189,13" filled="f" path="m3557,4079l3746,4091e" strokecolor="#363435" stroked="t" strokeweight="0.368pt" style="position:absolute;left:3557;top:4079;width:189;height:13">
              <v:path arrowok="t"/>
            </v:shape>
            <v:shape coordorigin="3424,4091" coordsize="322,259" filled="f" path="m3746,4091l3424,4350e" strokecolor="#363435" stroked="t" strokeweight="0.368pt" style="position:absolute;left:3424;top:4091;width:322;height:259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13" w:line="200" w:lineRule="exact"/>
        <w:ind w:left="3934" w:right="47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Ojo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-1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ador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="22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2"/>
          <w:szCs w:val="22"/>
        </w:rPr>
      </w:r>
    </w:p>
    <w:p>
      <w:pPr>
        <w:rPr>
          <w:sz w:val="26"/>
          <w:szCs w:val="26"/>
        </w:rPr>
        <w:jc w:val="left"/>
        <w:spacing w:before="16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55" w:lineRule="auto"/>
        <w:ind w:hanging="408" w:left="2101" w:right="-3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Posición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localizadas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7" w:line="278" w:lineRule="auto"/>
        <w:ind w:right="112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3.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9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ormación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localizadas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" w:line="200" w:lineRule="exact"/>
        <w:sectPr>
          <w:type w:val="continuous"/>
          <w:pgSz w:h="15560" w:w="11640"/>
          <w:pgMar w:bottom="280" w:left="900" w:right="900" w:top="1080"/>
          <w:cols w:equalWidth="off" w:num="2">
            <w:col w:space="3761" w:w="3309"/>
            <w:col w:w="2770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Mi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position w:val="-1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helson.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="20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0"/>
          <w:szCs w:val="20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left="109" w:right="-33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anterio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enfocad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nito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medio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telescopio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circulare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compensado,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compensad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inclinació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plac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visor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elíptica.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-32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imágene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ángul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diferent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será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tip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grueso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recta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paralelas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estará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juntas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mayo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ángul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imágenes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Estrictament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hablando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grues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sól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colocad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nit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virtual-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medio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IX.12.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-32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imágene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paralela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infi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nito,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serán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tipo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intermedio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grueso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inclinación,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llamadas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localizadas.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arcos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angosta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cuña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imágenes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fuentes.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entender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cómo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franjas,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consideremos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IX.13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ray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correspondient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6"/>
          <w:w w:val="100"/>
          <w:position w:val="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Ahor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reúnen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estos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rayos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infi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nito</w:t>
      </w:r>
      <w:r>
        <w:rPr>
          <w:rFonts w:ascii="Times New Roman" w:cs="Times New Roman" w:eastAsia="Times New Roman" w:hAnsi="Times New Roman"/>
          <w:color w:val="363435"/>
          <w:spacing w:val="-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caso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grueso,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sino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pun-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bien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nido</w:t>
      </w:r>
      <w:r>
        <w:rPr>
          <w:rFonts w:ascii="Times New Roman" w:cs="Times New Roman" w:eastAsia="Times New Roman" w:hAnsi="Times New Roman"/>
          <w:color w:val="363435"/>
          <w:spacing w:val="-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espacio.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mot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les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llamado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localizadas.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IX.1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obteners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Michelson.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ind w:left="109" w:right="273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IX.4.3.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Patrón</w:t>
      </w:r>
      <w:r>
        <w:rPr>
          <w:rFonts w:ascii="Times New Roman" w:cs="Times New Roman" w:eastAsia="Times New Roman" w:hAnsi="Times New Roman"/>
          <w:i/>
          <w:color w:val="363435"/>
          <w:spacing w:val="2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3"/>
          <w:sz w:val="20"/>
          <w:szCs w:val="20"/>
        </w:rPr>
        <w:t>complementaria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60" w:lineRule="exact"/>
        <w:ind w:left="109" w:right="-40"/>
      </w:pP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Michelso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patrone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manera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simultánea.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normal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estudiado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ador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coloca-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ecinda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luminos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haci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Ahí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podr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imágene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dich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ref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ejada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25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position w:val="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ah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í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patró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IX.15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position w:val="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ambié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fáci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patrone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siempre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misma;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así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ellos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anula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destruct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también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anularía.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parece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contradecir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principio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conser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gía,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pues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entraría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sistema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nunca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saldría.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21" w:line="271" w:lineRule="auto"/>
        <w:ind w:firstLine="240" w:left="110" w:right="-34"/>
      </w:pP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aparent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paradoj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resuel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consideramo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baj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xió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bajo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transmisió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genera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cambio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capítul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posterio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estudiaremos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relacione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Sto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xió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transmisió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dieléctricos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ellas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posible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demostrar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cambios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tales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hay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  <w:ind w:left="270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3"/>
        <w:ind w:left="270"/>
      </w:pPr>
      <w:r>
        <w:pict>
          <v:shape style="width:105pt;height:104.885pt" type="#_x0000_t75">
            <v:imagedata o:title="" r:id="rId22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27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61"/>
        <w:ind w:left="270"/>
      </w:pPr>
      <w:r>
        <w:pict>
          <v:shape style="width:105pt;height:104.877pt" type="#_x0000_t75">
            <v:imagedata o:title="" r:id="rId23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27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c)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61"/>
        <w:ind w:left="270"/>
      </w:pPr>
      <w:r>
        <w:pict>
          <v:shape style="width:105pt;height:105.483pt" type="#_x0000_t75">
            <v:imagedata o:title="" r:id="rId24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3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78" w:lineRule="auto"/>
        <w:ind w:right="534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4.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que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observan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" w:line="278" w:lineRule="auto"/>
        <w:ind w:right="12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Mi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helson.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igual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inclinación,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localizadas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igual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grueso.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right"/>
        <w:spacing w:before="93"/>
        <w:ind w:right="111"/>
        <w:sectPr>
          <w:type w:val="continuous"/>
          <w:pgSz w:h="15560" w:w="11640"/>
          <w:pgMar w:bottom="280" w:left="900" w:right="900" w:top="1080"/>
          <w:cols w:equalWidth="off" w:num="2">
            <w:col w:space="235" w:w="6834"/>
            <w:col w:w="2771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89"/>
          <w:sz w:val="32"/>
          <w:szCs w:val="32"/>
        </w:rPr>
        <w:t>247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before="71" w:line="300" w:lineRule="exact"/>
        <w:ind w:left="111"/>
      </w:pPr>
      <w:r>
        <w:pict>
          <v:group coordorigin="871,94" coordsize="2640,0" style="position:absolute;margin-left:43.5705pt;margin-top:4.70194pt;width:132pt;height:0pt;mso-position-horizontal-relative:page;mso-position-vertical-relative:paragraph;z-index:-5193">
            <v:shape coordorigin="871,94" coordsize="2640,0" filled="f" path="m871,94l3511,94e" strokecolor="#363435" stroked="t" strokeweight="0.5pt" style="position:absolute;left:871;top:94;width:2640;height:0">
              <v:path arrowok="t"/>
            </v:shape>
            <w10:wrap type="none"/>
          </v:group>
        </w:pict>
      </w:r>
      <w:r>
        <w:pict>
          <v:group coordorigin="5269,100" coordsize="3679,2466" style="position:absolute;margin-left:263.45pt;margin-top:5.02494pt;width:183.965pt;height:123.282pt;mso-position-horizontal-relative:page;mso-position-vertical-relative:paragraph;z-index:-5192">
            <v:shape style="position:absolute;left:6726;top:1083;width:892;height:843" type="#_x0000_t75">
              <v:imagedata o:title="" r:id="rId25"/>
            </v:shape>
            <v:shape coordorigin="6726,1083" coordsize="892,843" filled="f" path="m6824,1925l7618,1175,7520,1083,6726,1833,6824,1925e" strokecolor="#363435" stroked="t" strokeweight="0.25pt" style="position:absolute;left:6726;top:1083;width:892;height:843">
              <v:path arrowok="t"/>
            </v:shape>
            <v:shape coordorigin="7065,1513" coordsize="150,43" filled="f" path="m7065,1513l7215,1556e" strokecolor="#363435" stroked="t" strokeweight="0.75pt" style="position:absolute;left:7065;top:1513;width:150;height:43">
              <v:path arrowok="t"/>
            </v:shape>
            <v:shape coordorigin="7169,1414" coordsize="46,142" filled="f" path="m7215,1556l7169,1414e" strokecolor="#363435" stroked="t" strokeweight="0.75pt" style="position:absolute;left:7169;top:1414;width:46;height:142">
              <v:path arrowok="t"/>
            </v:shape>
            <v:shape coordorigin="6824,1175" coordsize="794,750" filled="f" path="m7618,1175l6824,1925e" strokecolor="#363435" stroked="t" strokeweight="0.624pt" style="position:absolute;left:6824;top:1175;width:794;height:750">
              <v:path arrowok="t"/>
            </v:shape>
            <v:shape coordorigin="7169,343" coordsize="0,1071" filled="f" path="m7169,1414l7169,343e" strokecolor="#363435" stroked="t" strokeweight="0.75pt" style="position:absolute;left:7169;top:343;width:0;height:1071">
              <v:path arrowok="t"/>
            </v:shape>
            <v:shape coordorigin="6580,237" coordsize="1099,0" filled="f" path="m7678,237l6580,237e" strokecolor="#363435" stroked="t" strokeweight="0.624pt" style="position:absolute;left:6580;top:237;width:1099;height:0">
              <v:path arrowok="t"/>
            </v:shape>
            <v:shape coordorigin="6580,107" coordsize="1099,130" fillcolor="#D1D2D4" filled="t" path="m6580,237l7678,237,7678,107,6580,107,6580,237xe" stroked="f" style="position:absolute;left:6580;top:107;width:1099;height:130">
              <v:path arrowok="t"/>
              <v:fill/>
            </v:shape>
            <v:shape coordorigin="6580,107" coordsize="1099,130" filled="f" path="m6580,237l7678,237,7678,107,6580,107,6580,237e" strokecolor="#363435" stroked="t" strokeweight="0.25pt" style="position:absolute;left:6580;top:107;width:1099;height:130">
              <v:path arrowok="t"/>
            </v:shape>
            <v:shape coordorigin="7134,237" coordsize="70,130" fillcolor="#363435" filled="t" path="m7204,367l7169,237,7134,367,7204,367xe" stroked="f" style="position:absolute;left:7134;top:237;width:70;height:130">
              <v:path arrowok="t"/>
              <v:fill/>
            </v:shape>
            <v:shape coordorigin="7215,1556" coordsize="1489,0" filled="f" path="m7215,1556l8704,1556e" strokecolor="#363435" stroked="t" strokeweight="0.75pt" style="position:absolute;left:7215;top:1556;width:1489;height:0">
              <v:path arrowok="t"/>
            </v:shape>
            <v:shape coordorigin="8810,999" coordsize="0,1086" filled="f" path="m8810,2085l8810,999e" strokecolor="#363435" stroked="t" strokeweight="0.624pt" style="position:absolute;left:8810;top:999;width:0;height:1086">
              <v:path arrowok="t"/>
            </v:shape>
            <v:shape coordorigin="8810,999" coordsize="132,1086" fillcolor="#D1D2D4" filled="t" path="m8810,999l8810,2085,8942,2085,8942,999,8810,999xe" stroked="f" style="position:absolute;left:8810;top:999;width:132;height:1086">
              <v:path arrowok="t"/>
              <v:fill/>
            </v:shape>
            <v:shape coordorigin="8810,999" coordsize="132,1086" filled="f" path="m8810,999l8810,2085,8942,2085,8942,999,8810,999e" strokecolor="#363435" stroked="t" strokeweight="0.25pt" style="position:absolute;left:8810;top:999;width:132;height:1086">
              <v:path arrowok="t"/>
            </v:shape>
            <v:shape coordorigin="8680,1521" coordsize="130,70" fillcolor="#363435" filled="t" path="m8680,1591l8810,1556,8680,1521,8680,1591xe" stroked="f" style="position:absolute;left:8680;top:1521;width:130;height:70">
              <v:path arrowok="t"/>
              <v:fill/>
            </v:shape>
            <v:shape coordorigin="6873,1700" coordsize="29,8" filled="f" path="m6873,1700l6902,1709e" strokecolor="#363435" stroked="t" strokeweight="0.4pt" style="position:absolute;left:6873;top:1700;width:29;height:8">
              <v:path arrowok="t"/>
            </v:shape>
            <v:shape coordorigin="6929,1716" coordsize="53,15" filled="f" path="m6929,1716l6981,1731e" strokecolor="#363435" stroked="t" strokeweight="0.4pt" style="position:absolute;left:6929;top:1716;width:53;height:15">
              <v:path arrowok="t"/>
              <v:stroke dashstyle="dash"/>
            </v:shape>
            <v:shape coordorigin="6994,1735" coordsize="29,8" filled="f" path="m6994,1735l7023,1744e" strokecolor="#363435" stroked="t" strokeweight="0.4pt" style="position:absolute;left:6994;top:1735;width:29;height:8">
              <v:path arrowok="t"/>
            </v:shape>
            <v:shape coordorigin="7014,1715" coordsize="9,29" filled="f" path="m7023,1744l7014,1715e" strokecolor="#363435" stroked="t" strokeweight="0.4pt" style="position:absolute;left:7014;top:1715;width:9;height:29">
              <v:path arrowok="t"/>
            </v:shape>
            <v:shape coordorigin="6991,1643" coordsize="16,48" filled="f" path="m7006,1691l6991,1643e" strokecolor="#363435" stroked="t" strokeweight="0.4pt" style="position:absolute;left:6991;top:1643;width:16;height:48">
              <v:path arrowok="t"/>
              <v:stroke dashstyle="dash"/>
            </v:shape>
            <v:shape coordorigin="6978,1602" coordsize="9,29" filled="f" path="m6987,1631l6978,1602e" strokecolor="#363435" stroked="t" strokeweight="0.4pt" style="position:absolute;left:6978;top:1602;width:9;height:29">
              <v:path arrowok="t"/>
            </v:shape>
            <v:shape coordorigin="6797,1769" coordsize="29,8" filled="f" path="m6797,1769l6826,1777e" strokecolor="#363435" stroked="t" strokeweight="0.4pt" style="position:absolute;left:6797;top:1769;width:29;height:8">
              <v:path arrowok="t"/>
            </v:shape>
            <v:shape coordorigin="6852,1784" coordsize="53,15" filled="f" path="m6852,1784l6905,1800e" strokecolor="#363435" stroked="t" strokeweight="0.4pt" style="position:absolute;left:6852;top:1784;width:53;height:15">
              <v:path arrowok="t"/>
              <v:stroke dashstyle="dash"/>
            </v:shape>
            <v:shape coordorigin="6918,1803" coordsize="29,8" filled="f" path="m6918,1803l6947,1812e" strokecolor="#363435" stroked="t" strokeweight="0.4pt" style="position:absolute;left:6918;top:1803;width:29;height:8">
              <v:path arrowok="t"/>
            </v:shape>
            <v:shape coordorigin="5281,1513" coordsize="911,0" filled="f" path="m6192,1513l5281,1513e" strokecolor="#363435" stroked="t" strokeweight="0.75pt" style="position:absolute;left:5281;top:1513;width:911;height:0">
              <v:path arrowok="t"/>
            </v:shape>
            <v:shape coordorigin="6168,1478" coordsize="130,70" fillcolor="#363435" filled="t" path="m6168,1478l6168,1548,6299,1513,6168,1478xe" stroked="f" style="position:absolute;left:6168;top:1478;width:130;height:70">
              <v:path arrowok="t"/>
              <v:fill/>
            </v:shape>
            <v:shape coordorigin="5281,1083" coordsize="0,843" filled="f" path="m5281,1083l5281,1925e" strokecolor="#363435" stroked="t" strokeweight="1.2pt" style="position:absolute;left:5281;top:1083;width:0;height:843">
              <v:path arrowok="t"/>
            </v:shape>
            <v:shape coordorigin="6273,1513" coordsize="792,0" filled="f" path="m6273,1513l7065,1513e" strokecolor="#363435" stroked="t" strokeweight="0.75pt" style="position:absolute;left:6273;top:1513;width:792;height:0">
              <v:path arrowok="t"/>
            </v:shape>
            <v:shape coordorigin="6978,1501" coordsize="0,30" filled="f" path="m6978,1531l6978,1501e" strokecolor="#363435" stroked="t" strokeweight="0.4pt" style="position:absolute;left:6978;top:1501;width:0;height:30">
              <v:path arrowok="t"/>
            </v:shape>
            <v:shape coordorigin="6978,287" coordsize="0,1175" filled="f" path="m6978,1461l6978,287e" strokecolor="#363435" stroked="t" strokeweight="0.4pt" style="position:absolute;left:6978;top:287;width:0;height:1175">
              <v:path arrowok="t"/>
              <v:stroke dashstyle="dash"/>
            </v:shape>
            <v:shape coordorigin="6978,237" coordsize="0,30" filled="f" path="m6978,267l6978,237e" strokecolor="#363435" stroked="t" strokeweight="0.4pt" style="position:absolute;left:6978;top:237;width:0;height:30">
              <v:path arrowok="t"/>
            </v:shape>
            <v:shape coordorigin="6954,1515" coordsize="46,87" fillcolor="#363435" filled="t" path="m7001,1515l6954,1515,6978,1602,7001,1515xe" stroked="f" style="position:absolute;left:6954;top:1515;width:46;height:87">
              <v:path arrowok="t"/>
              <v:fill/>
            </v:shape>
            <v:shape coordorigin="7023,1744" coordsize="0,30" filled="f" path="m7023,1744l7023,1774e" strokecolor="#363435" stroked="t" strokeweight="0.4pt" style="position:absolute;left:7023;top:1744;width:0;height:30">
              <v:path arrowok="t"/>
            </v:shape>
            <v:shape coordorigin="7023,1817" coordsize="0,623" filled="f" path="m7023,1817l7023,2440e" strokecolor="#363435" stroked="t" strokeweight="0.4pt" style="position:absolute;left:7023;top:1817;width:0;height:623">
              <v:path arrowok="t"/>
              <v:stroke dashstyle="dash"/>
            </v:shape>
            <v:shape coordorigin="7023,2461" coordsize="0,30" filled="f" path="m7023,2461l7023,2491e" strokecolor="#363435" stroked="t" strokeweight="0.4pt" style="position:absolute;left:7023;top:2461;width:0;height:30">
              <v:path arrowok="t"/>
            </v:shape>
            <v:shape coordorigin="7000,2475" coordsize="46,87" fillcolor="#363435" filled="t" path="m7000,2475l7023,2562,7047,2475,7000,2475xe" stroked="f" style="position:absolute;left:7000;top:2475;width:46;height:87">
              <v:path arrowok="t"/>
              <v:fill/>
            </v:shape>
            <v:shape coordorigin="7017,1812" coordsize="30,0" filled="f" path="m7017,1812l7047,1812e" strokecolor="#363435" stroked="t" strokeweight="0.4pt" style="position:absolute;left:7017;top:1812;width:30;height:0">
              <v:path arrowok="t"/>
            </v:shape>
            <v:shape coordorigin="7087,1812" coordsize="1673,0" filled="f" path="m7087,1812l8760,1812e" strokecolor="#363435" stroked="t" strokeweight="0.4pt" style="position:absolute;left:7087;top:1812;width:1673;height:0">
              <v:path arrowok="t"/>
              <v:stroke dashstyle="dash"/>
            </v:shape>
            <v:shape coordorigin="8780,1812" coordsize="30,0" filled="f" path="m8780,1812l8810,1812e" strokecolor="#363435" stroked="t" strokeweight="0.4pt" style="position:absolute;left:8780;top:1812;width:30;height:0">
              <v:path arrowok="t"/>
            </v:shape>
            <v:shape coordorigin="6947,1789" coordsize="87,46" fillcolor="#363435" filled="t" path="m7033,1835l7033,1789,6947,1812,7033,1835xe" stroked="f" style="position:absolute;left:6947;top:1789;width:87;height:46">
              <v:path arrowok="t"/>
              <v:fill/>
            </v:shape>
            <v:shape coordorigin="6947,1812" coordsize="0,30" filled="f" path="m6947,1812l6947,1842e" strokecolor="#363435" stroked="t" strokeweight="0.4pt" style="position:absolute;left:6947;top:1812;width:0;height:30">
              <v:path arrowok="t"/>
            </v:shape>
            <v:shape coordorigin="6947,1880" coordsize="0,561" filled="f" path="m6947,1880l6947,2442e" strokecolor="#363435" stroked="t" strokeweight="0.4pt" style="position:absolute;left:6947;top:1880;width:0;height:561">
              <v:path arrowok="t"/>
              <v:stroke dashstyle="dash"/>
            </v:shape>
            <v:shape coordorigin="6947,2461" coordsize="0,30" filled="f" path="m6947,2461l6947,2491e" strokecolor="#363435" stroked="t" strokeweight="0.4pt" style="position:absolute;left:6947;top:2461;width:0;height:30">
              <v:path arrowok="t"/>
            </v:shape>
            <v:shape coordorigin="6923,2475" coordsize="46,87" fillcolor="#363435" filled="t" path="m6923,2475l6947,2562,6970,2475,6923,2475xe" stroked="f" style="position:absolute;left:6923;top:2475;width:46;height:87">
              <v:path arrowok="t"/>
              <v:fill/>
            </v:shape>
            <v:shape coordorigin="6767,1769" coordsize="30,0" filled="f" path="m6797,1769l6767,1769e" strokecolor="#363435" stroked="t" strokeweight="0.4pt" style="position:absolute;left:6767;top:1769;width:30;height:0">
              <v:path arrowok="t"/>
            </v:shape>
            <v:shape coordorigin="6138,1769" coordsize="588,0" filled="f" path="m6726,1769l6138,1769e" strokecolor="#363435" stroked="t" strokeweight="0.4pt" style="position:absolute;left:6138;top:1769;width:588;height:0">
              <v:path arrowok="t"/>
              <v:stroke dashstyle="dash"/>
            </v:shape>
            <v:shape coordorigin="6088,1769" coordsize="30,0" filled="f" path="m6118,1769l6088,1769e" strokecolor="#363435" stroked="t" strokeweight="0.4pt" style="position:absolute;left:6088;top:1769;width:30;height:0">
              <v:path arrowok="t"/>
            </v:shape>
            <v:shape coordorigin="6017,1745" coordsize="87,46" fillcolor="#363435" filled="t" path="m6104,1745l6017,1769,6104,1792,6104,1745xe" stroked="f" style="position:absolute;left:6017;top:1745;width:87;height:46">
              <v:path arrowok="t"/>
              <v:fill/>
            </v:shape>
            <v:shape coordorigin="6843,1700" coordsize="30,0" filled="f" path="m6873,1700l6843,1700e" strokecolor="#363435" stroked="t" strokeweight="0.4pt" style="position:absolute;left:6843;top:1700;width:30;height:0">
              <v:path arrowok="t"/>
            </v:shape>
            <v:shape coordorigin="6138,1700" coordsize="666,0" filled="f" path="m6804,1700l6138,1700e" strokecolor="#363435" stroked="t" strokeweight="0.4pt" style="position:absolute;left:6138;top:1700;width:666;height:0">
              <v:path arrowok="t"/>
              <v:stroke dashstyle="dash"/>
            </v:shape>
            <v:shape coordorigin="6088,1700" coordsize="30,0" filled="f" path="m6118,1700l6088,1700e" strokecolor="#363435" stroked="t" strokeweight="0.4pt" style="position:absolute;left:6088;top:1700;width:30;height:0">
              <v:path arrowok="t"/>
            </v:shape>
            <v:shape coordorigin="6017,1677" coordsize="87,46" fillcolor="#363435" filled="t" path="m6104,1677l6017,1700,6104,1724,6104,1677xe" stroked="f" style="position:absolute;left:6017;top:1677;width:87;height:46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position w:val="-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                                                  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39"/>
          <w:w w:val="100"/>
          <w:position w:val="-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position w:val="8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4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2"/>
          <w:szCs w:val="12"/>
        </w:rPr>
        <w:jc w:val="left"/>
        <w:spacing w:before="6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right"/>
        <w:spacing w:before="36" w:line="220" w:lineRule="exact"/>
        <w:ind w:right="1627"/>
      </w:pP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2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line="180" w:lineRule="exact"/>
        <w:ind w:left="4618" w:right="4646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13" w:line="200" w:lineRule="exact"/>
        <w:ind w:left="4618" w:right="470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2" w:line="260" w:lineRule="exact"/>
        <w:sectPr>
          <w:pgSz w:h="15560" w:w="11640"/>
          <w:pgMar w:bottom="280" w:left="760" w:right="1040" w:top="820"/>
        </w:sectPr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4" w:line="240" w:lineRule="atLeast"/>
        <w:ind w:hanging="396" w:left="626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5.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Observación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ones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complementarios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Mi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helson.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5" w:line="160" w:lineRule="exact"/>
      </w:pPr>
      <w:r>
        <w:br w:type="column"/>
      </w: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</w:pP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atrón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tabs>
          <w:tab w:pos="1540" w:val="left"/>
        </w:tabs>
        <w:jc w:val="left"/>
        <w:spacing w:before="13" w:line="252" w:lineRule="auto"/>
        <w:ind w:hanging="1547" w:left="1547" w:right="2868"/>
        <w:sectPr>
          <w:type w:val="continuous"/>
          <w:pgSz w:h="15560" w:w="11640"/>
          <w:pgMar w:bottom="280" w:left="760" w:right="1040" w:top="1080"/>
          <w:cols w:equalWidth="off" w:num="2">
            <w:col w:space="2111" w:w="2752"/>
            <w:col w:w="4977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complementario</w:t>
        <w:tab/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-11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1"/>
          <w:sz w:val="18"/>
          <w:szCs w:val="18"/>
        </w:rPr>
        <w:t>atrón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directo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2"/>
          <w:szCs w:val="12"/>
        </w:rPr>
        <w:jc w:val="left"/>
        <w:spacing w:before="5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left="2991" w:right="74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construct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patrone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necesariament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destruct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vic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ersa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palabras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patrone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complementarios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manera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brillante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oscura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2991" w:right="70"/>
      </w:pP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patrone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complementario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solament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cuand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semirrefl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eja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dieléctrica.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metálica,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general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complemen-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tarios,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metal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calo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both"/>
        <w:ind w:left="2991" w:right="200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IX.5.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7"/>
          <w:sz w:val="22"/>
          <w:szCs w:val="22"/>
        </w:rPr>
        <w:t>Interferómetros</w:t>
      </w:r>
      <w:r>
        <w:rPr>
          <w:rFonts w:ascii="Times New Roman" w:cs="Times New Roman" w:eastAsia="Times New Roman" w:hAnsi="Times New Roman"/>
          <w:color w:val="363435"/>
          <w:spacing w:val="-4"/>
          <w:w w:val="107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6"/>
          <w:sz w:val="22"/>
          <w:szCs w:val="22"/>
        </w:rPr>
        <w:t>Mach-Zehnder</w:t>
      </w:r>
      <w:r>
        <w:rPr>
          <w:rFonts w:ascii="Times New Roman" w:cs="Times New Roman" w:eastAsia="Times New Roman" w:hAnsi="Times New Roman"/>
          <w:color w:val="363435"/>
          <w:spacing w:val="-3"/>
          <w:w w:val="106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11"/>
          <w:sz w:val="22"/>
          <w:szCs w:val="22"/>
        </w:rPr>
        <w:t>Jamin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6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left="2991" w:right="7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Estos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considerar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modifi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caciones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Michelson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consist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visore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mism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viso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Michelson,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gún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guras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IX.16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IX.17.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nalidad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sólo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vés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esté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xaminando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interferométrica.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2991" w:right="72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entaj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ambos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compensados,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atr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viesan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cantidad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vidrio,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usado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blanca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instrumento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frecuenci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pequeña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ariacione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índic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refracció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alguno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materiales,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gases.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2991" w:right="73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Jami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simila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Mach-Zehnde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sustitució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espej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plac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plac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simpl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posterio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metalizada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sustitución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ajuste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mucho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simple,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ez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caro,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pla-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20" w:lineRule="exact"/>
        <w:ind w:left="2991" w:right="255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cas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mucho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gruesas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Mach-Zehnde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1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7" w:line="278" w:lineRule="auto"/>
        <w:ind w:hanging="805" w:left="1444" w:right="-31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6.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Ma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h-Zehnde</w:t>
      </w:r>
      <w:r>
        <w:rPr>
          <w:rFonts w:ascii="Times New Roman" w:cs="Times New Roman" w:eastAsia="Times New Roman" w:hAnsi="Times New Roman"/>
          <w:i/>
          <w:color w:val="363435"/>
          <w:spacing w:val="-20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46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atrón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3" w:line="255" w:lineRule="auto"/>
        <w:ind w:right="744"/>
        <w:sectPr>
          <w:type w:val="continuous"/>
          <w:pgSz w:h="15560" w:w="11640"/>
          <w:pgMar w:bottom="280" w:left="760" w:right="1040" w:top="1080"/>
          <w:cols w:equalWidth="off" w:num="2">
            <w:col w:space="5124" w:w="2752"/>
            <w:col w:w="1964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complementario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5" w:line="160" w:lineRule="exact"/>
      </w:pP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center"/>
        <w:spacing w:before="36" w:line="220" w:lineRule="exact"/>
        <w:ind w:left="4739" w:right="4804"/>
      </w:pPr>
      <w:r>
        <w:pict>
          <v:shape filled="f" stroked="f" style="position:absolute;margin-left:279.753pt;margin-top:24.3726pt;width:22.936pt;height:87.78pt;mso-position-horizontal-relative:page;mso-position-vertical-relative:paragraph;z-index:-5190" type="#_x0000_t202">
            <v:textbox inset="0,0,0,0">
              <w:txbxContent>
                <w:tbl>
                  <w:tblPr>
                    <w:tblW w:type="auto" w:w="0"/>
                    <w:tblLook w:val="01E0"/>
                    <w:jc w:val="left"/>
                    <w:tblLayout w:type="fixed"/>
                    <w:tblCellMar>
                      <w:top w:type="dxa" w:w="0"/>
                      <w:left w:type="dxa" w:w="0"/>
                      <w:bottom w:type="dxa" w:w="0"/>
                      <w:right w:type="dxa" w:w="0"/>
                    </w:tblCellMar>
                  </w:tblPr>
                  <w:tblGrid/>
                  <w:tr>
                    <w:trPr>
                      <w:trHeight w:hRule="exact" w:val="560"/>
                    </w:trPr>
                    <w:tc>
                      <w:tcPr>
                        <w:tcW w:type="dxa" w:w="234"/>
                        <w:tcBorders>
                          <w:top w:color="auto" w:space="0" w:sz="6" w:val="nil"/>
                          <w:left w:color="auto" w:space="0" w:sz="6" w:val="nil"/>
                          <w:bottom w:color="363435" w:space="0" w:sz="2" w:val="single"/>
                          <w:right w:color="363435" w:space="0" w:sz="6" w:val="single"/>
                        </w:tcBorders>
                      </w:tcPr>
                      <w:p/>
                    </w:tc>
                    <w:tc>
                      <w:tcPr>
                        <w:tcW w:type="dxa" w:w="216"/>
                        <w:tcBorders>
                          <w:top w:color="auto" w:space="0" w:sz="6" w:val="nil"/>
                          <w:left w:color="363435" w:space="0" w:sz="6" w:val="single"/>
                          <w:bottom w:color="363435" w:space="0" w:sz="2" w:val="single"/>
                          <w:right w:color="auto" w:space="0" w:sz="6" w:val="nil"/>
                        </w:tcBorders>
                      </w:tcPr>
                      <w:p/>
                    </w:tc>
                  </w:tr>
                  <w:tr>
                    <w:trPr>
                      <w:trHeight w:hRule="exact" w:val="476"/>
                    </w:trPr>
                    <w:tc>
                      <w:tcPr>
                        <w:tcW w:type="dxa" w:w="234"/>
                        <w:tcBorders>
                          <w:top w:color="363435" w:space="0" w:sz="2" w:val="single"/>
                          <w:left w:color="363435" w:space="0" w:sz="2" w:val="single"/>
                          <w:bottom w:color="363435" w:space="0" w:sz="2" w:val="single"/>
                          <w:right w:color="363435" w:space="0" w:sz="6" w:val="single"/>
                        </w:tcBorders>
                        <w:shd w:color="auto" w:fill="E5E6E7" w:val="clear"/>
                      </w:tcPr>
                      <w:p/>
                    </w:tc>
                    <w:tc>
                      <w:tcPr>
                        <w:tcW w:type="dxa" w:w="216"/>
                        <w:tcBorders>
                          <w:top w:color="363435" w:space="0" w:sz="2" w:val="single"/>
                          <w:left w:color="363435" w:space="0" w:sz="6" w:val="single"/>
                          <w:bottom w:color="363435" w:space="0" w:sz="2" w:val="single"/>
                          <w:right w:color="363435" w:space="0" w:sz="2" w:val="single"/>
                        </w:tcBorders>
                        <w:shd w:color="auto" w:fill="E5E6E7" w:val="clear"/>
                      </w:tcPr>
                      <w:p/>
                    </w:tc>
                  </w:tr>
                  <w:tr>
                    <w:trPr>
                      <w:trHeight w:hRule="exact" w:val="719"/>
                    </w:trPr>
                    <w:tc>
                      <w:tcPr>
                        <w:tcW w:type="dxa" w:w="234"/>
                        <w:tcBorders>
                          <w:top w:color="363435" w:space="0" w:sz="2" w:val="single"/>
                          <w:left w:color="auto" w:space="0" w:sz="6" w:val="nil"/>
                          <w:bottom w:color="auto" w:space="0" w:sz="6" w:val="nil"/>
                          <w:right w:color="363435" w:space="0" w:sz="6" w:val="single"/>
                        </w:tcBorders>
                      </w:tcPr>
                      <w:p/>
                    </w:tc>
                    <w:tc>
                      <w:tcPr>
                        <w:tcW w:type="dxa" w:w="216"/>
                        <w:tcBorders>
                          <w:top w:color="363435" w:space="0" w:sz="2" w:val="single"/>
                          <w:left w:color="363435" w:space="0" w:sz="6" w:val="single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2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4"/>
          <w:szCs w:val="14"/>
        </w:rPr>
        <w:jc w:val="left"/>
        <w:spacing w:before="6" w:line="140" w:lineRule="exact"/>
      </w:pPr>
      <w:r>
        <w:rPr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6" w:line="180" w:lineRule="exact"/>
        <w:ind w:right="1099"/>
      </w:pP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-1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atrón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line="220" w:lineRule="exact"/>
        <w:ind w:right="442"/>
      </w:pPr>
      <w:r>
        <w:pict>
          <v:group coordorigin="4346,11160" coordsize="5079,3425" style="position:absolute;margin-left:217.323pt;margin-top:558.019pt;width:253.97pt;height:171.253pt;mso-position-horizontal-relative:page;mso-position-vertical-relative:page;z-index:-5191">
            <v:shape style="position:absolute;left:5532;top:13924;width:605;height:588" type="#_x0000_t75">
              <v:imagedata o:title="" r:id="rId26"/>
            </v:shape>
            <v:shape coordorigin="5532,13924" coordsize="605,588" filled="f" path="m5598,14512l6136,13988,6070,13924,5532,14448,5598,14512e" strokecolor="#363435" stroked="t" strokeweight="0.25pt" style="position:absolute;left:5532;top:13924;width:605;height:588">
              <v:path arrowok="t"/>
            </v:shape>
            <v:shape coordorigin="5761,14224" coordsize="102,30" filled="f" path="m5761,14224l5863,14254e" strokecolor="#363435" stroked="t" strokeweight="0.75pt" style="position:absolute;left:5761;top:14224;width:102;height:30">
              <v:path arrowok="t"/>
            </v:shape>
            <v:shape coordorigin="5832,14155" coordsize="31,99" filled="f" path="m5863,14254l5832,14155e" strokecolor="#363435" stroked="t" strokeweight="0.75pt" style="position:absolute;left:5832;top:14155;width:31;height:99">
              <v:path arrowok="t"/>
            </v:shape>
            <v:shape coordorigin="5598,13988" coordsize="539,524" filled="f" path="m6136,13988l5598,14512e" strokecolor="#363435" stroked="t" strokeweight="0.75pt" style="position:absolute;left:5598;top:13988;width:539;height:524">
              <v:path arrowok="t"/>
            </v:shape>
            <v:shape coordorigin="4366,14224" coordsize="1289,0" filled="f" path="m5655,14224l4366,14224e" strokecolor="#363435" stroked="t" strokeweight="0.75pt" style="position:absolute;left:4366;top:14224;width:1289;height:0">
              <v:path arrowok="t"/>
            </v:shape>
            <v:shape coordorigin="5631,14189" coordsize="130,70" fillcolor="#363435" filled="t" path="m5631,14189l5631,14259,5761,14224,5631,14189xe" stroked="f" style="position:absolute;left:5631;top:14189;width:130;height:70">
              <v:path arrowok="t"/>
              <v:fill/>
            </v:shape>
            <v:shape coordorigin="8258,13990" coordsize="605,588" fillcolor="#C7C8CA" filled="t" path="m8797,13990l8258,14513,8325,14578,8863,14054,8797,13990xe" stroked="f" style="position:absolute;left:8258;top:13990;width:605;height:588">
              <v:path arrowok="t"/>
              <v:fill/>
            </v:shape>
            <v:shape coordorigin="8258,13990" coordsize="605,588" filled="f" path="m8797,13990l8258,14513,8325,14578,8863,14054,8797,13990e" strokecolor="#363435" stroked="t" strokeweight="0.278pt" style="position:absolute;left:8258;top:13990;width:605;height:588">
              <v:path arrowok="t"/>
            </v:shape>
            <v:shape coordorigin="8258,13990" coordsize="539,524" filled="f" path="m8258,14513l8797,13990e" strokecolor="#363435" stroked="t" strokeweight="0.75pt" style="position:absolute;left:8258;top:13990;width:539;height:524">
              <v:path arrowok="t"/>
            </v:shape>
            <v:shape coordorigin="5863,14254" coordsize="2562,0" filled="f" path="m5863,14254l8425,14254e" strokecolor="#363435" stroked="t" strokeweight="0.75pt" style="position:absolute;left:5863;top:14254;width:2562;height:0">
              <v:path arrowok="t"/>
            </v:shape>
            <v:shape coordorigin="8401,14219" coordsize="130,70" fillcolor="#363435" filled="t" path="m8401,14289l8532,14254,8401,14219,8401,14289xe" stroked="f" style="position:absolute;left:8401;top:14219;width:130;height:70">
              <v:path arrowok="t"/>
              <v:fill/>
            </v:shape>
            <v:shape coordorigin="5494,11963" coordsize="605,588" fillcolor="#C7C8CA" filled="t" path="m5561,12552l6099,12028,6033,11963,5494,12487,5561,12552xe" stroked="f" style="position:absolute;left:5494;top:11963;width:605;height:588">
              <v:path arrowok="t"/>
              <v:fill/>
            </v:shape>
            <v:shape coordorigin="5494,11963" coordsize="605,588" filled="f" path="m5561,12552l6099,12028,6033,11963,5494,12487,5561,12552e" strokecolor="#363435" stroked="t" strokeweight="0.278pt" style="position:absolute;left:5494;top:11963;width:605;height:588">
              <v:path arrowok="t"/>
            </v:shape>
            <v:shape coordorigin="5561,12028" coordsize="539,524" filled="f" path="m6099,12028l5561,12552e" strokecolor="#363435" stroked="t" strokeweight="0.75pt" style="position:absolute;left:5561;top:12028;width:539;height:524">
              <v:path arrowok="t"/>
            </v:shape>
            <v:shape coordorigin="5797,12294" coordsize="70,130" fillcolor="#363435" filled="t" path="m5867,12424l5832,12294,5797,12424,5867,12424xe" stroked="f" style="position:absolute;left:5797;top:12294;width:70;height:130">
              <v:path arrowok="t"/>
              <v:fill/>
            </v:shape>
            <v:shape style="position:absolute;left:8221;top:12036;width:605;height:588" type="#_x0000_t75">
              <v:imagedata o:title="" r:id="rId27"/>
            </v:shape>
            <v:shape coordorigin="8221,12036" coordsize="605,588" filled="f" path="m8760,12036l8221,12560,8287,12625,8826,12101,8760,12036e" strokecolor="#363435" stroked="t" strokeweight="0.25pt" style="position:absolute;left:8221;top:12036;width:605;height:588">
              <v:path arrowok="t"/>
            </v:shape>
            <v:shape coordorigin="8509,12294" coordsize="102,30" filled="f" path="m8611,12325l8509,12294e" strokecolor="#363435" stroked="t" strokeweight="0.75pt" style="position:absolute;left:8509;top:12294;width:102;height:30">
              <v:path arrowok="t"/>
            </v:shape>
            <v:shape coordorigin="8494,12294" coordsize="31,99" filled="f" path="m8494,12294l8525,12393e" strokecolor="#363435" stroked="t" strokeweight="0.75pt" style="position:absolute;left:8494;top:12294;width:31;height:99">
              <v:path arrowok="t"/>
            </v:shape>
            <v:shape coordorigin="8221,12036" coordsize="539,524" filled="f" path="m8221,12560l8760,12036e" strokecolor="#363435" stroked="t" strokeweight="0.75pt" style="position:absolute;left:8221;top:12036;width:539;height:524">
              <v:path arrowok="t"/>
            </v:shape>
            <v:shape coordorigin="5847,12294" coordsize="2556,0" filled="f" path="m5847,12294l8403,12294e" strokecolor="#363435" stroked="t" strokeweight="0.75pt" style="position:absolute;left:5847;top:12294;width:2556;height:0">
              <v:path arrowok="t"/>
            </v:shape>
            <v:shape coordorigin="8379,12259" coordsize="130,70" fillcolor="#363435" filled="t" path="m8379,12328l8509,12294,8379,12259,8379,12328xe" stroked="f" style="position:absolute;left:8379;top:12259;width:130;height:70">
              <v:path arrowok="t"/>
              <v:fill/>
            </v:shape>
            <v:shape coordorigin="8524,12500" coordsize="0,1748" filled="f" path="m8524,14248l8524,12500e" strokecolor="#363435" stroked="t" strokeweight="0.75pt" style="position:absolute;left:8524;top:12500;width:0;height:1748">
              <v:path arrowok="t"/>
            </v:shape>
            <v:shape coordorigin="8489,12393" coordsize="70,130" fillcolor="#363435" filled="t" path="m8559,12523l8524,12393,8489,12523,8559,12523xe" stroked="f" style="position:absolute;left:8489;top:12393;width:70;height:130">
              <v:path arrowok="t"/>
              <v:fill/>
            </v:shape>
            <v:shape coordorigin="8611,12325" coordsize="701,0" filled="f" path="m8611,12325l9312,12325e" strokecolor="#363435" stroked="t" strokeweight="0.75pt" style="position:absolute;left:8611;top:12325;width:701;height:0">
              <v:path arrowok="t"/>
            </v:shape>
            <v:shape coordorigin="9288,12290" coordsize="130,70" fillcolor="#363435" filled="t" path="m9288,12359l9418,12325,9288,12290,9288,12359xe" stroked="f" style="position:absolute;left:9288;top:12290;width:130;height:70">
              <v:path arrowok="t"/>
              <v:fill/>
            </v:shape>
            <v:shape coordorigin="4366,13960" coordsize="0,513" filled="f" path="m4366,13960l4366,14473e" strokecolor="#363435" stroked="t" strokeweight="1.965pt" style="position:absolute;left:4366;top:13960;width:0;height:513">
              <v:path arrowok="t"/>
            </v:shape>
            <v:shape coordorigin="8494,11274" coordsize="0,1020" filled="f" path="m8494,12294l8494,11274e" strokecolor="#363435" stroked="t" strokeweight="0.75pt" style="position:absolute;left:8494;top:11274;width:0;height:1020">
              <v:path arrowok="t"/>
            </v:shape>
            <v:shape coordorigin="8460,11168" coordsize="70,130" fillcolor="#363435" filled="t" path="m8529,11298l8494,11168,8460,11298,8529,11298xe" stroked="f" style="position:absolute;left:8460;top:11168;width:70;height:130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5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11"/>
          <w:szCs w:val="11"/>
        </w:rPr>
        <w:t>        </w:t>
      </w:r>
      <w:r>
        <w:rPr>
          <w:rFonts w:ascii="Times New Roman" w:cs="Times New Roman" w:eastAsia="Times New Roman" w:hAnsi="Times New Roman"/>
          <w:color w:val="363435"/>
          <w:spacing w:val="26"/>
          <w:w w:val="100"/>
          <w:position w:val="1"/>
          <w:sz w:val="11"/>
          <w:szCs w:val="11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6" w:line="22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2"/>
          <w:szCs w:val="22"/>
        </w:rPr>
      </w:r>
    </w:p>
    <w:p>
      <w:pPr>
        <w:rPr>
          <w:sz w:val="15"/>
          <w:szCs w:val="15"/>
        </w:rPr>
        <w:jc w:val="left"/>
        <w:spacing w:before="10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55" w:lineRule="auto"/>
        <w:ind w:left="3324" w:right="-3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xtendida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  <w:sectPr>
          <w:type w:val="continuous"/>
          <w:pgSz w:h="15560" w:w="11640"/>
          <w:pgMar w:bottom="280" w:left="760" w:right="1040" w:top="1080"/>
          <w:cols w:equalWidth="off" w:num="2">
            <w:col w:space="1082" w:w="4294"/>
            <w:col w:w="4464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Muestra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="20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pacing w:before="54"/>
        <w:ind w:left="111" w:right="-6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248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before="36"/>
        <w:sectPr>
          <w:type w:val="continuous"/>
          <w:pgSz w:h="15560" w:w="11640"/>
          <w:pgMar w:bottom="280" w:left="760" w:right="1040" w:top="1080"/>
          <w:cols w:equalWidth="off" w:num="2">
            <w:col w:space="4554" w:w="542"/>
            <w:col w:w="4744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                                                 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-4"/>
          <w:sz w:val="11"/>
          <w:szCs w:val="11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position w:val="0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71" w:line="200" w:lineRule="exact"/>
        <w:ind w:right="111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position w:val="-1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9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36" w:line="200" w:lineRule="exact"/>
        <w:ind w:left="4893" w:right="375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Ojo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-1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ador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3" w:line="140" w:lineRule="exact"/>
        <w:sectPr>
          <w:pgSz w:h="15560" w:w="11640"/>
          <w:pgMar w:bottom="280" w:left="900" w:right="900" w:top="920"/>
        </w:sectPr>
      </w:pPr>
      <w:r>
        <w:rPr>
          <w:sz w:val="14"/>
          <w:szCs w:val="14"/>
        </w:rPr>
      </w:r>
    </w:p>
    <w:p>
      <w:pPr>
        <w:rPr>
          <w:sz w:val="14"/>
          <w:szCs w:val="14"/>
        </w:rPr>
        <w:jc w:val="left"/>
        <w:spacing w:before="3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55" w:lineRule="auto"/>
        <w:ind w:hanging="136" w:left="987" w:right="-3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xtendida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  <w:sectPr>
          <w:type w:val="continuous"/>
          <w:pgSz w:h="15560" w:w="11640"/>
          <w:pgMar w:bottom="280" w:left="900" w:right="900" w:top="1080"/>
          <w:cols w:equalWidth="off" w:num="2">
            <w:col w:space="782" w:w="1821"/>
            <w:col w:w="7237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Muestra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4" w:line="240" w:lineRule="atLeast"/>
        <w:ind w:left="7069" w:right="609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7.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6"/>
          <w:w w:val="100"/>
          <w:sz w:val="18"/>
          <w:szCs w:val="18"/>
        </w:rPr>
        <w:t>J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amin.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2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both"/>
        <w:spacing w:before="33"/>
        <w:ind w:left="109" w:right="599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IX.6.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7"/>
          <w:sz w:val="22"/>
          <w:szCs w:val="22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-4"/>
          <w:w w:val="107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-20"/>
          <w:w w:val="109"/>
          <w:sz w:val="22"/>
          <w:szCs w:val="22"/>
        </w:rPr>
        <w:t>T</w:t>
      </w:r>
      <w:r>
        <w:rPr>
          <w:rFonts w:ascii="Times New Roman" w:cs="Times New Roman" w:eastAsia="Times New Roman" w:hAnsi="Times New Roman"/>
          <w:color w:val="363435"/>
          <w:spacing w:val="0"/>
          <w:w w:val="105"/>
          <w:sz w:val="22"/>
          <w:szCs w:val="22"/>
        </w:rPr>
        <w:t>wyman-Green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6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56" w:lineRule="auto"/>
        <w:ind w:left="109" w:right="2950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modifi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Michelson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IX.1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8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ilustra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lente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colimadora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lente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dirige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todos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rayos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ojo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ado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colimado,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pueden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xis-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tir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inclinación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sólo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podrán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grueso.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lente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necesaria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poder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toda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apertura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colo-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ópticamente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infi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nito,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estar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foco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lente.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5" w:line="271" w:lineRule="auto"/>
        <w:ind w:firstLine="240" w:left="109" w:right="2953"/>
      </w:pP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compensad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frecuenci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us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grandes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alores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temporalmente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coherente,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monocromática.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monocromati-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depende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grande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ind w:left="109" w:right="644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IX.6.1.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Prueba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componentes</w:t>
      </w:r>
      <w:r>
        <w:rPr>
          <w:rFonts w:ascii="Times New Roman" w:cs="Times New Roman" w:eastAsia="Times New Roman" w:hAnsi="Times New Roman"/>
          <w:i/>
          <w:color w:val="363435"/>
          <w:spacing w:val="4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2"/>
          <w:sz w:val="20"/>
          <w:szCs w:val="20"/>
        </w:rPr>
        <w:t>ópticas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60" w:lineRule="atLeast"/>
        <w:ind w:left="109" w:right="295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6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wyman-Green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diseñado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xaminar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calidad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arieda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componente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ópticas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continuació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describiremo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algu-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pruebas.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7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55" w:lineRule="auto"/>
        <w:ind w:hanging="215" w:left="815" w:right="-3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puntual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right"/>
        <w:spacing w:before="49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0"/>
          <w:szCs w:val="10"/>
        </w:rPr>
        <w:jc w:val="left"/>
        <w:spacing w:before="5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Colimador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7" w:line="278" w:lineRule="auto"/>
        <w:ind w:left="1354" w:right="609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8.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3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wyman-G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een.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4" w:line="180" w:lineRule="exact"/>
      </w:pP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ectPr>
          <w:type w:val="continuous"/>
          <w:pgSz w:h="15560" w:w="11640"/>
          <w:pgMar w:bottom="280" w:left="900" w:right="900" w:top="1080"/>
          <w:cols w:equalWidth="off" w:num="3">
            <w:col w:space="707" w:w="1570"/>
            <w:col w:space="1264" w:w="2175"/>
            <w:col w:w="4124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before="36"/>
        <w:ind w:left="2647"/>
      </w:pPr>
      <w:r>
        <w:pict>
          <v:group coordorigin="1955,9825" coordsize="4859,4755" style="position:absolute;margin-left:97.7315pt;margin-top:491.262pt;width:242.959pt;height:237.773pt;mso-position-horizontal-relative:page;mso-position-vertical-relative:page;z-index:-5187">
            <v:shape style="position:absolute;left:3969;top:12282;width:1135;height:168" type="#_x0000_t75">
              <v:imagedata o:title="" r:id="rId28"/>
            </v:shape>
            <v:shape coordorigin="3969,12282" coordsize="1135,168" filled="f" path="m5104,12282l5104,12450,3969,12450,3969,12282,4025,12296,4081,12309,4137,12320,4194,12330,4251,12338,4308,12345,4365,12350,4422,12354,4479,12356,4536,12356,4594,12356,4651,12354,4708,12350,4765,12345,4822,12338,4879,12330,4935,12320,4992,12309,5048,12296,5104,12282e" strokecolor="#363435" stroked="t" strokeweight="0.25pt" style="position:absolute;left:3969;top:12282;width:1135;height:168">
              <v:path arrowok="t"/>
            </v:shape>
            <v:shape style="position:absolute;left:3969;top:12155;width:1135;height:201" type="#_x0000_t75">
              <v:imagedata o:title="" r:id="rId29"/>
            </v:shape>
            <v:shape coordorigin="3969,12155" coordsize="1135,202" filled="f" path="m5104,12229l5104,12282,5048,12296,4992,12309,4935,12320,4879,12330,4822,12338,4765,12345,4708,12350,4651,12354,4594,12356,4536,12357,4479,12356,4422,12354,4365,12350,4308,12345,4251,12338,4194,12330,4137,12320,4081,12309,4025,12296,3969,12282,3969,12229,4025,12215,4081,12203,4137,12191,4194,12182,4251,12173,4308,12167,4365,12162,4422,12158,4479,12156,4536,12155,4594,12156,4651,12158,4708,12162,4765,12167,4822,12173,4879,12182,4935,12191,4992,12203,5048,12215,5104,12229e" strokecolor="#363435" stroked="t" strokeweight="0.25pt" style="position:absolute;left:3969;top:12155;width:1135;height:202">
              <v:path arrowok="t"/>
            </v:shape>
            <v:shape style="position:absolute;left:3529;top:10811;width:113;height:948" type="#_x0000_t75">
              <v:imagedata o:title="" r:id="rId30"/>
            </v:shape>
            <v:shape coordorigin="3529,10811" coordsize="113,948" filled="f" path="m3642,11759l3631,11712,3621,11665,3613,11618,3605,11571,3599,11523,3594,11476,3590,11428,3587,11380,3585,11333,3585,11285,3585,11237,3587,11189,3590,11142,3594,11094,3599,11047,3605,10999,3613,10952,3621,10905,3631,10858,3642,10811,3529,10811,3529,11759,3642,11759e" strokecolor="#363435" stroked="t" strokeweight="0.25pt" style="position:absolute;left:3529;top:10811;width:113;height:948">
              <v:path arrowok="t"/>
            </v:shape>
            <v:shape style="position:absolute;left:3585;top:10811;width:174;height:948" type="#_x0000_t75">
              <v:imagedata o:title="" r:id="rId31"/>
            </v:shape>
            <v:shape coordorigin="3585,10811" coordsize="174,948" filled="f" path="m3642,10811l3631,10858,3621,10905,3613,10952,3605,10999,3599,11047,3594,11094,3590,11142,3587,11189,3585,11237,3585,11285,3585,11333,3587,11380,3590,11428,3594,11476,3599,11523,3605,11571,3613,11618,3621,11665,3631,11712,3642,11759,3702,11759,3713,11712,3722,11665,3731,11618,3739,11571,3745,11523,3750,11476,3754,11428,3757,11380,3759,11333,3759,11285,3759,11237,3757,11189,3754,11142,3750,11094,3745,11047,3739,10999,3731,10952,3722,10905,3713,10858,3702,10811,3642,10811e" strokecolor="#363435" stroked="t" strokeweight="0.25pt" style="position:absolute;left:3585;top:10811;width:174;height:948">
              <v:path arrowok="t"/>
            </v:shape>
            <v:shape coordorigin="1960,10921" coordsize="1569,364" filled="f" path="m1960,11285l3529,10921e" strokecolor="#363435" stroked="t" strokeweight="0.5pt" style="position:absolute;left:1960;top:10921;width:1569;height:364">
              <v:path arrowok="t"/>
            </v:shape>
            <v:shape coordorigin="3529,10896" coordsize="192,25" filled="f" path="m3529,10921l3721,10896e" strokecolor="#363435" stroked="t" strokeweight="0.5pt" style="position:absolute;left:3529;top:10896;width:192;height:25">
              <v:path arrowok="t"/>
            </v:shape>
            <v:shape coordorigin="1960,11285" coordsize="1569,364" filled="f" path="m1960,11285l3529,11649e" strokecolor="#363435" stroked="t" strokeweight="0.5pt" style="position:absolute;left:1960;top:11285;width:1569;height:364">
              <v:path arrowok="t"/>
            </v:shape>
            <v:shape coordorigin="3529,11649" coordsize="192,25" filled="f" path="m3529,11649l3721,11674e" strokecolor="#363435" stroked="t" strokeweight="0.5pt" style="position:absolute;left:3529;top:11649;width:192;height:25">
              <v:path arrowok="t"/>
            </v:shape>
            <v:shape style="position:absolute;left:3902;top:10686;width:1156;height:1173" type="#_x0000_t75">
              <v:imagedata o:title="" r:id="rId32"/>
            </v:shape>
            <v:shape coordorigin="3902,10686" coordsize="1156,1173" filled="f" path="m4029,11859l5059,10815,4932,10686,3902,11731,4029,11859e" strokecolor="#363435" stroked="t" strokeweight="0.25pt" style="position:absolute;left:3902;top:10686;width:1156;height:1173">
              <v:path arrowok="t"/>
            </v:shape>
            <v:shape coordorigin="1960,11285" coordsize="2382,0" filled="f" path="m1960,11285l4342,11285e" strokecolor="#363435" stroked="t" strokeweight="0.5pt" style="position:absolute;left:1960;top:11285;width:2382;height:0">
              <v:path arrowok="t"/>
            </v:shape>
            <v:shape coordorigin="3721,10896" coordsize="1005,0" filled="f" path="m3721,10896l4726,10896e" strokecolor="#363435" stroked="t" strokeweight="0.5pt" style="position:absolute;left:3721;top:10896;width:1005;height:0">
              <v:path arrowok="t"/>
            </v:shape>
            <v:shape coordorigin="3721,11674" coordsize="238,0" filled="f" path="m3721,11674l3958,11674e" strokecolor="#363435" stroked="t" strokeweight="0.5pt" style="position:absolute;left:3721;top:11674;width:238;height:0">
              <v:path arrowok="t"/>
            </v:shape>
            <v:shape coordorigin="3958,11674" coordsize="194,60" filled="f" path="m3958,11674l4153,11734e" strokecolor="#363435" stroked="t" strokeweight="0.5pt" style="position:absolute;left:3958;top:11674;width:194;height:60">
              <v:path arrowok="t"/>
            </v:shape>
            <v:shape coordorigin="4726,10896" coordsize="194,60" filled="f" path="m4726,10896l4920,10956e" strokecolor="#363435" stroked="t" strokeweight="0.5pt" style="position:absolute;left:4726;top:10896;width:194;height:60">
              <v:path arrowok="t"/>
            </v:shape>
            <v:shape coordorigin="4093,11537" coordsize="59,197" filled="f" path="m4153,11734l4093,11537e" strokecolor="#363435" stroked="t" strokeweight="0.5pt" style="position:absolute;left:4093;top:11537;width:59;height:197">
              <v:path arrowok="t"/>
            </v:shape>
            <v:shape coordorigin="4861,10759" coordsize="59,197" filled="f" path="m4920,10956l4861,10759e" strokecolor="#363435" stroked="t" strokeweight="0.5pt" style="position:absolute;left:4861;top:10759;width:59;height:197">
              <v:path arrowok="t"/>
            </v:shape>
            <v:shape coordorigin="4342,11285" coordsize="194,60" filled="f" path="m4342,11285l4536,11345e" strokecolor="#363435" stroked="t" strokeweight="0.5pt" style="position:absolute;left:4342;top:11285;width:194;height:60">
              <v:path arrowok="t"/>
            </v:shape>
            <v:shape coordorigin="4477,11148" coordsize="59,197" filled="f" path="m4536,11345l4477,11148e" strokecolor="#363435" stroked="t" strokeweight="0.5pt" style="position:absolute;left:4477;top:11148;width:59;height:197">
              <v:path arrowok="t"/>
            </v:shape>
            <v:shape coordorigin="4920,10956" coordsize="1709,0" filled="f" path="m4920,10956l6629,10956e" strokecolor="#363435" stroked="t" strokeweight="0.5pt" style="position:absolute;left:4920;top:10956;width:1709;height:0">
              <v:path arrowok="t"/>
            </v:shape>
            <v:shape style="position:absolute;left:5863;top:11240;width:180;height:1150" type="#_x0000_t75">
              <v:imagedata o:title="" r:id="rId33"/>
            </v:shape>
            <v:shape coordorigin="5863,11240" coordsize="180,1150" filled="f" path="m5863,12390l6043,12390,6043,11240,5863,11240,5863,12390xe" strokecolor="#363435" stroked="t" strokeweight="0.25pt" style="position:absolute;left:5863;top:11240;width:180;height:1150">
              <v:path arrowok="t"/>
            </v:shape>
            <v:shape coordorigin="4536,11345" coordsize="2092,0" filled="f" path="m4536,11345l6628,11345e" strokecolor="#363435" stroked="t" strokeweight="0.5pt" style="position:absolute;left:4536;top:11345;width:2092;height:0">
              <v:path arrowok="t"/>
            </v:shape>
            <v:shape coordorigin="4153,11734" coordsize="2476,0" filled="f" path="m4153,11734l6628,11734e" strokecolor="#363435" stroked="t" strokeweight="0.5pt" style="position:absolute;left:4153;top:11734;width:2476;height:0">
              <v:path arrowok="t"/>
            </v:shape>
            <v:shape coordorigin="4920,10956" coordsize="0,1233" filled="f" path="m4920,10956l4920,12189e" strokecolor="#363435" stroked="t" strokeweight="0.5pt" style="position:absolute;left:4920;top:10956;width:0;height:1233">
              <v:path arrowok="t"/>
            </v:shape>
            <v:shape coordorigin="4536,11345" coordsize="0,3040" filled="f" path="m4536,11345l4536,14385e" strokecolor="#363435" stroked="t" strokeweight="0.5pt" style="position:absolute;left:4536;top:11345;width:0;height:3040">
              <v:path arrowok="t"/>
            </v:shape>
            <v:shape coordorigin="4153,11734" coordsize="0,454" filled="f" path="m4153,11734l4153,12189e" strokecolor="#363435" stroked="t" strokeweight="0.5pt" style="position:absolute;left:4153;top:11734;width:0;height:454">
              <v:path arrowok="t"/>
            </v:shape>
            <v:shape coordorigin="4861,10013" coordsize="0,746" filled="f" path="m4861,10759l4861,10013e" strokecolor="#363435" stroked="t" strokeweight="0.5pt" style="position:absolute;left:4861;top:10013;width:0;height:746">
              <v:path arrowok="t"/>
            </v:shape>
            <v:shape coordorigin="4477,10013" coordsize="0,1135" filled="f" path="m4477,11148l4477,10013e" strokecolor="#363435" stroked="t" strokeweight="0.5pt" style="position:absolute;left:4477;top:10013;width:0;height:1135">
              <v:path arrowok="t"/>
            </v:shape>
            <v:shape coordorigin="4093,10013" coordsize="0,1524" filled="f" path="m4093,11537l4093,10013e" strokecolor="#363435" stroked="t" strokeweight="0.5pt" style="position:absolute;left:4093;top:10013;width:0;height:1524">
              <v:path arrowok="t"/>
            </v:shape>
            <v:shape coordorigin="4274,13537" coordsize="524,145" filled="f" path="m4798,13682l4748,13647,4725,13628,4712,13613,4697,13599,4681,13586,4665,13575,4648,13565,4631,13557,4613,13550,4594,13544,4575,13540,4556,13538,4537,13537,4518,13537,4499,13539,4480,13543,4461,13548,4443,13554,4424,13562,4407,13572,4390,13583,4374,13596,4359,13609,4345,13624,4328,13638,4303,13655,4290,13663,4274,13671e" strokecolor="#363435" stroked="t" strokeweight="0.4pt" style="position:absolute;left:4274;top:13537;width:524;height:145">
              <v:path arrowok="t"/>
            </v:shape>
            <v:shape coordorigin="4196,13491" coordsize="679,197" filled="f" path="m4875,13686l4842,13669,4825,13660,4807,13648,4790,13634,4776,13619,4768,13608,4751,13587,4737,13572,4722,13559,4706,13547,4690,13536,4674,13526,4656,13518,4639,13510,4621,13504,4602,13499,4584,13495,4565,13493,4546,13491,4527,13491,4508,13493,4488,13495,4469,13499,4451,13504,4432,13510,4414,13518,4392,13529,4375,13539,4359,13551,4343,13564,4328,13578,4301,13610,4290,13625,4276,13640,4259,13654,4241,13665,4228,13672,4196,13689e" strokecolor="#363435" stroked="t" strokeweight="0.4pt" style="position:absolute;left:4196;top:13491;width:679;height:197">
              <v:path arrowok="t"/>
            </v:shape>
            <v:shape coordorigin="4706,13732" coordsize="180,73" filled="f" path="m4706,13735l4749,13732,4767,13732,4787,13736,4806,13743,4825,13753,4842,13765,4859,13778,4873,13791,4884,13803,4886,13805e" strokecolor="#363435" stroked="t" strokeweight="0.4pt" style="position:absolute;left:4706;top:13732;width:180;height:73">
              <v:path arrowok="t"/>
            </v:shape>
            <v:shape coordorigin="4722,13672" coordsize="245,859" filled="f" path="m4886,13805l4888,13808,4899,13821,4895,13810,4888,13793,4878,13776,4867,13758,4854,13741,4841,13725,4827,13709,4813,13695,4805,13687,4798,13682,4833,13672,4860,13702,4884,13734,4906,13767,4925,13803,4936,13827,4949,13865,4958,13903,4964,13942,4967,13982,4967,14002,4967,14022,4964,14061,4958,14101,4951,14124,4936,14163,4918,14199,4897,14234,4874,14267,4848,14298,4820,14328,4789,14354,4765,14373,4765,14376,4811,14511,4811,14513,4809,14520,4795,14523,4783,14525,4763,14530,4761,14531,4723,14383,4722,14379,4748,14364,4773,14348,4797,14329,4818,14309,4839,14288,4857,14265,4874,14242,4889,14217,4902,14191,4913,14164,4923,14137,4930,14109,4936,14080,4940,14051,4941,14022,4941,13992,4938,13963,4933,13933,4926,13904,4917,13874,4910,13855,4902,13837,4891,13814,4886,13805xe" strokecolor="#363435" stroked="t" strokeweight="0.4pt" style="position:absolute;left:4722;top:13672;width:245;height:859">
              <v:path arrowok="t"/>
            </v:shape>
            <v:shape coordorigin="4721,13792" coordsize="209,588" filled="f" path="m4722,14379l4721,14377,4721,14372,4722,14365,4724,14359,4725,14357,4728,14353,4753,14338,4776,14321,4798,14303,4818,14284,4837,14263,4854,14241,4869,14218,4883,14194,4895,14169,4906,14144,4914,14117,4921,14090,4926,14063,4929,14036,4931,14008,4930,13979,4927,13951,4923,13923,4916,13895,4907,13867,4896,13840,4886,13816,4874,13792e" strokecolor="#363435" stroked="t" strokeweight="0.4pt" style="position:absolute;left:4721;top:13792;width:209;height:588">
              <v:path arrowok="t"/>
            </v:shape>
            <v:shape coordorigin="4681,13786" coordsize="238,758" filled="f" path="m4761,14531l4747,14535,4729,14543,4721,14545,4718,14545,4715,14544,4714,14543,4712,14540,4711,14537,4710,14533,4706,14513,4703,14494,4699,14474,4695,14454,4691,14435,4688,14415,4685,14395,4683,14375,4681,14360,4684,14356,4691,14352,4718,14338,4743,14323,4767,14306,4790,14288,4810,14268,4829,14246,4847,14224,4863,14200,4876,14175,4888,14149,4899,14122,4907,14095,4913,14067,4917,14039,4919,14010,4919,13981,4917,13951,4912,13922,4905,13893,4896,13864,4887,13839,4878,13810,4868,13786e" strokecolor="#363435" stroked="t" strokeweight="0.4pt" style="position:absolute;left:4681;top:13786;width:238;height:758">
              <v:path arrowok="t"/>
            </v:shape>
            <v:shape coordorigin="4636,13642" coordsize="163,64" filled="f" path="m4705,13706l4743,13702,4748,13702,4751,13700,4754,13694,4754,13687,4750,13683,4741,13676,4735,13672,4716,13666,4696,13660,4676,13656,4663,13655,4653,13655,4643,13656,4643,13656,4643,13656,4642,13656,4639,13656,4636,13653,4636,13650,4636,13646,4639,13643,4642,13643,4663,13642,4681,13644,4702,13648,4723,13654,4744,13661,4761,13668,4769,13672,4798,13682e" strokecolor="#363435" stroked="t" strokeweight="0.4pt" style="position:absolute;left:4636;top:13642;width:163;height:64">
              <v:path arrowok="t"/>
            </v:shape>
            <v:shape coordorigin="4816,13655" coordsize="18,17" filled="f" path="m4816,13655l4822,13660,4827,13666,4833,13672e" strokecolor="#363435" stroked="t" strokeweight="0.4pt" style="position:absolute;left:4816;top:13655;width:18;height:17">
              <v:path arrowok="t"/>
            </v:shape>
            <v:shape coordorigin="4159,13813" coordsize="540,750" filled="f" path="m4659,14563l4681,14558,4696,14558,4698,14556,4699,14547,4689,14527,4684,14511,4680,14488,4673,14462,4669,14440,4662,14406,4662,14380,4658,14373,4640,14369,4621,14373,4620,14373,4603,14378,4587,14381,4585,14381,4583,14382,4581,14382,4576,14384,4563,14395,4558,14391,4543,14386,4539,14385,4515,14384,4492,14382,4469,14378,4446,14374,4424,14367,4402,14360,4381,14351,4361,14341,4341,14330,4322,14317,4304,14304,4286,14289,4269,14274,4253,14257,4239,14239,4225,14221,4212,14201,4200,14181,4190,14160,4181,14138,4172,14112,4168,14093,4164,14073,4162,14053,4160,14034,4159,14014,4159,13994,4159,13974,4160,13954,4161,13934,4162,13915,4164,13895,4166,13875,4168,13855,4169,13838,4172,13813e" strokecolor="#363435" stroked="t" strokeweight="0.4pt" style="position:absolute;left:4159;top:13813;width:540;height:750">
              <v:path arrowok="t"/>
            </v:shape>
            <v:shape coordorigin="4146,13818" coordsize="478,597" filled="f" path="m4625,14415l4624,14411,4617,14401,4614,14399,4611,14398,4606,14397,4603,14398,4575,14401,4549,14403,4522,14403,4495,14401,4469,14397,4444,14392,4419,14385,4394,14376,4370,14366,4347,14354,4325,14340,4303,14325,4283,14309,4263,14291,4245,14272,4228,14252,4212,14230,4198,14207,4185,14183,4174,14158,4162,14123,4157,14101,4153,14079,4150,14060,4148,14041,4147,14022,4146,14005,4147,13987,4148,13969,4150,13952,4152,13933,4154,13914,4157,13893,4160,13872,4162,13851,4168,13818e" strokecolor="#363435" stroked="t" strokeweight="0.4pt" style="position:absolute;left:4146;top:13818;width:478;height:597">
              <v:path arrowok="t"/>
            </v:shape>
            <v:shape coordorigin="4111,13666" coordsize="548,911" filled="f" path="m4659,14563l4634,14451,4625,14415,4605,14418,4585,14421,4565,14423,4545,14423,4538,14423,4505,14421,4472,14417,4441,14410,4410,14400,4381,14389,4353,14375,4326,14359,4300,14341,4276,14321,4254,14299,4233,14276,4214,14251,4197,14224,4182,14197,4169,14167,4158,14137,4149,14106,4143,14074,4140,14041,4139,14007,4139,13993,4140,13973,4142,13954,4144,13934,4146,13914,4149,13894,4153,13874,4157,13855,4162,13835,4163,13832,4165,13822,4152,13840,4162,13815,4169,13798,4178,13780,4188,13762,4200,13744,4213,13726,4227,13710,4242,13695,4256,13683,4265,13677,4274,13671,4240,13666,4219,13685,4204,13700,4191,13715,4179,13731,4168,13749,4158,13767,4150,13785,4142,13804,4135,13824,4130,13843,4125,13864,4121,13884,4117,13904,4115,13925,4113,13945,4111,13965,4111,13988,4111,13995,4113,14029,4116,14049,4119,14069,4123,14089,4128,14108,4134,14128,4140,14147,4148,14165,4156,14184,4170,14209,4183,14232,4198,14254,4213,14276,4230,14296,4248,14315,4267,14333,4286,14350,4307,14365,4328,14380,4350,14393,4373,14405,4396,14416,4420,14425,4444,14433,4469,14440,4495,14445,4521,14449,4547,14451,4573,14452,4599,14451,4614,14563,4614,14570,4616,14576,4627,14577,4638,14573,4656,14564,4659,14563xe" strokecolor="#363435" stroked="t" strokeweight="0.4pt" style="position:absolute;left:4111;top:13666;width:548;height:911">
              <v:path arrowok="t"/>
            </v:shape>
            <v:shape coordorigin="4165,13725" coordsize="200,97" filled="f" path="m4165,13822l4189,13791,4203,13776,4218,13762,4233,13750,4249,13740,4265,13733,4282,13727,4300,13725,4319,13725,4338,13728,4352,13732,4366,13733e" strokecolor="#363435" stroked="t" strokeweight="0.4pt" style="position:absolute;left:4165;top:13725;width:200;height:97">
              <v:path arrowok="t"/>
            </v:shape>
            <v:shape coordorigin="4258,13653" coordsize="88,29" filled="f" path="m4347,13653l4321,13661,4258,13682e" strokecolor="#363435" stroked="t" strokeweight="0.4pt" style="position:absolute;left:4258;top:13653;width:88;height:29">
              <v:path arrowok="t"/>
            </v:shape>
            <v:shape coordorigin="4365,13633" coordsize="341,199" filled="f" path="m4690,13760l4679,13770,4676,13773,4673,13776,4654,13793,4638,13804,4620,13813,4603,13821,4585,13826,4566,13830,4547,13832,4528,13832,4510,13831,4491,13827,4473,13822,4455,13815,4438,13806,4422,13795,4407,13783,4392,13768,4376,13750,4369,13739,4365,13731,4365,13709,4369,13698,4380,13687,4390,13678,4401,13673,4418,13663,4436,13654,4454,13647,4472,13641,4491,13637,4510,13634,4529,13633,4548,13633,4567,13635,4586,13638,4604,13643,4623,13649,4640,13657,4657,13666,4674,13677,4690,13689,4703,13701,4706,13713,4706,13722,4706,13730,4706,13736,4705,13741,4700,13749,4690,13760xe" strokecolor="#363435" stroked="t" strokeweight="0.4pt" style="position:absolute;left:4365;top:13633;width:341;height:199">
              <v:path arrowok="t"/>
            </v:shape>
            <v:shape coordorigin="4706,13724" coordsize="52,2" filled="f" path="m4706,13726l4734,13725,4758,13724e" strokecolor="#363435" stroked="t" strokeweight="0.4pt" style="position:absolute;left:4706;top:13724;width:52;height:2">
              <v:path arrowok="t"/>
            </v:shape>
            <v:shape coordorigin="4707,13715" coordsize="52,3" filled="f" path="m4707,13719l4727,13717,4747,13716,4758,13715e" strokecolor="#363435" stroked="t" strokeweight="0.4pt" style="position:absolute;left:4707;top:13715;width:52;height:3">
              <v:path arrowok="t"/>
            </v:shape>
            <v:shape coordorigin="4706,13706" coordsize="49,5" filled="f" path="m4706,13711l4740,13708,4756,13706e" strokecolor="#363435" stroked="t" strokeweight="0.4pt" style="position:absolute;left:4706;top:13706;width:49;height:5">
              <v:path arrowok="t"/>
            </v:shape>
            <v:shape coordorigin="4325,13641" coordsize="112,60" filled="f" path="m4347,13653l4379,13644,4388,13642,4400,13641,4411,13641,4422,13642,4432,13643,4432,13644,4435,13645,4437,13649,4435,13652,4434,13656,4430,13657,4427,13656,4421,13655,4400,13654,4382,13657,4364,13664,4346,13672,4332,13679,4325,13683,4325,13690,4328,13698,4339,13702,4367,13702e" strokecolor="#363435" stroked="t" strokeweight="0.4pt" style="position:absolute;left:4325;top:13641;width:112;height:60">
              <v:path arrowok="t"/>
            </v:shape>
            <v:shape coordorigin="4319,13718" coordsize="46,7" filled="f" path="m4319,13718l4340,13722,4365,13725e" strokecolor="#363435" stroked="t" strokeweight="0.4pt" style="position:absolute;left:4319;top:13718;width:46;height:7">
              <v:path arrowok="t"/>
            </v:shape>
            <v:shape coordorigin="4320,13712" coordsize="44,6" filled="f" path="m4320,13712l4333,13714,4345,13716,4356,13717,4364,13718e" strokecolor="#363435" stroked="t" strokeweight="0.4pt" style="position:absolute;left:4320;top:13712;width:44;height:6">
              <v:path arrowok="t"/>
            </v:shape>
            <v:shape coordorigin="4322,13702" coordsize="43,7" filled="f" path="m4322,13702l4337,13707,4358,13709,4365,13710e" strokecolor="#363435" stroked="t" strokeweight="0.4pt" style="position:absolute;left:4322;top:13702;width:43;height:7">
              <v:path arrowok="t"/>
            </v:shape>
            <v:shape coordorigin="4903,12189" coordsize="17,262" filled="f" path="m4920,12189l4903,12451e" strokecolor="#363435" stroked="t" strokeweight="0.5pt" style="position:absolute;left:4903;top:12189;width:17;height:262">
              <v:path arrowok="t"/>
            </v:shape>
            <v:shape coordorigin="4652,13665" coordsize="0,0" filled="f" path="m4652,13665l4652,13665e" strokecolor="#363435" stroked="t" strokeweight="0.4pt" style="position:absolute;left:4652;top:13665;width:0;height:0">
              <v:path arrowok="t"/>
            </v:shape>
            <v:shape coordorigin="4641,13660" coordsize="0,0" filled="f" path="m4641,13660l4641,13660e" strokecolor="#363435" stroked="t" strokeweight="0.4pt" style="position:absolute;left:4641;top:13660;width:0;height:0">
              <v:path arrowok="t"/>
            </v:shape>
            <v:shape coordorigin="4619,13649" coordsize="0,0" filled="f" path="m4619,13649l4619,13649e" strokecolor="#363435" stroked="t" strokeweight="0.4pt" style="position:absolute;left:4619;top:13649;width:0;height:0">
              <v:path arrowok="t"/>
            </v:shape>
            <v:shape coordorigin="4564,13643" coordsize="0,0" filled="f" path="m4564,13643l4564,13643e" strokecolor="#363435" stroked="t" strokeweight="0.4pt" style="position:absolute;left:4564;top:13643;width:0;height:0">
              <v:path arrowok="t"/>
            </v:shape>
            <v:shape coordorigin="4509,13637" coordsize="0,0" filled="f" path="m4509,13637l4509,13637e" strokecolor="#363435" stroked="t" strokeweight="0.4pt" style="position:absolute;left:4509;top:13637;width:0;height:0">
              <v:path arrowok="t"/>
            </v:shape>
            <v:shape coordorigin="4433,13798" coordsize="0,0" filled="f" path="m4433,13798l4433,13798e" strokecolor="#363435" stroked="t" strokeweight="0.4pt" style="position:absolute;left:4433;top:13798;width:0;height:0">
              <v:path arrowok="t"/>
            </v:shape>
            <v:shape coordorigin="4319,12451" coordsize="584,1865" filled="f" path="m4903,12451l4319,14316e" strokecolor="#363435" stroked="t" strokeweight="0.5pt" style="position:absolute;left:4319;top:12451;width:584;height:1865">
              <v:path arrowok="t"/>
            </v:shape>
            <v:shape coordorigin="4153,12189" coordsize="17,262" filled="f" path="m4153,12189l4169,12451e" strokecolor="#363435" stroked="t" strokeweight="0.5pt" style="position:absolute;left:4153;top:12189;width:17;height:262">
              <v:path arrowok="t"/>
            </v:shape>
            <v:shape coordorigin="4169,12451" coordsize="584,1866" filled="f" path="m4169,12451l4753,14316e" strokecolor="#363435" stroked="t" strokeweight="0.5pt" style="position:absolute;left:4169;top:12451;width:584;height:1866">
              <v:path arrowok="t"/>
            </v:shape>
            <v:shape coordorigin="5863,12390" coordsize="0,640" filled="f" path="m5863,12390l5863,13030e" strokecolor="#363435" stroked="t" strokeweight="0.4pt" style="position:absolute;left:5863;top:12390;width:0;height:640">
              <v:path arrowok="t"/>
              <v:stroke dashstyle="longDash"/>
            </v:shape>
            <v:shape coordorigin="5507,13030" coordsize="285,0" filled="f" path="m5507,13030l5792,13030e" strokecolor="#363435" stroked="t" strokeweight="0.4pt" style="position:absolute;left:5507;top:13030;width:285;height:0">
              <v:path arrowok="t"/>
            </v:shape>
            <v:shape coordorigin="5776,13007" coordsize="87,46" fillcolor="#363435" filled="t" path="m5776,13053l5863,13030,5776,13007,5776,13053xe" stroked="f" style="position:absolute;left:5776;top:13007;width:87;height:46">
              <v:path arrowok="t"/>
              <v:fill/>
            </v:shape>
            <v:shape coordorigin="6043,12390" coordsize="0,640" filled="f" path="m6043,12390l6043,13030e" strokecolor="#363435" stroked="t" strokeweight="0.4pt" style="position:absolute;left:6043;top:12390;width:0;height:640">
              <v:path arrowok="t"/>
              <v:stroke dashstyle="longDash"/>
            </v:shape>
            <v:shape coordorigin="6114,13030" coordsize="235,0" filled="f" path="m6114,13030l6349,13030e" strokecolor="#363435" stroked="t" strokeweight="0.4pt" style="position:absolute;left:6114;top:13030;width:235;height:0">
              <v:path arrowok="t"/>
            </v:shape>
            <v:shape coordorigin="6043,13007" coordsize="87,46" fillcolor="#363435" filled="t" path="m6130,13053l6130,13007,6043,13030,6130,13053xe" stroked="f" style="position:absolute;left:6043;top:13007;width:87;height:46">
              <v:path arrowok="t"/>
              <v:fill/>
            </v:shape>
            <v:shape coordorigin="6629,10770" coordsize="180,1150" fillcolor="#C7C8CA" filled="t" path="m6629,11920l6809,11920,6809,10770,6629,10770,6629,11920xe" stroked="f" style="position:absolute;left:6629;top:10770;width:180;height:1150">
              <v:path arrowok="t"/>
              <v:fill/>
            </v:shape>
            <v:shape coordorigin="6629,10770" coordsize="180,1150" filled="f" path="m6629,11920l6809,11920,6809,10770,6629,10770,6629,11920xe" strokecolor="#363435" stroked="t" strokeweight="0.5pt" style="position:absolute;left:6629;top:10770;width:180;height:1150">
              <v:path arrowok="t"/>
            </v:shape>
            <v:shape coordorigin="3877,9830" coordsize="1201,182" fillcolor="#C7C8CA" filled="t" path="m3877,10013l5078,10013,5078,9830,3877,9830,3877,10013xe" stroked="f" style="position:absolute;left:3877;top:9830;width:1201;height:182">
              <v:path arrowok="t"/>
              <v:fill/>
            </v:shape>
            <v:shape coordorigin="3877,9830" coordsize="1201,182" filled="f" path="m5078,9830l3877,9830,3877,10013,5078,10013,5078,9830xe" strokecolor="#363435" stroked="t" strokeweight="0.5pt" style="position:absolute;left:3877;top:9830;width:1201;height:182">
              <v:path arrowok="t"/>
            </v:shape>
            <v:shape coordorigin="6628,10770" coordsize="0,1150" filled="f" path="m6628,10770l6628,11920e" strokecolor="#363435" stroked="t" strokeweight="1.338pt" style="position:absolute;left:6628;top:10770;width:0;height:1150">
              <v:path arrowok="t"/>
            </v:shape>
            <v:shape coordorigin="3877,10013" coordsize="1201,0" filled="f" path="m3877,10013l5078,10013e" strokecolor="#363435" stroked="t" strokeweight="1.338pt" style="position:absolute;left:3877;top:10013;width:1201;height:0">
              <v:path arrowok="t"/>
            </v:shape>
            <v:shape coordorigin="4029,10815" coordsize="1030,1044" filled="f" path="m4029,11859l5059,10815e" strokecolor="#363435" stroked="t" strokeweight="1.338pt" style="position:absolute;left:4029;top:10815;width:1030;height:1044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0"/>
          <w:szCs w:val="10"/>
        </w:rPr>
        <w:jc w:val="left"/>
        <w:spacing w:before="3" w:line="100" w:lineRule="exact"/>
      </w:pP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line="180" w:lineRule="exact"/>
        <w:ind w:left="5461" w:right="390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8"/>
          <w:szCs w:val="18"/>
        </w:rPr>
        <w:t>Placa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line="240" w:lineRule="exact"/>
        <w:ind w:left="4231" w:right="3442"/>
      </w:pPr>
      <w:r>
        <w:rPr>
          <w:rFonts w:ascii="Times New Roman" w:cs="Times New Roman" w:eastAsia="Times New Roman" w:hAnsi="Times New Roman"/>
          <w:i/>
          <w:color w:val="363435"/>
          <w:spacing w:val="5"/>
          <w:w w:val="100"/>
          <w:position w:val="8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4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4"/>
          <w:sz w:val="11"/>
          <w:szCs w:val="11"/>
        </w:rPr>
        <w:t>                                     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position w:val="4"/>
          <w:sz w:val="11"/>
          <w:szCs w:val="11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bajo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prueba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36" w:line="200" w:lineRule="exact"/>
        <w:ind w:left="4954" w:right="4709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7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55" w:lineRule="auto"/>
        <w:ind w:firstLine="263" w:left="4146" w:right="-31"/>
      </w:pPr>
      <w:r>
        <w:pict>
          <v:group coordorigin="2220,916" coordsize="4769,3267" style="position:absolute;margin-left:110.984pt;margin-top:45.8085pt;width:238.427pt;height:163.357pt;mso-position-horizontal-relative:page;mso-position-vertical-relative:page;z-index:-5188">
            <v:shape coordorigin="4173,2250" coordsize="198,530" fillcolor="#DBDCDE" filled="t" path="m4173,2780l4371,2780,4371,2250,4173,2250,4173,2780xe" stroked="f" style="position:absolute;left:4173;top:2250;width:198;height:530">
              <v:path arrowok="t"/>
              <v:fill/>
            </v:shape>
            <v:shape coordorigin="4173,2250" coordsize="198,530" filled="f" path="m4371,2780l4173,2780,4173,2250,4371,2250,4371,2780xe" strokecolor="#363435" stroked="t" strokeweight="0.465pt" style="position:absolute;left:4173;top:2250;width:198;height:530">
              <v:path arrowok="t"/>
            </v:shape>
            <v:shape style="position:absolute;left:3933;top:3064;width:1163;height:1110" type="#_x0000_t75">
              <v:imagedata o:title="" r:id="rId34"/>
            </v:shape>
            <v:shape coordorigin="3933,3064" coordsize="1163,1110" filled="f" path="m4133,4174l5096,3254,4880,3064,3933,3967,4133,4174e" strokecolor="#363435" stroked="t" strokeweight="0.232pt" style="position:absolute;left:3933;top:3064;width:1163;height:1110">
              <v:path arrowok="t"/>
            </v:shape>
            <v:shape coordorigin="4278,3629" coordsize="320,92" filled="f" path="m4278,3629l4598,3721e" strokecolor="#363435" stroked="t" strokeweight="0.697pt" style="position:absolute;left:4278;top:3629;width:320;height:92">
              <v:path arrowok="t"/>
            </v:shape>
            <v:shape coordorigin="4505,3424" coordsize="93,297" filled="f" path="m4598,3721l4505,3424e" strokecolor="#363435" stroked="t" strokeweight="0.697pt" style="position:absolute;left:4505;top:3424;width:93;height:297">
              <v:path arrowok="t"/>
            </v:shape>
            <v:shape coordorigin="4133,3254" coordsize="963,920" filled="f" path="m5096,3254l4133,4174e" strokecolor="#363435" stroked="t" strokeweight="0.93pt" style="position:absolute;left:4133;top:3254;width:963;height:920">
              <v:path arrowok="t"/>
            </v:shape>
            <v:shape style="position:absolute;left:3691;top:925;width:1163;height:1110" type="#_x0000_t75">
              <v:imagedata o:title="" r:id="rId35"/>
            </v:shape>
            <v:shape coordorigin="3691,925" coordsize="1163,1110" filled="f" path="m4654,925l3691,1846,3908,2036,4854,1132,4654,925e" strokecolor="#363435" stroked="t" strokeweight="0.232pt" style="position:absolute;left:3691;top:925;width:1163;height:1110">
              <v:path arrowok="t"/>
            </v:shape>
            <v:shape coordorigin="4180,1379" coordsize="320,92" filled="f" path="m4500,1470l4180,1379e" strokecolor="#363435" stroked="t" strokeweight="0.697pt" style="position:absolute;left:4180;top:1379;width:320;height:92">
              <v:path arrowok="t"/>
            </v:shape>
            <v:shape coordorigin="4180,1379" coordsize="98,304" filled="f" path="m4180,1379l4278,1683e" strokecolor="#363435" stroked="t" strokeweight="0.697pt" style="position:absolute;left:4180;top:1379;width:98;height:304">
              <v:path arrowok="t"/>
            </v:shape>
            <v:shape coordorigin="3691,925" coordsize="963,920" filled="f" path="m3691,1846l4654,925e" strokecolor="#363435" stroked="t" strokeweight="0.93pt" style="position:absolute;left:3691;top:925;width:963;height:920">
              <v:path arrowok="t"/>
            </v:shape>
            <v:shape coordorigin="4278,1683" coordsize="0,1946" filled="f" path="m4278,1683l4278,3629e" strokecolor="#363435" stroked="t" strokeweight="0.697pt" style="position:absolute;left:4278;top:1683;width:0;height:1946">
              <v:path arrowok="t"/>
            </v:shape>
            <v:shape coordorigin="4500,1470" coordsize="0,1954" filled="f" path="m4500,1470l4500,3424e" strokecolor="#363435" stroked="t" strokeweight="0.697pt" style="position:absolute;left:4500;top:1470;width:0;height:1954">
              <v:path arrowok="t"/>
            </v:shape>
            <v:shape coordorigin="4500,1470" coordsize="1361,0" filled="f" path="m4500,1470l5861,1470e" strokecolor="#363435" stroked="t" strokeweight="0.697pt" style="position:absolute;left:4500;top:1470;width:1361;height:0">
              <v:path arrowok="t"/>
            </v:shape>
            <v:shape coordorigin="2235,3629" coordsize="2042,0" filled="f" path="m4278,3629l2235,3629e" strokecolor="#363435" stroked="t" strokeweight="0.697pt" style="position:absolute;left:2235;top:3629;width:2042;height:0">
              <v:path arrowok="t"/>
            </v:shape>
            <v:shape coordorigin="2235,3141" coordsize="0,957" filled="f" path="m2235,3141l2235,4098e" strokecolor="#363435" stroked="t" strokeweight="1.58pt" style="position:absolute;left:2235;top:3141;width:0;height:957">
              <v:path arrowok="t"/>
            </v:shape>
            <v:shape coordorigin="6032,1176" coordsize="30,93" filled="f" path="m6032,1270l6040,1242,6048,1219,6062,1176e" strokecolor="#363435" stroked="t" strokeweight="0.372pt" style="position:absolute;left:6032;top:1176;width:30;height:93">
              <v:path arrowok="t"/>
            </v:shape>
            <v:shape coordorigin="5865,1155" coordsize="181,621" filled="f" path="m6041,1776l6034,1764,6026,1753,6004,1729,5986,1714,5964,1696,5950,1682,5937,1667,5924,1651,5914,1635,5904,1618,5895,1601,5887,1583,5881,1565,5875,1546,5871,1528,5868,1508,5866,1489,5865,1470,5866,1451,5868,1431,5871,1412,5875,1393,5880,1374,5887,1355,5895,1336,5904,1318,5914,1301,5925,1285,5938,1269,5951,1254,5966,1240,5988,1222,6006,1208,6028,1183,6037,1172,6045,1159,6047,1155e" strokecolor="#363435" stroked="t" strokeweight="0.372pt" style="position:absolute;left:5865;top:1155;width:181;height:621">
              <v:path arrowok="t"/>
            </v:shape>
            <v:shape coordorigin="6020,1246" coordsize="62,118" filled="f" path="m6032,1270l6023,1304,6021,1314,6020,1325,6020,1337,6021,1349,6022,1359,6023,1360,6024,1363,6028,1365,6032,1363,6035,1362,6037,1358,6035,1354,6034,1348,6033,1328,6036,1309,6042,1290,6050,1273,6059,1255,6059,1254,6063,1246,6071,1246,6079,1250,6082,1262,6082,1292e" strokecolor="#363435" stroked="t" strokeweight="0.372pt" style="position:absolute;left:6020;top:1246;width:62;height:118">
              <v:path arrowok="t"/>
            </v:shape>
            <v:shape coordorigin="6011,1289" coordsize="206,360" filled="f" path="m6142,1632l6152,1621,6156,1617,6159,1614,6176,1594,6187,1578,6196,1561,6204,1543,6210,1525,6214,1506,6216,1488,6217,1469,6216,1450,6214,1431,6209,1413,6203,1395,6195,1377,6186,1360,6175,1344,6162,1329,6151,1317,6132,1301,6121,1293,6113,1289,6090,1289,6079,1293,6067,1304,6058,1316,6053,1327,6043,1344,6034,1362,6027,1380,6021,1398,6016,1417,6013,1436,6012,1455,6011,1474,6012,1494,6015,1513,6019,1531,6024,1550,6031,1568,6039,1585,6049,1603,6060,1619,6072,1635,6082,1645,6094,1649,6103,1649,6112,1648,6118,1649,6123,1647,6131,1642,6142,1632xe" strokecolor="#363435" stroked="t" strokeweight="0.372pt" style="position:absolute;left:6011;top:1289;width:206;height:360">
              <v:path arrowok="t"/>
            </v:shape>
            <v:shape coordorigin="6034,1764" coordsize="18,19" filled="f" path="m6034,1764l6040,1771,6046,1777,6052,1783e" strokecolor="#363435" stroked="t" strokeweight="0.372pt" style="position:absolute;left:6034;top:1764;width:18;height:19">
              <v:path arrowok="t"/>
            </v:shape>
            <v:shape coordorigin="6021,1574" coordsize="66,172" filled="f" path="m6087,1648l6082,1688,6082,1693,6080,1696,6075,1699,6067,1699,6063,1695,6056,1685,6052,1679,6046,1661,6040,1640,6036,1620,6034,1603,6035,1593,6036,1583,6036,1582,6036,1582,6036,1581,6036,1578,6033,1574,6029,1574,6025,1575,6022,1578,6022,1582,6021,1603,6023,1622,6027,1642,6032,1663,6039,1684,6046,1703,6052,1715,6062,1746e" strokecolor="#363435" stroked="t" strokeweight="0.372pt" style="position:absolute;left:6021;top:1574;width:66;height:172">
              <v:path arrowok="t"/>
            </v:shape>
            <v:shape coordorigin="6046,1021" coordsize="939,578" filled="f" path="m6971,1599l6855,1573,6818,1563,6821,1543,6824,1523,6825,1503,6826,1483,6826,1471,6824,1436,6820,1402,6813,1369,6803,1337,6791,1306,6776,1276,6760,1248,6741,1221,6721,1195,6698,1172,6674,1150,6648,1130,6621,1112,6593,1096,6563,1082,6532,1071,6499,1062,6466,1055,6432,1052,6398,1051,6383,1051,6363,1052,6323,1055,6284,1061,6244,1069,6217,1076,6206,1079,6225,1064,6199,1075,6182,1082,6165,1091,6147,1101,6129,1113,6111,1127,6095,1140,6080,1155,6067,1170,6057,1183,6051,1193,6046,1157,6065,1135,6080,1120,6095,1107,6111,1094,6128,1083,6146,1073,6164,1064,6183,1056,6202,1049,6222,1043,6242,1037,6262,1033,6283,1029,6303,1026,6323,1024,6344,1022,6377,1021,6385,1021,6419,1023,6439,1026,6459,1029,6479,1033,6499,1038,6518,1044,6537,1050,6556,1058,6574,1066,6605,1083,6629,1097,6652,1113,6674,1129,6695,1147,6715,1166,6733,1185,6751,1206,6767,1228,6782,1250,6795,1273,6808,1297,6819,1322,6828,1347,6837,1373,6843,1399,6849,1426,6853,1453,6855,1481,6856,1508,6855,1536,6970,1552,6978,1552,6984,1554,6984,1566,6981,1577,6971,1596,6971,1599xe" strokecolor="#363435" stroked="t" strokeweight="0.372pt" style="position:absolute;left:6046;top:1021;width:939;height:578">
              <v:path arrowok="t"/>
            </v:shape>
            <v:shape coordorigin="6106,1079" coordsize="100,211" filled="f" path="m6206,1079l6175,1103,6159,1118,6145,1133,6134,1148,6124,1164,6116,1180,6110,1197,6107,1215,6106,1233,6108,1253,6113,1273,6113,1276,6115,1290e" strokecolor="#363435" stroked="t" strokeweight="0.372pt" style="position:absolute;left:6106;top:1079;width:100;height:211">
              <v:path arrowok="t"/>
            </v:shape>
            <v:shape coordorigin="6202,1058" coordsize="615,504" filled="f" path="m6818,1563l6814,1562,6803,1555,6801,1552,6800,1548,6800,1543,6800,1540,6804,1511,6806,1483,6806,1454,6804,1427,6800,1399,6794,1372,6787,1345,6778,1320,6767,1294,6755,1270,6741,1246,6725,1224,6709,1202,6690,1182,6671,1163,6650,1145,6627,1128,6604,1113,6579,1099,6553,1087,6517,1075,6494,1070,6473,1065,6453,1062,6434,1060,6416,1059,6398,1058,6381,1059,6345,1061,6327,1063,6308,1066,6288,1068,6267,1071,6244,1074,6236,1075,6202,1082e" strokecolor="#363435" stroked="t" strokeweight="0.372pt" style="position:absolute;left:6202;top:1058;width:615;height:504">
              <v:path arrowok="t"/>
            </v:shape>
            <v:shape coordorigin="6198,1072" coordsize="773,570" filled="f" path="m6971,1599l6966,1623,6966,1638,6963,1641,6953,1642,6934,1631,6916,1625,6893,1621,6866,1614,6843,1610,6809,1602,6782,1602,6774,1598,6770,1579,6774,1559,6775,1558,6780,1540,6783,1523,6783,1521,6783,1519,6784,1517,6786,1512,6793,1495,6788,1478,6788,1476,6786,1472,6786,1447,6784,1423,6780,1399,6775,1375,6769,1351,6761,1329,6752,1306,6742,1285,6730,1264,6717,1244,6703,1224,6688,1206,6672,1188,6655,1171,6637,1156,6618,1141,6597,1128,6576,1115,6555,1104,6532,1095,6506,1085,6486,1081,6467,1077,6447,1075,6427,1073,6407,1072,6388,1072,6368,1072,6348,1072,6328,1074,6308,1075,6288,1077,6269,1078,6249,1080,6229,1082,6222,1083,6198,1085e" strokecolor="#363435" stroked="t" strokeweight="0.372pt" style="position:absolute;left:6198;top:1072;width:773;height:570">
              <v:path arrowok="t"/>
            </v:shape>
            <v:shape coordorigin="6170,1623" coordsize="782,251" filled="f" path="m6937,1706l6941,1692,6950,1673,6951,1664,6951,1662,6951,1659,6949,1657,6946,1655,6944,1654,6939,1652,6920,1649,6900,1646,6880,1642,6861,1638,6841,1634,6821,1630,6802,1627,6782,1625,6762,1623,6761,1623,6757,1625,6753,1633,6739,1661,6723,1688,6706,1713,6687,1737,6666,1759,6644,1779,6621,1797,6596,1814,6570,1828,6544,1841,6516,1852,6488,1860,6459,1867,6430,1871,6400,1873,6370,1873,6340,1871,6310,1866,6280,1859,6250,1849,6224,1840,6194,1830,6170,1820e" strokecolor="#363435" stroked="t" strokeweight="0.372pt" style="position:absolute;left:6170;top:1623;width:782;height:251">
              <v:path arrowok="t"/>
            </v:shape>
            <v:shape coordorigin="6175,1665" coordsize="606,221" filled="f" path="m6781,1665l6778,1665,6774,1665,6766,1666,6760,1668,6758,1669,6754,1672,6738,1698,6721,1723,6702,1746,6682,1767,6661,1787,6638,1805,6615,1821,6590,1836,6564,1848,6538,1859,6511,1869,6483,1876,6455,1881,6427,1884,6398,1886,6369,1885,6340,1882,6311,1877,6282,1870,6253,1861,6225,1849,6201,1839,6175,1826e" strokecolor="#363435" stroked="t" strokeweight="0.372pt" style="position:absolute;left:6175;top:1665;width:606;height:221">
              <v:path arrowok="t"/>
            </v:shape>
            <v:shape coordorigin="5913,1193" coordsize="149,553" filled="f" path="m6062,1746l6047,1724,6026,1693,6007,1669,5991,1655,5976,1639,5963,1623,5952,1606,5942,1588,5933,1569,5926,1550,5920,1531,5916,1511,5914,1491,5913,1471,5913,1450,5915,1430,5919,1410,5924,1390,5930,1371,5939,1352,5949,1333,5960,1315,5973,1298,5986,1283,6001,1269,6002,1268,6017,1250,6027,1235,6034,1223,6042,1210,6051,1193e" strokecolor="#363435" stroked="t" strokeweight="0.372pt" style="position:absolute;left:5913;top:1193;width:149;height:553">
              <v:path arrowok="t"/>
            </v:shape>
            <v:shape coordorigin="6052,1665" coordsize="885,259" filled="f" path="m6189,1838l6192,1841,6205,1852,6194,1848,6177,1841,6160,1831,6143,1820,6126,1807,6109,1793,6094,1779,6079,1766,6067,1754,6062,1746,6052,1783,6081,1810,6113,1835,6146,1858,6181,1877,6211,1892,6249,1904,6288,1914,6327,1920,6366,1924,6386,1924,6406,1924,6445,1922,6485,1916,6517,1907,6555,1892,6592,1874,6627,1853,6660,1830,6691,1804,6720,1776,6748,1746,6773,1713,6774,1710,6778,1710,6916,1759,6918,1759,6926,1757,6929,1742,6932,1730,6936,1709,6937,1706,6784,1666,6781,1665,6766,1693,6748,1720,6729,1744,6709,1767,6687,1789,6663,1808,6639,1826,6613,1842,6587,1855,6559,1867,6531,1877,6502,1885,6473,1891,6443,1895,6412,1897,6382,1896,6352,1893,6321,1888,6291,1881,6260,1871,6240,1864,6222,1855,6198,1844,6189,1838xe" strokecolor="#363435" stroked="t" strokeweight="0.372pt" style="position:absolute;left:6052;top:1665;width:885;height:259">
              <v:path arrowok="t"/>
            </v:shape>
            <v:shape coordorigin="6114,1649" coordsize="75,189" filled="f" path="m6117,1649l6114,1694,6114,1713,6118,1732,6124,1751,6133,1770,6144,1788,6157,1805,6170,1820,6183,1833,6186,1836,6189,1838e" strokecolor="#363435" stroked="t" strokeweight="0.372pt" style="position:absolute;left:6114;top:1649;width:75;height:189">
              <v:path arrowok="t"/>
            </v:shape>
            <v:shape coordorigin="6083,1244" coordsize="7,45" filled="f" path="m6083,1244l6088,1260,6090,1282,6090,1289e" strokecolor="#363435" stroked="t" strokeweight="0.372pt" style="position:absolute;left:6083;top:1244;width:7;height:45">
              <v:path arrowok="t"/>
            </v:shape>
            <v:shape coordorigin="6093,1242" coordsize="6,46" filled="f" path="m6093,1242l6095,1255,6097,1268,6098,1280,6099,1288e" strokecolor="#363435" stroked="t" strokeweight="0.372pt" style="position:absolute;left:6093;top:1242;width:6;height:46">
              <v:path arrowok="t"/>
            </v:shape>
            <v:shape coordorigin="6099,1241" coordsize="7,48" filled="f" path="m6099,1241l6103,1263,6106,1289e" strokecolor="#363435" stroked="t" strokeweight="0.372pt" style="position:absolute;left:6099;top:1241;width:7;height:48">
              <v:path arrowok="t"/>
            </v:shape>
            <v:shape coordorigin="6087,1649" coordsize="5,52" filled="f" path="m6092,1649l6089,1684,6087,1701e" strokecolor="#363435" stroked="t" strokeweight="0.372pt" style="position:absolute;left:6087;top:1649;width:5;height:52">
              <v:path arrowok="t"/>
            </v:shape>
            <v:shape coordorigin="6096,1649" coordsize="3,54" filled="f" path="m6100,1649l6098,1671,6097,1692,6096,1704e" strokecolor="#363435" stroked="t" strokeweight="0.372pt" style="position:absolute;left:6096;top:1649;width:3;height:54">
              <v:path arrowok="t"/>
            </v:shape>
            <v:shape coordorigin="6106,1649" coordsize="2,55" filled="f" path="m6108,1649l6107,1678,6106,1703e" strokecolor="#363435" stroked="t" strokeweight="0.372pt" style="position:absolute;left:6106;top:1649;width:2;height:55">
              <v:path arrowok="t"/>
            </v:shape>
            <w10:wrap type="none"/>
          </v:group>
        </w:pict>
      </w:r>
      <w:r>
        <w:pict>
          <v:group coordorigin="7969,926" coordsize="2640,0" style="position:absolute;margin-left:398.469pt;margin-top:46.3245pt;width:132pt;height:0pt;mso-position-horizontal-relative:page;mso-position-vertical-relative:page;z-index:-5189">
            <v:shape coordorigin="7969,926" coordsize="2640,0" filled="f" path="m7969,926l10609,926e" strokecolor="#363435" stroked="t" strokeweight="0.5pt" style="position:absolute;left:7969;top:926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ador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4337" w:w="4942"/>
            <w:col w:w="561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249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111" w:right="-27"/>
      </w:pPr>
      <w:r>
        <w:pict>
          <v:group coordorigin="871,-77" coordsize="2640,0" style="position:absolute;margin-left:43.5705pt;margin-top:-3.84806pt;width:132pt;height:0pt;mso-position-horizontal-relative:page;mso-position-vertical-relative:paragraph;z-index:-5186">
            <v:shape coordorigin="871,-77" coordsize="2640,0" filled="f" path="m871,-77l3511,-77e" strokecolor="#363435" stroked="t" strokeweight="0.5pt" style="position:absolute;left:871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82" w:line="271" w:lineRule="auto"/>
        <w:ind w:firstLine="240" w:right="72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prueb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sencill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ilustrat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calida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plac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vidri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caras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aproximadamente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planas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paralelas,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introduciéndola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brazo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IX.18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introduci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plac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grues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(n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necesariament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constante)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recorr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distancia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tarde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ocupará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dicha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introducida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luga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recorrido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gión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será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nd.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tanto,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antes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después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colocar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 w:line="220" w:lineRule="exact"/>
        <w:sectPr>
          <w:pgSz w:h="15560" w:w="11640"/>
          <w:pgMar w:bottom="280" w:left="760" w:right="1040" w:top="780"/>
          <w:cols w:equalWidth="off" w:num="2">
            <w:col w:space="240" w:w="2752"/>
            <w:col w:w="6848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será: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/>
        <w:ind w:left="5582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1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18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1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4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(IX.29)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="24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4"/>
          <w:szCs w:val="24"/>
        </w:rPr>
      </w:r>
    </w:p>
    <w:p>
      <w:pPr>
        <w:rPr>
          <w:sz w:val="13"/>
          <w:szCs w:val="13"/>
        </w:rPr>
        <w:jc w:val="left"/>
        <w:spacing w:before="5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line="278" w:lineRule="auto"/>
        <w:ind w:hanging="742" w:left="1091"/>
      </w:pPr>
      <w:r>
        <w:pict>
          <v:shape style="position:absolute;margin-left:43.5705pt;margin-top:-139.399pt;width:132pt;height:131.755pt;mso-position-horizontal-relative:page;mso-position-vertical-relative:paragraph;z-index:-5185" type="#_x0000_t75">
            <v:imagedata o:title="" r:id="rId36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9.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ama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3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wyman-G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placa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vidrio.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firstLine="240" w:right="72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ajusta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ausencia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introducirla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podemo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ésta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debe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introducid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índic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refracció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homogéneo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cara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planas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pequeñ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ángul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ellas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recta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paralelas.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caras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planas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índice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refracción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homogéneo,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serán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gulares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IX.19.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right="72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objet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fotográf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proba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usand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cualquier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arre-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glo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IX.20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i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baj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prueba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colimada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bajo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prueba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salga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también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colimada,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coloca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ell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espej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esféric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xo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IX.20(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bie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esférico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cónc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IX.20(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centro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atura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coin-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cidiendo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lente.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aberración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caracterís-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tico,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gún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capítulo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6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diferentes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producen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distintos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 w:line="220" w:lineRule="exact"/>
        <w:sectPr>
          <w:type w:val="continuous"/>
          <w:pgSz w:h="15560" w:w="11640"/>
          <w:pgMar w:bottom="280" w:left="760" w:right="1040" w:top="1080"/>
          <w:cols w:equalWidth="off" w:num="2">
            <w:col w:space="240" w:w="2752"/>
            <w:col w:w="6848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patrones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interferencia,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-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gún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ilustra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fotografías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IX.21.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7"/>
        <w:ind w:left="403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0.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Dife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entes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formas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36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40" w:lineRule="exact"/>
        <w:ind w:left="895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position w:val="3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8"/>
          <w:szCs w:val="18"/>
        </w:rPr>
        <w:t>obar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8"/>
          <w:szCs w:val="18"/>
        </w:rPr>
        <w:t>una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8"/>
          <w:szCs w:val="18"/>
        </w:rPr>
        <w:t>lente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8"/>
          <w:szCs w:val="18"/>
        </w:rPr>
        <w:t>                                                         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42"/>
          <w:w w:val="100"/>
          <w:position w:val="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ind w:left="290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3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wyman-G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een: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40" w:lineRule="atLeast"/>
        <w:ind w:hanging="1059" w:left="1377" w:right="703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espejo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xo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espejo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cóncavo.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6" w:line="200" w:lineRule="exact"/>
        <w:ind w:right="2186"/>
      </w:pPr>
      <w:r>
        <w:pict>
          <v:group coordorigin="4983,-2567" coordsize="4246,3107" style="position:absolute;margin-left:249.13pt;margin-top:-128.335pt;width:212.314pt;height:155.372pt;mso-position-horizontal-relative:page;mso-position-vertical-relative:paragraph;z-index:-5184">
            <v:shape style="position:absolute;left:6799;top:-1018;width:757;height:114" type="#_x0000_t75">
              <v:imagedata o:title="" r:id="rId37"/>
            </v:shape>
            <v:shape coordorigin="6799,-1018" coordsize="757,114" filled="f" path="m7556,-1018l7556,-904,6799,-904,6799,-1018,6836,-1008,6874,-1000,6911,-992,6949,-986,6987,-980,7025,-976,7063,-972,7101,-970,7139,-968,7177,-968,7215,-968,7254,-970,7292,-972,7330,-976,7368,-980,7405,-986,7443,-992,7481,-1000,7518,-1008,7556,-1018e" strokecolor="#363435" stroked="t" strokeweight="0.244pt" style="position:absolute;left:6799;top:-1018;width:757;height:114">
              <v:path arrowok="t"/>
            </v:shape>
            <v:shape style="position:absolute;left:6799;top:-1104;width:757;height:136" type="#_x0000_t75">
              <v:imagedata o:title="" r:id="rId38"/>
            </v:shape>
            <v:shape coordorigin="6799,-1104" coordsize="757,137" filled="f" path="m7556,-1054l7556,-1018,7518,-1008,7481,-1000,7443,-992,7405,-986,7368,-980,7330,-976,7292,-972,7254,-970,7215,-968,7177,-968,7139,-968,7101,-970,7063,-972,7025,-976,6987,-980,6949,-986,6911,-992,6874,-1000,6836,-1008,6799,-1018,6799,-1054,6836,-1063,6874,-1072,6911,-1079,6949,-1086,6987,-1092,7025,-1096,7063,-1100,7101,-1102,7139,-1104,7177,-1104,7215,-1104,7254,-1102,7292,-1100,7330,-1096,7368,-1092,7405,-1086,7443,-1079,7481,-1072,7518,-1063,7556,-1054e" strokecolor="#363435" stroked="t" strokeweight="0.244pt" style="position:absolute;left:6799;top:-1104;width:757;height:137">
              <v:path arrowok="t"/>
            </v:shape>
            <v:shape style="position:absolute;left:6799;top:-2043;width:689;height:711" type="#_x0000_t75">
              <v:imagedata o:title="" r:id="rId39"/>
            </v:shape>
            <v:shape coordorigin="6799,-2043" coordsize="689,711" filled="f" path="m6875,-1332l7489,-1965,7413,-2043,6799,-1410,6875,-1332e" strokecolor="#363435" stroked="t" strokeweight="0.487pt" style="position:absolute;left:6799;top:-2043;width:689;height:711">
              <v:path arrowok="t"/>
            </v:shape>
            <v:shape coordorigin="6145,-1444" coordsize="803,36" filled="f" path="m6145,-1444l6833,-1444,6949,-1408e" strokecolor="#363435" stroked="t" strokeweight="0.487pt" style="position:absolute;left:6145;top:-1444;width:803;height:36">
              <v:path arrowok="t"/>
            </v:shape>
            <v:shape coordorigin="7290,-1916" coordsize="116,36" filled="f" path="m7290,-1916l7406,-1880e" strokecolor="#363435" stroked="t" strokeweight="0.487pt" style="position:absolute;left:7290;top:-1916;width:116;height:36">
              <v:path arrowok="t"/>
            </v:shape>
            <v:shape coordorigin="6913,-1527" coordsize="35,119" filled="f" path="m6949,-1408l6913,-1527e" strokecolor="#363435" stroked="t" strokeweight="0.487pt" style="position:absolute;left:6913;top:-1527;width:35;height:119">
              <v:path arrowok="t"/>
            </v:shape>
            <v:shape coordorigin="7371,-1999" coordsize="35,119" filled="f" path="m7406,-1880l7371,-1999e" strokecolor="#363435" stroked="t" strokeweight="0.487pt" style="position:absolute;left:7371;top:-1999;width:35;height:119">
              <v:path arrowok="t"/>
            </v:shape>
            <v:shape coordorigin="7061,-1680" coordsize="116,36" filled="f" path="m7061,-1680l7177,-1644e" strokecolor="#363435" stroked="t" strokeweight="0.487pt" style="position:absolute;left:7061;top:-1680;width:116;height:36">
              <v:path arrowok="t"/>
            </v:shape>
            <v:shape coordorigin="7142,-1763" coordsize="35,119" filled="f" path="m7177,-1644l7142,-1763e" strokecolor="#363435" stroked="t" strokeweight="0.487pt" style="position:absolute;left:7142;top:-1763;width:35;height:119">
              <v:path arrowok="t"/>
            </v:shape>
            <v:shape coordorigin="7406,-1880" coordsize="693,0" filled="f" path="m7406,-1880l8099,-1880e" strokecolor="#363435" stroked="t" strokeweight="0.487pt" style="position:absolute;left:7406;top:-1880;width:693;height:0">
              <v:path arrowok="t"/>
            </v:shape>
            <v:shape coordorigin="6949,-1408" coordsize="1148,0" filled="f" path="m6949,-1408l8097,-1408e" strokecolor="#363435" stroked="t" strokeweight="0.487pt" style="position:absolute;left:6949;top:-1408;width:1148;height:0">
              <v:path arrowok="t"/>
            </v:shape>
            <v:shape coordorigin="7406,-1880" coordsize="0,794" filled="f" path="m7406,-1880l7406,-1086e" strokecolor="#363435" stroked="t" strokeweight="0.487pt" style="position:absolute;left:7406;top:-1880;width:0;height:794">
              <v:path arrowok="t"/>
            </v:shape>
            <v:shape coordorigin="7177,-1644" coordsize="0,1850" filled="f" path="m7177,-1644l7177,206e" strokecolor="#363435" stroked="t" strokeweight="0.487pt" style="position:absolute;left:7177;top:-1644;width:0;height:1850">
              <v:path arrowok="t"/>
            </v:shape>
            <v:shape coordorigin="6949,-1408" coordsize="0,322" filled="f" path="m6949,-1408l6949,-1086e" strokecolor="#363435" stroked="t" strokeweight="0.487pt" style="position:absolute;left:6949;top:-1408;width:0;height:322">
              <v:path arrowok="t"/>
            </v:shape>
            <v:shape coordorigin="7371,-2451" coordsize="0,452" filled="f" path="m7371,-1999l7371,-2451e" strokecolor="#363435" stroked="t" strokeweight="0.487pt" style="position:absolute;left:7371;top:-2451;width:0;height:452">
              <v:path arrowok="t"/>
            </v:shape>
            <v:shape coordorigin="7142,-2451" coordsize="0,688" filled="f" path="m7142,-1763l7142,-2451e" strokecolor="#363435" stroked="t" strokeweight="0.487pt" style="position:absolute;left:7142;top:-2451;width:0;height:688">
              <v:path arrowok="t"/>
            </v:shape>
            <v:shape coordorigin="6913,-2451" coordsize="0,924" filled="f" path="m6913,-1527l6913,-2451e" strokecolor="#363435" stroked="t" strokeweight="0.487pt" style="position:absolute;left:6913;top:-2451;width:0;height:924">
              <v:path arrowok="t"/>
            </v:shape>
            <v:shape coordorigin="7002,-168" coordsize="350,98" filled="f" path="m7352,-70l7338,-80,7319,-93,7303,-106,7290,-121,7275,-134,7259,-145,7242,-153,7225,-160,7207,-165,7188,-167,7169,-168,7151,-166,7133,-162,7115,-156,7097,-148,7081,-137,7069,-128,7062,-122,7056,-116,7050,-109,7039,-99,7029,-93,7022,-88,7013,-83,7002,-77e" strokecolor="#363435" stroked="t" strokeweight="0.39pt" style="position:absolute;left:7002;top:-168;width:350;height:98">
              <v:path arrowok="t"/>
            </v:shape>
            <v:shape coordorigin="6950,-199" coordsize="452,134" filled="f" path="m7403,-67l7381,-78,7364,-88,7347,-102,7334,-117,7332,-120,7320,-134,7306,-148,7291,-161,7275,-172,7258,-181,7240,-188,7222,-193,7203,-197,7184,-199,7165,-198,7146,-196,7127,-192,7108,-186,7093,-180,7075,-170,7059,-158,7044,-145,7032,-133,7021,-118,7009,-103,6993,-89,6975,-78,6972,-76,6950,-65e" strokecolor="#363435" stroked="t" strokeweight="0.39pt" style="position:absolute;left:6950;top:-199;width:452;height:134">
              <v:path arrowok="t"/>
            </v:shape>
            <v:shape coordorigin="7290,-35" coordsize="120,49" filled="f" path="m7290,-34l7319,-35,7338,-34,7357,-28,7375,-17,7392,-5,7406,9,7409,12,7410,14e" strokecolor="#363435" stroked="t" strokeweight="0.39pt" style="position:absolute;left:7290;top:-35;width:120;height:49">
              <v:path arrowok="t"/>
            </v:shape>
            <v:shape coordorigin="7301,-76" coordsize="164,582" filled="f" path="m7410,14l7412,16,7419,25,7416,18,7409,0,7398,-17,7385,-34,7372,-50,7358,-64,7352,-70,7375,-76,7389,-61,7401,-46,7413,-29,7423,-12,7433,5,7442,24,7450,47,7455,67,7459,86,7462,106,7464,125,7464,145,7464,165,7463,185,7460,205,7451,237,7444,256,7435,274,7425,292,7415,310,7403,326,7390,342,7377,357,7362,371,7347,385,7331,397,7329,399,7329,401,7360,492,7360,493,7359,498,7349,500,7342,502,7328,505,7327,506,7301,405,7301,403,7319,393,7335,382,7351,369,7365,356,7379,341,7391,326,7402,310,7412,293,7421,275,7429,257,7435,239,7440,220,7444,200,7446,181,7447,161,7447,141,7445,121,7442,101,7437,81,7431,61,7426,48,7421,35,7414,20,7410,14xe" strokecolor="#363435" stroked="t" strokeweight="0.39pt" style="position:absolute;left:7301;top:-76;width:164;height:582">
              <v:path arrowok="t"/>
            </v:shape>
            <v:shape coordorigin="7301,5" coordsize="139,398" filled="f" path="m7301,403l7301,401,7301,398,7301,393,7302,390,7303,388,7305,385,7322,375,7338,363,7353,350,7367,337,7379,322,7391,307,7401,290,7410,274,7418,256,7425,238,7431,220,7435,201,7438,182,7440,163,7440,143,7439,123,7436,104,7432,84,7427,65,7417,38,7411,22,7402,5e" strokecolor="#363435" stroked="t" strokeweight="0.39pt" style="position:absolute;left:7301;top:5;width:139;height:398">
              <v:path arrowok="t"/>
            </v:shape>
            <v:shape coordorigin="7274,1" coordsize="158,514" filled="f" path="m7327,506l7318,508,7306,514,7300,515,7299,515,7297,515,7296,514,7294,512,7294,510,7293,507,7289,488,7286,468,7282,448,7278,428,7276,409,7274,390,7276,387,7280,384,7298,375,7315,365,7331,354,7346,341,7360,328,7373,313,7384,298,7395,282,7404,265,7412,247,7419,229,7424,210,7428,192,7431,172,7432,153,7432,133,7431,113,7428,93,7423,74,7417,54,7411,37,7405,17,7398,1e" strokecolor="#363435" stroked="t" strokeweight="0.39pt" style="position:absolute;left:7274;top:1;width:158;height:514">
              <v:path arrowok="t"/>
            </v:shape>
            <v:shape coordorigin="7243,-96" coordsize="108,43" filled="f" path="m7290,-53l7315,-56,7318,-56,7320,-57,7322,-61,7322,-66,7320,-69,7314,-74,7309,-76,7290,-82,7270,-87,7262,-88,7255,-88,7249,-87,7248,-87,7248,-87,7248,-87,7245,-87,7243,-89,7243,-91,7243,-94,7245,-96,7248,-96,7262,-96,7281,-94,7302,-88,7322,-81,7332,-76,7352,-70e" strokecolor="#363435" stroked="t" strokeweight="0.39pt" style="position:absolute;left:7243;top:-96;width:108;height:43">
              <v:path arrowok="t"/>
            </v:shape>
            <v:shape coordorigin="7363,-88" coordsize="12,12" filled="f" path="m7363,-88l7367,-84,7371,-80,7375,-76e" strokecolor="#363435" stroked="t" strokeweight="0.39pt" style="position:absolute;left:7363;top:-88;width:12;height:12">
              <v:path arrowok="t"/>
            </v:shape>
            <v:shape coordorigin="6926,20" coordsize="360,508" filled="f" path="m7259,528l7274,524,7283,524,7285,523,7286,516,7279,503,7276,492,7273,477,7268,459,7266,444,7261,421,7261,404,7258,399,7246,396,7234,399,7233,399,7221,402,7211,404,7210,405,7209,405,7207,405,7204,407,7195,414,7192,411,7181,408,7179,407,7157,406,7136,403,7116,399,7095,393,7076,385,7057,376,7040,365,7023,352,7007,339,6992,324,6978,307,6966,290,6955,271,6945,252,6940,239,6934,222,6930,203,6928,183,6926,163,6926,143,6926,123,6927,104,6928,84,6930,64,6932,44,6933,36,6934,20e" strokecolor="#363435" stroked="t" strokeweight="0.39pt" style="position:absolute;left:6926;top:20;width:360;height:508">
              <v:path arrowok="t"/>
            </v:shape>
            <v:shape coordorigin="6917,23" coordsize="319,404" filled="f" path="m7236,427l7235,425,7231,418,7229,416,7227,416,7223,415,7221,416,7201,418,7180,419,7160,419,7140,417,7121,413,7102,408,7083,401,7065,393,7047,384,7031,373,7015,361,7000,348,6986,333,6972,318,6961,301,6950,283,6940,264,6928,229,6923,207,6920,187,6918,168,6917,150,6918,133,6919,115,6921,96,6924,76,6927,55,6928,45,6932,23e" strokecolor="#363435" stroked="t" strokeweight="0.39pt" style="position:absolute;left:6917;top:23;width:319;height:404">
              <v:path arrowok="t"/>
            </v:shape>
            <v:shape coordorigin="6894,-80" coordsize="365,617" filled="f" path="m7259,528l7243,452,7236,427,7216,431,7196,432,7178,433,7156,431,7134,428,7112,423,7091,417,7071,408,7052,398,7034,387,7017,374,7000,360,6985,345,6971,328,6959,311,6947,292,6938,272,6929,252,6923,231,6918,209,6914,186,6913,163,6912,142,6914,122,6916,102,6918,82,6922,62,6926,42,6928,32,6930,25,6921,37,6928,20,6935,4,6945,-15,6957,-33,6971,-50,6985,-64,6996,-73,7002,-77,6980,-80,6966,-67,6952,-53,6939,-36,6929,-19,6920,0,6913,19,6907,39,6902,59,6898,79,6896,99,6894,120,6894,138,6894,143,6896,172,6899,192,6903,212,6908,231,6915,250,6923,269,6933,288,6944,306,6955,324,6968,340,6982,356,6997,371,7012,384,7028,397,7045,408,7063,418,7082,427,7100,434,7120,441,7140,446,7160,449,7180,451,7201,452,7219,452,7229,527,7229,533,7231,536,7238,537,7245,534,7257,528,7259,528xe" strokecolor="#363435" stroked="t" strokeweight="0.39pt" style="position:absolute;left:6894;top:-80;width:365;height:617">
              <v:path arrowok="t"/>
            </v:shape>
            <v:shape coordorigin="6930,-41" coordsize="134,66" filled="f" path="m6930,25l6946,4,6960,-11,6975,-23,6991,-33,7007,-39,7025,-41,7045,-38,7055,-36,7064,-35e" strokecolor="#363435" stroked="t" strokeweight="0.39pt" style="position:absolute;left:6930;top:-41;width:134;height:66">
              <v:path arrowok="t"/>
            </v:shape>
            <v:shape coordorigin="6992,-89" coordsize="59,19" filled="f" path="m7051,-89l7034,-84,7019,-79,6992,-70e" strokecolor="#363435" stroked="t" strokeweight="0.39pt" style="position:absolute;left:6992;top:-89;width:59;height:19">
              <v:path arrowok="t"/>
            </v:shape>
            <v:shape coordorigin="7063,-103" coordsize="227,135" filled="f" path="m7280,-17l7273,-10,7270,-8,7268,-5,7250,10,7233,19,7216,27,7197,31,7179,32,7160,31,7142,27,7124,21,7107,11,7091,-1,7081,-11,7070,-23,7065,-31,7063,-36,7063,-51,7065,-59,7073,-66,7080,-72,7087,-76,7104,-86,7122,-93,7141,-99,7159,-102,7178,-103,7197,-101,7216,-98,7234,-92,7252,-84,7269,-73,7284,-61,7290,-54,7290,-48,7290,-42,7290,-37,7290,-33,7289,-29,7286,-24,7280,-17xe" strokecolor="#363435" stroked="t" strokeweight="0.39pt" style="position:absolute;left:7063;top:-103;width:227;height:135">
              <v:path arrowok="t"/>
            </v:shape>
            <v:shape coordorigin="7290,-41" coordsize="35,1" filled="f" path="m7290,-39l7309,-40,7325,-41e" strokecolor="#363435" stroked="t" strokeweight="0.39pt" style="position:absolute;left:7290;top:-41;width:35;height:1">
              <v:path arrowok="t"/>
            </v:shape>
            <v:shape coordorigin="7291,-47" coordsize="34,2" filled="f" path="m7291,-45l7305,-46,7318,-46,7325,-47e" strokecolor="#363435" stroked="t" strokeweight="0.39pt" style="position:absolute;left:7291;top:-47;width:34;height:2">
              <v:path arrowok="t"/>
            </v:shape>
            <v:shape coordorigin="7291,-53" coordsize="33,3" filled="f" path="m7291,-50l7313,-52,7323,-53e" strokecolor="#363435" stroked="t" strokeweight="0.39pt" style="position:absolute;left:7291;top:-53;width:33;height:3">
              <v:path arrowok="t"/>
            </v:shape>
            <v:shape coordorigin="7036,-97" coordsize="75,41" filled="f" path="m7051,-89l7072,-95,7079,-96,7086,-97,7093,-97,7101,-96,7107,-96,7108,-95,7110,-94,7111,-92,7110,-89,7109,-87,7106,-86,7104,-87,7100,-88,7080,-88,7062,-82,7044,-73,7041,-71,7036,-69,7036,-64,7039,-59,7046,-56,7065,-56e" strokecolor="#363435" stroked="t" strokeweight="0.39pt" style="position:absolute;left:7036;top:-97;width:75;height:41">
              <v:path arrowok="t"/>
            </v:shape>
            <v:shape coordorigin="7033,-45" coordsize="30,5" filled="f" path="m7033,-45l7047,-42,7063,-40e" strokecolor="#363435" stroked="t" strokeweight="0.39pt" style="position:absolute;left:7033;top:-45;width:30;height:5">
              <v:path arrowok="t"/>
            </v:shape>
            <v:shape coordorigin="7033,-49" coordsize="29,4" filled="f" path="m7033,-49l7041,-48,7050,-46,7057,-46,7062,-45e" strokecolor="#363435" stroked="t" strokeweight="0.39pt" style="position:absolute;left:7033;top:-49;width:29;height:4">
              <v:path arrowok="t"/>
            </v:shape>
            <v:shape coordorigin="7034,-56" coordsize="28,5" filled="f" path="m7034,-56l7045,-52,7063,-51e" strokecolor="#363435" stroked="t" strokeweight="0.39pt" style="position:absolute;left:7034;top:-56;width:28;height:5">
              <v:path arrowok="t"/>
            </v:shape>
            <v:shape coordorigin="7385,-1086" coordsize="21,182" filled="f" path="m7406,-1086l7385,-904e" strokecolor="#363435" stroked="t" strokeweight="0.487pt" style="position:absolute;left:7385;top:-1086;width:21;height:182">
              <v:path arrowok="t"/>
            </v:shape>
            <v:shape coordorigin="7254,-81" coordsize="0,0" filled="f" path="m7254,-81l7254,-81e" strokecolor="#363435" stroked="t" strokeweight="0.39pt" style="position:absolute;left:7254;top:-81;width:0;height:0">
              <v:path arrowok="t"/>
            </v:shape>
            <v:shape coordorigin="7247,-85" coordsize="0,0" filled="f" path="m7247,-85l7247,-85e" strokecolor="#363435" stroked="t" strokeweight="0.39pt" style="position:absolute;left:7247;top:-85;width:0;height:0">
              <v:path arrowok="t"/>
            </v:shape>
            <v:shape coordorigin="7232,-92" coordsize="0,0" filled="f" path="m7232,-92l7232,-92e" strokecolor="#363435" stroked="t" strokeweight="0.39pt" style="position:absolute;left:7232;top:-92;width:0;height:0">
              <v:path arrowok="t"/>
            </v:shape>
            <v:shape coordorigin="7196,-96" coordsize="0,0" filled="f" path="m7196,-96l7196,-96e" strokecolor="#363435" stroked="t" strokeweight="0.39pt" style="position:absolute;left:7196;top:-96;width:0;height:0">
              <v:path arrowok="t"/>
            </v:shape>
            <v:shape coordorigin="7159,-100" coordsize="0,0" filled="f" path="m7159,-100l7159,-100e" strokecolor="#363435" stroked="t" strokeweight="0.39pt" style="position:absolute;left:7159;top:-100;width:0;height:0">
              <v:path arrowok="t"/>
            </v:shape>
            <v:shape coordorigin="7108,9" coordsize="0,0" filled="f" path="m7108,9l7108,9e" strokecolor="#363435" stroked="t" strokeweight="0.39pt" style="position:absolute;left:7108;top:9;width:0;height:0">
              <v:path arrowok="t"/>
            </v:shape>
            <v:shape coordorigin="6969,-904" coordsize="357,1262" filled="f" path="m6969,-904l7326,358e" strokecolor="#363435" stroked="t" strokeweight="0.487pt" style="position:absolute;left:6969;top:-904;width:357;height:1262">
              <v:path arrowok="t"/>
            </v:shape>
            <v:shape coordorigin="7029,-904" coordsize="356,1261" filled="f" path="m7029,357l7385,-904e" strokecolor="#363435" stroked="t" strokeweight="0.487pt" style="position:absolute;left:7029;top:-904;width:356;height:1261">
              <v:path arrowok="t"/>
            </v:shape>
            <v:shape coordorigin="6949,-1086" coordsize="21,182" filled="f" path="m6949,-1086l6969,-904e" strokecolor="#363435" stroked="t" strokeweight="0.487pt" style="position:absolute;left:6949;top:-1086;width:21;height:182">
              <v:path arrowok="t"/>
            </v:shape>
            <v:shape coordorigin="6784,-2562" coordsize="716,111" fillcolor="#C7C8CA" filled="t" path="m6784,-2451l7500,-2451,7500,-2562,6784,-2562,6784,-2451xe" stroked="f" style="position:absolute;left:6784;top:-2562;width:716;height:111">
              <v:path arrowok="t"/>
              <v:fill/>
            </v:shape>
            <v:shape coordorigin="6784,-2562" coordsize="716,111" filled="f" path="m7500,-2451l6784,-2451,6784,-2562,7500,-2562,7500,-2451xe" strokecolor="#363435" stroked="t" strokeweight="0.487pt" style="position:absolute;left:6784;top:-2562;width:716;height:111">
              <v:path arrowok="t"/>
            </v:shape>
            <v:shape coordorigin="6875,-1965" coordsize="614,633" filled="f" path="m7489,-1965l6875,-1332e" strokecolor="#363435" stroked="t" strokeweight="1pt" style="position:absolute;left:6875;top:-1965;width:614;height:633">
              <v:path arrowok="t"/>
            </v:shape>
            <v:shape style="position:absolute;left:5975;top:-2093;width:106;height:816" type="#_x0000_t75">
              <v:imagedata o:title="" r:id="rId40"/>
            </v:shape>
            <v:shape coordorigin="5975,-2093" coordsize="106,816" filled="f" path="m6080,-2093l5975,-2093,5975,-1277,6080,-1277,6071,-1317,6063,-1357,6056,-1398,6050,-1438,6045,-1479,6041,-1520,6038,-1561,6035,-1602,6034,-1643,6033,-1685,6034,-1726,6035,-1767,6038,-1808,6041,-1849,6045,-1890,6050,-1931,6056,-1971,6063,-2012,6071,-2052,6080,-2093e" strokecolor="#363435" stroked="t" strokeweight="0.244pt" style="position:absolute;left:5975;top:-2093;width:106;height:816">
              <v:path arrowok="t"/>
            </v:shape>
            <v:shape style="position:absolute;left:6033;top:-2093;width:127;height:816" type="#_x0000_t75">
              <v:imagedata o:title="" r:id="rId41"/>
            </v:shape>
            <v:shape coordorigin="6033,-2093" coordsize="127,816" filled="f" path="m6113,-2093l6080,-2093,6071,-2052,6063,-2012,6056,-1971,6050,-1931,6045,-1890,6041,-1849,6038,-1808,6035,-1767,6034,-1726,6033,-1685,6034,-1643,6035,-1602,6038,-1561,6041,-1520,6045,-1479,6050,-1438,6056,-1398,6063,-1357,6071,-1317,6080,-1277,6113,-1277,6122,-1317,6130,-1357,6137,-1398,6143,-1438,6148,-1479,6153,-1520,6156,-1561,6158,-1602,6160,-1643,6160,-1685,6160,-1726,6158,-1767,6156,-1808,6153,-1849,6148,-1890,6143,-1931,6137,-1971,6130,-2012,6122,-2052,6113,-2093e" strokecolor="#363435" stroked="t" strokeweight="0.244pt" style="position:absolute;left:6033;top:-2093;width:127;height:816">
              <v:path arrowok="t"/>
            </v:shape>
            <v:shape style="position:absolute;left:8160;top:-2053;width:106;height:816" type="#_x0000_t75">
              <v:imagedata o:title="" r:id="rId42"/>
            </v:shape>
            <v:shape coordorigin="8160,-2053" coordsize="106,816" filled="f" path="m8160,-2053l8266,-2053,8266,-1237,8160,-1237,8169,-1278,8177,-1318,8184,-1359,8190,-1399,8195,-1440,8199,-1481,8203,-1522,8205,-1563,8206,-1604,8207,-1645,8206,-1687,8205,-1728,8203,-1769,8199,-1810,8195,-1851,8190,-1892,8184,-1932,8177,-1973,8169,-2013,8160,-2053e" strokecolor="#363435" stroked="t" strokeweight="0.244pt" style="position:absolute;left:8160;top:-2053;width:106;height:816">
              <v:path arrowok="t"/>
            </v:shape>
            <v:shape style="position:absolute;left:8080;top:-2053;width:127;height:816" type="#_x0000_t75">
              <v:imagedata o:title="" r:id="rId43"/>
            </v:shape>
            <v:shape coordorigin="8080,-2053" coordsize="127,816" filled="f" path="m8127,-2053l8160,-2053,8169,-2013,8177,-1973,8184,-1932,8190,-1892,8195,-1851,8199,-1810,8203,-1769,8205,-1728,8206,-1687,8207,-1645,8206,-1604,8205,-1563,8203,-1522,8199,-1481,8195,-1440,8190,-1399,8184,-1359,8177,-1318,8169,-1278,8160,-1237,8127,-1237,8118,-1278,8110,-1318,8103,-1359,8097,-1399,8092,-1440,8088,-1481,8084,-1522,8082,-1563,8081,-1604,8080,-1645,8081,-1687,8082,-1728,8084,-1769,8088,-1810,8092,-1851,8097,-1892,8103,-1932,8110,-1973,8118,-2013,8127,-2053e" strokecolor="#363435" stroked="t" strokeweight="0.244pt" style="position:absolute;left:8080;top:-2053;width:127;height:816">
              <v:path arrowok="t"/>
            </v:shape>
            <v:shape coordorigin="6145,-1916" coordsize="1145,0" filled="f" path="m7290,-1916l6145,-1916e" strokecolor="#363435" stroked="t" strokeweight="0.487pt" style="position:absolute;left:6145;top:-1916;width:1145;height:0">
              <v:path arrowok="t"/>
            </v:shape>
            <v:shape coordorigin="7177,-1644" coordsize="1589,0" filled="f" path="m7177,-1644l8767,-1644e" strokecolor="#363435" stroked="t" strokeweight="0.487pt" style="position:absolute;left:7177;top:-1644;width:1589;height:0">
              <v:path arrowok="t"/>
            </v:shape>
            <v:shape coordorigin="4987,-1680" coordsize="2074,0" filled="f" path="m7061,-1680l4987,-1680e" strokecolor="#363435" stroked="t" strokeweight="0.487pt" style="position:absolute;left:4987;top:-1680;width:2074;height:0">
              <v:path arrowok="t"/>
            </v:shape>
            <v:shape coordorigin="5975,-1916" coordsize="171,18" filled="f" path="m6145,-1916l5975,-1898e" strokecolor="#363435" stroked="t" strokeweight="0.487pt" style="position:absolute;left:5975;top:-1916;width:171;height:18">
              <v:path arrowok="t"/>
            </v:shape>
            <v:shape coordorigin="5975,-1460" coordsize="171,16" filled="f" path="m6145,-1444l5975,-1460e" strokecolor="#363435" stroked="t" strokeweight="0.487pt" style="position:absolute;left:5975;top:-1460;width:171;height:16">
              <v:path arrowok="t"/>
            </v:shape>
            <v:shape coordorigin="4987,-1898" coordsize="987,218" filled="f" path="m5975,-1898l4987,-1680e" strokecolor="#363435" stroked="t" strokeweight="0.487pt" style="position:absolute;left:4987;top:-1898;width:987;height:218">
              <v:path arrowok="t"/>
            </v:shape>
            <v:shape coordorigin="4987,-1680" coordsize="987,220" filled="f" path="m4987,-1680l5975,-1460e" strokecolor="#363435" stroked="t" strokeweight="0.487pt" style="position:absolute;left:4987;top:-1680;width:987;height:220">
              <v:path arrowok="t"/>
            </v:shape>
            <v:shape coordorigin="8099,-1880" coordsize="167,15" filled="f" path="m8099,-1880l8266,-1864e" strokecolor="#363435" stroked="t" strokeweight="0.487pt" style="position:absolute;left:8099;top:-1880;width:167;height:15">
              <v:path arrowok="t"/>
            </v:shape>
            <v:shape coordorigin="8097,-1423" coordsize="169,15" filled="f" path="m8097,-1408l8266,-1423e" strokecolor="#363435" stroked="t" strokeweight="0.487pt" style="position:absolute;left:8097;top:-1423;width:169;height:15">
              <v:path arrowok="t"/>
            </v:shape>
            <v:shape coordorigin="8266,-1864" coordsize="519,119" filled="f" path="m8266,-1864l8784,-1745e" strokecolor="#363435" stroked="t" strokeweight="0.487pt" style="position:absolute;left:8266;top:-1864;width:519;height:119">
              <v:path arrowok="t"/>
            </v:shape>
            <v:shape coordorigin="8266,-1541" coordsize="513,118" filled="f" path="m8778,-1541l8266,-1423e" strokecolor="#363435" stroked="t" strokeweight="0.487pt" style="position:absolute;left:8266;top:-1541;width:513;height:118">
              <v:path arrowok="t"/>
            </v:shape>
            <v:shape coordorigin="8767,-1822" coordsize="89,357" fillcolor="#BCBEC0" filled="t" path="m8802,-1465l8856,-1465,8856,-1822,8801,-1822,8794,-1804,8788,-1785,8782,-1766,8778,-1747,8774,-1727,8771,-1707,8768,-1687,8767,-1666,8767,-1646,8767,-1645,8767,-1624,8768,-1604,8771,-1583,8774,-1563,8777,-1544,8782,-1524,8788,-1505,8794,-1487,8801,-1468,8802,-1465xe" stroked="f" style="position:absolute;left:8767;top:-1822;width:89;height:357">
              <v:path arrowok="t"/>
              <v:fill/>
            </v:shape>
            <v:shape coordorigin="8767,-1822" coordsize="89,357" filled="f" path="m8802,-1465l8856,-1465,8856,-1822,8801,-1822,8794,-1804,8788,-1785,8782,-1766,8778,-1747,8774,-1727,8771,-1707,8768,-1687,8767,-1666,8767,-1646,8767,-1645,8767,-1624,8768,-1604,8771,-1583,8774,-1563,8777,-1544,8782,-1524,8788,-1505,8794,-1487,8801,-1468,8802,-1465e" strokecolor="#363435" stroked="t" strokeweight="0.244pt" style="position:absolute;left:8767;top:-1822;width:89;height:357">
              <v:path arrowok="t"/>
            </v:shape>
            <v:shape coordorigin="8784,-1745" coordsize="20,4" filled="f" path="m8784,-1745l8804,-1741e" strokecolor="#363435" stroked="t" strokeweight="0.487pt" style="position:absolute;left:8784;top:-1745;width:20;height:4">
              <v:path arrowok="t"/>
            </v:shape>
            <v:shape coordorigin="8822,-1736" coordsize="373,86" filled="f" path="m8822,-1736l9195,-1650e" strokecolor="#363435" stroked="t" strokeweight="0.487pt" style="position:absolute;left:8822;top:-1736;width:373;height:86">
              <v:path arrowok="t"/>
              <v:stroke dashstyle="dash"/>
            </v:shape>
            <v:shape coordorigin="9205,-1648" coordsize="20,4" filled="f" path="m9205,-1648l9224,-1644e" strokecolor="#363435" stroked="t" strokeweight="0.487pt" style="position:absolute;left:9205;top:-1648;width:20;height:4">
              <v:path arrowok="t"/>
            </v:shape>
            <v:shape coordorigin="9204,-1644" coordsize="20,0" filled="f" path="m9224,-1644l9204,-1644e" strokecolor="#363435" stroked="t" strokeweight="0.487pt" style="position:absolute;left:9204;top:-1644;width:20;height:0">
              <v:path arrowok="t"/>
            </v:shape>
            <v:shape coordorigin="8796,-1644" coordsize="389,0" filled="f" path="m9185,-1644l8796,-1644e" strokecolor="#363435" stroked="t" strokeweight="0.487pt" style="position:absolute;left:8796;top:-1644;width:389;height:0">
              <v:path arrowok="t"/>
              <v:stroke dashstyle="dash"/>
            </v:shape>
            <v:shape coordorigin="8767,-1644" coordsize="20,0" filled="f" path="m8787,-1644l8767,-1644e" strokecolor="#363435" stroked="t" strokeweight="0.487pt" style="position:absolute;left:8767;top:-1644;width:20;height:0">
              <v:path arrowok="t"/>
            </v:shape>
            <v:shape coordorigin="8778,-1545" coordsize="20,4" filled="f" path="m8778,-1541l8798,-1545e" strokecolor="#363435" stroked="t" strokeweight="0.487pt" style="position:absolute;left:8778;top:-1545;width:20;height:4">
              <v:path arrowok="t"/>
            </v:shape>
            <v:shape coordorigin="8816,-1637" coordsize="379,88" filled="f" path="m8816,-1550l9195,-1637e" strokecolor="#363435" stroked="t" strokeweight="0.487pt" style="position:absolute;left:8816;top:-1637;width:379;height:88">
              <v:path arrowok="t"/>
              <v:stroke dashstyle="dash"/>
            </v:shape>
            <v:shape coordorigin="9205,-1644" coordsize="20,4" filled="f" path="m9205,-1639l9224,-1644e" strokecolor="#363435" stroked="t" strokeweight="0.487pt" style="position:absolute;left:9205;top:-1644;width:20;height:4">
              <v:path arrowok="t"/>
            </v:shape>
            <v:shape coordorigin="6784,-2446" coordsize="716,0" filled="f" path="m6784,-2446l7500,-2446e" strokecolor="#363435" stroked="t" strokeweight="1pt" style="position:absolute;left:6784;top:-2446;width:716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-1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ador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36"/>
        <w:ind w:left="4196" w:right="540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81" w:line="200" w:lineRule="exact"/>
        <w:ind w:right="2339"/>
      </w:pPr>
      <w:r>
        <w:pict>
          <v:group coordorigin="4985,11473" coordsize="4742,3107" style="position:absolute;margin-left:249.247pt;margin-top:573.668pt;width:237.091pt;height:155.369pt;mso-position-horizontal-relative:page;mso-position-vertical-relative:page;z-index:-5183">
            <v:shape coordorigin="6801,13022" coordsize="757,114" filled="f" path="m7558,13022l7558,13136,6801,13136,6801,13022,6839,13032,6876,13040,6914,13048,6951,13054,6989,13060,7027,13064,7065,13068,7103,13070,7141,13072,7180,13072,7218,13072,7256,13070,7294,13068,7332,13064,7370,13060,7408,13054,7445,13048,7483,13040,7521,13032,7558,13022e" strokecolor="#363435" stroked="t" strokeweight="0.244pt" style="position:absolute;left:6801;top:13022;width:757;height:114">
              <v:path arrowok="t"/>
            </v:shape>
            <v:shape style="position:absolute;left:6801;top:12936;width:757;height:137" type="#_x0000_t75">
              <v:imagedata o:title="" r:id="rId44"/>
            </v:shape>
            <v:shape coordorigin="6801,12936" coordsize="757,137" filled="f" path="m7558,12986l7558,13022,7521,13032,7483,13040,7445,13048,7408,13054,7370,13060,7332,13064,7294,13068,7256,13070,7218,13072,7180,13072,7141,13072,7103,13070,7065,13068,7027,13064,6989,13060,6951,13054,6914,13048,6876,13040,6839,13032,6801,13022,6801,12986,6839,12977,6876,12968,6914,12961,6951,12954,6989,12948,7027,12944,7065,12940,7103,12938,7141,12936,7180,12936,7218,12936,7256,12938,7294,12940,7332,12944,7370,12948,7408,12954,7445,12961,7483,12968,7521,12977,7558,12986e" strokecolor="#363435" stroked="t" strokeweight="0.244pt" style="position:absolute;left:6801;top:12936;width:757;height:137">
              <v:path arrowok="t"/>
            </v:shape>
            <v:shape style="position:absolute;left:6802;top:11997;width:689;height:711" type="#_x0000_t75">
              <v:imagedata o:title="" r:id="rId45"/>
            </v:shape>
            <v:shape coordorigin="6802,11997" coordsize="689,711" filled="f" path="m6877,12708l7491,12075,7415,11997,6802,12630,6877,12708e" strokecolor="#363435" stroked="t" strokeweight="0.244pt" style="position:absolute;left:6802;top:11997;width:689;height:711">
              <v:path arrowok="t"/>
            </v:shape>
            <v:shape coordorigin="6147,12596" coordsize="688,0" filled="f" path="m6147,12596l6835,12596e" strokecolor="#363435" stroked="t" strokeweight="0.487pt" style="position:absolute;left:6147;top:12596;width:688;height:0">
              <v:path arrowok="t"/>
            </v:shape>
            <v:shape coordorigin="6835,12596" coordsize="116,36" filled="f" path="m6835,12596l6951,12632e" strokecolor="#363435" stroked="t" strokeweight="0.487pt" style="position:absolute;left:6835;top:12596;width:116;height:36">
              <v:path arrowok="t"/>
            </v:shape>
            <v:shape coordorigin="7292,12124" coordsize="116,36" filled="f" path="m7292,12124l7408,12161e" strokecolor="#363435" stroked="t" strokeweight="0.487pt" style="position:absolute;left:7292;top:12124;width:116;height:36">
              <v:path arrowok="t"/>
            </v:shape>
            <v:shape coordorigin="6916,12513" coordsize="35,119" filled="f" path="m6951,12632l6916,12513e" strokecolor="#363435" stroked="t" strokeweight="0.487pt" style="position:absolute;left:6916;top:12513;width:35;height:119">
              <v:path arrowok="t"/>
            </v:shape>
            <v:shape coordorigin="7373,12041" coordsize="35,119" filled="f" path="m7408,12160l7373,12041e" strokecolor="#363435" stroked="t" strokeweight="0.487pt" style="position:absolute;left:7373;top:12041;width:35;height:119">
              <v:path arrowok="t"/>
            </v:shape>
            <v:shape coordorigin="7064,12360" coordsize="116,36" filled="f" path="m7064,12360l7180,12396e" strokecolor="#363435" stroked="t" strokeweight="0.487pt" style="position:absolute;left:7064;top:12360;width:116;height:36">
              <v:path arrowok="t"/>
            </v:shape>
            <v:shape coordorigin="7144,12277" coordsize="35,119" filled="f" path="m7180,12396l7144,12277e" strokecolor="#363435" stroked="t" strokeweight="0.487pt" style="position:absolute;left:7144;top:12277;width:35;height:119">
              <v:path arrowok="t"/>
            </v:shape>
            <v:shape coordorigin="7408,12160" coordsize="693,0" filled="f" path="m7408,12160l8101,12160e" strokecolor="#363435" stroked="t" strokeweight="0.487pt" style="position:absolute;left:7408;top:12160;width:693;height:0">
              <v:path arrowok="t"/>
            </v:shape>
            <v:shape coordorigin="6951,12632" coordsize="1149,0" filled="f" path="m6951,12632l8099,12632e" strokecolor="#363435" stroked="t" strokeweight="0.487pt" style="position:absolute;left:6951;top:12632;width:1149;height:0">
              <v:path arrowok="t"/>
            </v:shape>
            <v:shape coordorigin="7408,12160" coordsize="0,794" filled="f" path="m7408,12160l7408,12954e" strokecolor="#363435" stroked="t" strokeweight="0.487pt" style="position:absolute;left:7408;top:12160;width:0;height:794">
              <v:path arrowok="t"/>
            </v:shape>
            <v:shape coordorigin="7180,12396" coordsize="0,1850" filled="f" path="m7180,12396l7180,14246e" strokecolor="#363435" stroked="t" strokeweight="0.487pt" style="position:absolute;left:7180;top:12396;width:0;height:1850">
              <v:path arrowok="t"/>
            </v:shape>
            <v:shape coordorigin="6951,12632" coordsize="0,322" filled="f" path="m6951,12632l6951,12954e" strokecolor="#363435" stroked="t" strokeweight="0.487pt" style="position:absolute;left:6951;top:12632;width:0;height:322">
              <v:path arrowok="t"/>
            </v:shape>
            <v:shape coordorigin="7373,11589" coordsize="0,452" filled="f" path="m7373,12041l7373,11589e" strokecolor="#363435" stroked="t" strokeweight="0.487pt" style="position:absolute;left:7373;top:11589;width:0;height:452">
              <v:path arrowok="t"/>
            </v:shape>
            <v:shape coordorigin="7144,11589" coordsize="0,688" filled="f" path="m7144,12277l7144,11589e" strokecolor="#363435" stroked="t" strokeweight="0.487pt" style="position:absolute;left:7144;top:11589;width:0;height:688">
              <v:path arrowok="t"/>
            </v:shape>
            <v:shape coordorigin="6916,11589" coordsize="0,924" filled="f" path="m6916,12513l6916,11589e" strokecolor="#363435" stroked="t" strokeweight="0.487pt" style="position:absolute;left:6916;top:11589;width:0;height:924">
              <v:path arrowok="t"/>
            </v:shape>
            <v:shape coordorigin="7005,13872" coordsize="350,98" filled="f" path="m7354,13971l7340,13961,7321,13947,7306,13934,7292,13919,7277,13906,7261,13895,7244,13887,7227,13880,7209,13875,7190,13873,7172,13872,7153,13874,7135,13878,7117,13884,7100,13892,7083,13903,7071,13912,7064,13918,7058,13924,7052,13931,7041,13941,7031,13947,7024,13952,7015,13957,7005,13963e" strokecolor="#363435" stroked="t" strokeweight="0.39pt" style="position:absolute;left:7005;top:13872;width:350;height:98">
              <v:path arrowok="t"/>
            </v:shape>
            <v:shape coordorigin="6952,13842" coordsize="452,134" filled="f" path="m7405,13973l7383,13962,7366,13952,7349,13939,7336,13923,7334,13920,7322,13906,7308,13892,7293,13879,7277,13869,7260,13860,7242,13852,7224,13847,7205,13843,7186,13842,7167,13842,7148,13844,7129,13848,7111,13854,7095,13861,7078,13870,7061,13882,7046,13895,7034,13907,7023,13922,7011,13937,6995,13951,6978,13962,6974,13964,6952,13975e" strokecolor="#363435" stroked="t" strokeweight="0.39pt" style="position:absolute;left:6952;top:13842;width:452;height:134">
              <v:path arrowok="t"/>
            </v:shape>
            <v:shape coordorigin="7293,14005" coordsize="120,49" filled="f" path="m7293,14006l7321,14005,7340,14006,7359,14012,7378,14023,7394,14035,7408,14049,7411,14052,7412,14054e" strokecolor="#363435" stroked="t" strokeweight="0.39pt" style="position:absolute;left:7293;top:14005;width:120;height:49">
              <v:path arrowok="t"/>
            </v:shape>
            <v:shape coordorigin="7303,13964" coordsize="164,582" filled="f" path="m7412,14054l7414,14056,7421,14065,7418,14058,7411,14040,7400,14023,7387,14006,7374,13990,7361,13976,7354,13971,7377,13964,7391,13979,7403,13994,7415,14011,7426,14028,7435,14045,7444,14064,7452,14088,7457,14107,7461,14126,7464,14146,7466,14166,7467,14185,7466,14205,7465,14225,7462,14245,7454,14277,7446,14296,7437,14314,7428,14332,7417,14350,7405,14366,7393,14382,7379,14397,7365,14411,7350,14425,7334,14437,7332,14439,7332,14441,7363,14532,7363,14533,7361,14538,7352,14540,7344,14542,7331,14545,7329,14546,7304,14445,7303,14443,7321,14433,7337,14422,7353,14409,7368,14396,7381,14381,7393,14366,7404,14350,7414,14333,7423,14315,7431,14297,7437,14279,7442,14260,7446,14240,7448,14221,7449,14201,7449,14181,7447,14161,7444,14141,7439,14121,7433,14101,7428,14088,7423,14075,7416,14060,7412,14054xe" strokecolor="#363435" stroked="t" strokeweight="0.39pt" style="position:absolute;left:7303;top:13964;width:164;height:582">
              <v:path arrowok="t"/>
            </v:shape>
            <v:shape coordorigin="7303,14045" coordsize="139,398" filled="f" path="m7303,14443l7303,14441,7303,14438,7304,14433,7305,14430,7305,14428,7308,14425,7324,14415,7340,14403,7355,14390,7369,14377,7382,14362,7393,14347,7404,14330,7413,14314,7421,14296,7428,14278,7433,14260,7437,14241,7440,14222,7442,14203,7442,14183,7441,14163,7439,14144,7435,14124,7429,14105,7419,14078,7413,14062,7405,14045e" strokecolor="#363435" stroked="t" strokeweight="0.39pt" style="position:absolute;left:7303;top:14045;width:139;height:398">
              <v:path arrowok="t"/>
            </v:shape>
            <v:shape coordorigin="7276,14041" coordsize="158,514" filled="f" path="m7329,14546l7320,14548,7308,14554,7303,14555,7301,14555,7299,14555,7298,14554,7297,14552,7296,14550,7295,14547,7292,14528,7288,14508,7284,14488,7281,14468,7278,14449,7276,14430,7278,14427,7282,14424,7300,14415,7317,14405,7333,14394,7348,14381,7362,14368,7375,14353,7387,14338,7397,14322,7406,14305,7414,14287,7421,14269,7426,14250,7431,14232,7433,14212,7435,14193,7435,14173,7433,14153,7430,14133,7425,14114,7419,14094,7413,14077,7407,14057,7401,14041e" strokecolor="#363435" stroked="t" strokeweight="0.39pt" style="position:absolute;left:7276;top:14041;width:158;height:514">
              <v:path arrowok="t"/>
            </v:shape>
            <v:shape coordorigin="7246,13944" coordsize="108,43" filled="f" path="m7292,13987l7317,13984,7320,13984,7323,13983,7325,13979,7325,13974,7322,13971,7316,13966,7312,13964,7293,13958,7272,13953,7264,13952,7257,13952,7251,13953,7251,13953,7250,13953,7250,13953,7248,13953,7246,13951,7246,13949,7246,13946,7248,13944,7250,13944,7264,13944,7283,13946,7304,13952,7324,13959,7334,13964,7354,13971e" strokecolor="#363435" stroked="t" strokeweight="0.39pt" style="position:absolute;left:7246;top:13944;width:108;height:43">
              <v:path arrowok="t"/>
            </v:shape>
            <v:shape coordorigin="7366,13952" coordsize="12,12" filled="f" path="m7366,13952l7370,13956,7374,13960,7377,13964e" strokecolor="#363435" stroked="t" strokeweight="0.39pt" style="position:absolute;left:7366;top:13952;width:12;height:12">
              <v:path arrowok="t"/>
            </v:shape>
            <v:shape coordorigin="6928,14060" coordsize="360,508" filled="f" path="m7261,14568l7276,14564,7286,14564,7288,14563,7288,14556,7282,14543,7278,14532,7275,14517,7271,14499,7268,14484,7263,14461,7263,14444,7261,14439,7249,14436,7236,14439,7235,14439,7224,14442,7213,14444,7212,14445,7211,14445,7210,14445,7206,14447,7197,14454,7194,14451,7184,14448,7181,14447,7160,14446,7138,14443,7118,14439,7098,14433,7078,14425,7060,14416,7042,14405,7025,14392,7009,14379,6994,14364,6980,14347,6968,14330,6957,14311,6948,14292,6943,14279,6937,14262,6933,14243,6930,14223,6928,14203,6928,14183,6928,14163,6929,14144,6931,14124,6932,14104,6934,14084,6935,14076,6937,14060e" strokecolor="#363435" stroked="t" strokeweight="0.39pt" style="position:absolute;left:6928;top:14060;width:360;height:508">
              <v:path arrowok="t"/>
            </v:shape>
            <v:shape coordorigin="6920,14063" coordsize="319,404" filled="f" path="m7238,14467l7238,14465,7233,14458,7232,14456,7229,14456,7226,14455,7224,14456,7203,14458,7183,14459,7163,14459,7143,14457,7123,14453,7104,14448,7085,14441,7067,14433,7050,14424,7033,14413,7017,14401,7002,14388,6988,14373,6975,14358,6963,14341,6952,14323,6943,14304,6930,14270,6925,14247,6922,14227,6920,14208,6920,14190,6920,14173,6922,14155,6924,14136,6926,14116,6929,14095,6930,14085,6934,14063e" strokecolor="#363435" stroked="t" strokeweight="0.39pt" style="position:absolute;left:6920;top:14063;width:319;height:404">
              <v:path arrowok="t"/>
            </v:shape>
            <v:shape coordorigin="6896,13960" coordsize="365,617" filled="f" path="m7261,14568l7245,14492,7238,14467,7219,14471,7199,14472,7181,14473,7158,14472,7136,14468,7114,14463,7094,14457,7074,14448,7054,14438,7036,14427,7019,14414,7003,14400,6988,14385,6974,14368,6961,14351,6950,14332,6940,14312,6932,14292,6925,14271,6920,14249,6916,14226,6915,14203,6915,14191,6915,14182,6916,14162,6918,14142,6920,14122,6924,14102,6928,14083,6931,14072,6932,14065,6923,14077,6930,14060,6937,14043,6947,14025,6959,14007,6973,13990,6987,13976,6998,13967,7005,13963,6982,13960,6968,13973,6954,13987,6942,14004,6931,14021,6922,14039,6915,14059,6909,14079,6904,14099,6901,14119,6898,14140,6896,14160,6896,14178,6896,14183,6898,14212,6901,14232,6905,14252,6911,14271,6917,14290,6925,14309,6935,14328,6946,14346,6958,14364,6970,14381,6984,14396,6999,14411,7014,14424,7031,14437,7048,14448,7066,14458,7084,14467,7103,14474,7122,14481,7142,14486,7162,14489,7183,14492,7204,14492,7222,14492,7231,14568,7231,14573,7233,14576,7240,14577,7247,14574,7259,14568,7261,14568xe" strokecolor="#363435" stroked="t" strokeweight="0.39pt" style="position:absolute;left:6896;top:13960;width:365;height:617">
              <v:path arrowok="t"/>
            </v:shape>
            <v:shape coordorigin="6932,13999" coordsize="134,66" filled="f" path="m6932,14065l6948,14045,6962,14029,6977,14017,6993,14007,7010,14001,7028,13999,7047,14002,7057,14004,7066,14005e" strokecolor="#363435" stroked="t" strokeweight="0.39pt" style="position:absolute;left:6932;top:13999;width:134;height:66">
              <v:path arrowok="t"/>
            </v:shape>
            <v:shape coordorigin="6994,13951" coordsize="59,19" filled="f" path="m7053,13951l7036,13956,7021,13961,6994,13970e" strokecolor="#363435" stroked="t" strokeweight="0.39pt" style="position:absolute;left:6994;top:13951;width:59;height:19">
              <v:path arrowok="t"/>
            </v:shape>
            <v:shape coordorigin="7065,13937" coordsize="228,135" filled="f" path="m7282,14023l7275,14030,7273,14032,7270,14035,7253,14050,7236,14059,7218,14067,7200,14071,7181,14072,7162,14071,7144,14067,7126,14061,7109,14051,7094,14039,7083,14029,7073,14017,7068,14009,7065,14004,7065,13989,7068,13981,7075,13974,7082,13968,7089,13965,7106,13954,7124,13947,7143,13941,7162,13938,7181,13937,7200,13939,7218,13942,7237,13948,7254,13956,7271,13967,7286,13979,7292,13986,7293,13992,7293,13998,7292,14003,7293,14007,7292,14011,7288,14016,7282,14023xe" strokecolor="#363435" stroked="t" strokeweight="0.39pt" style="position:absolute;left:7065;top:13937;width:228;height:135">
              <v:path arrowok="t"/>
            </v:shape>
            <v:shape coordorigin="7293,13999" coordsize="35,2" filled="f" path="m7293,14001l7311,14000,7327,13999e" strokecolor="#363435" stroked="t" strokeweight="0.39pt" style="position:absolute;left:7293;top:13999;width:35;height:2">
              <v:path arrowok="t"/>
            </v:shape>
            <v:shape coordorigin="7293,13993" coordsize="34,2" filled="f" path="m7293,13995l7307,13995,7320,13994,7327,13993e" strokecolor="#363435" stroked="t" strokeweight="0.39pt" style="position:absolute;left:7293;top:13993;width:34;height:2">
              <v:path arrowok="t"/>
            </v:shape>
            <v:shape coordorigin="7293,13987" coordsize="33,3" filled="f" path="m7293,13991l7315,13988,7326,13987e" strokecolor="#363435" stroked="t" strokeweight="0.39pt" style="position:absolute;left:7293;top:13987;width:33;height:3">
              <v:path arrowok="t"/>
            </v:shape>
            <v:shape coordorigin="7038,13943" coordsize="75,41" filled="f" path="m7053,13951l7075,13945,7081,13944,7088,13943,7096,13943,7103,13944,7110,13945,7110,13945,7112,13946,7113,13948,7112,13951,7111,13953,7109,13954,7107,13953,7103,13952,7083,13952,7065,13958,7047,13967,7043,13969,7038,13971,7038,13976,7041,13981,7048,13984,7067,13984e" strokecolor="#363435" stroked="t" strokeweight="0.39pt" style="position:absolute;left:7038;top:13943;width:75;height:41">
              <v:path arrowok="t"/>
            </v:shape>
            <v:shape coordorigin="7035,13995" coordsize="30,5" filled="f" path="m7035,13995l7049,13998,7065,14000e" strokecolor="#363435" stroked="t" strokeweight="0.39pt" style="position:absolute;left:7035;top:13995;width:30;height:5">
              <v:path arrowok="t"/>
            </v:shape>
            <v:shape coordorigin="7036,13991" coordsize="29,4" filled="f" path="m7036,13991l7044,13992,7052,13994,7059,13994,7065,13995e" strokecolor="#363435" stroked="t" strokeweight="0.39pt" style="position:absolute;left:7036;top:13991;width:29;height:4">
              <v:path arrowok="t"/>
            </v:shape>
            <v:shape coordorigin="7037,13984" coordsize="28,5" filled="f" path="m7037,13984l7047,13988,7061,13989,7065,13989e" strokecolor="#363435" stroked="t" strokeweight="0.39pt" style="position:absolute;left:7037;top:13984;width:28;height:5">
              <v:path arrowok="t"/>
            </v:shape>
            <v:shape coordorigin="7388,12954" coordsize="21,182" filled="f" path="m7408,12954l7388,13136e" strokecolor="#363435" stroked="t" strokeweight="0.487pt" style="position:absolute;left:7388;top:12954;width:21;height:182">
              <v:path arrowok="t"/>
            </v:shape>
            <v:shape coordorigin="7257,13959" coordsize="0,0" filled="f" path="m7257,13959l7257,13959e" strokecolor="#363435" stroked="t" strokeweight="0.39pt" style="position:absolute;left:7257;top:13959;width:0;height:0">
              <v:path arrowok="t"/>
            </v:shape>
            <v:shape coordorigin="7249,13956" coordsize="0,0" filled="f" path="m7249,13956l7249,13956e" strokecolor="#363435" stroked="t" strokeweight="0.39pt" style="position:absolute;left:7249;top:13956;width:0;height:0">
              <v:path arrowok="t"/>
            </v:shape>
            <v:shape coordorigin="7235,13948" coordsize="0,0" filled="f" path="m7235,13948l7235,13948e" strokecolor="#363435" stroked="t" strokeweight="0.39pt" style="position:absolute;left:7235;top:13948;width:0;height:0">
              <v:path arrowok="t"/>
            </v:shape>
            <v:shape coordorigin="7198,13944" coordsize="0,0" filled="f" path="m7198,13944l7198,13944e" strokecolor="#363435" stroked="t" strokeweight="0.39pt" style="position:absolute;left:7198;top:13944;width:0;height:0">
              <v:path arrowok="t"/>
            </v:shape>
            <v:shape coordorigin="7162,13940" coordsize="0,0" filled="f" path="m7162,13940l7162,13940e" strokecolor="#363435" stroked="t" strokeweight="0.39pt" style="position:absolute;left:7162;top:13940;width:0;height:0">
              <v:path arrowok="t"/>
            </v:shape>
            <v:shape coordorigin="7111,14049" coordsize="0,0" filled="f" path="m7111,14049l7111,14049e" strokecolor="#363435" stroked="t" strokeweight="0.39pt" style="position:absolute;left:7111;top:14049;width:0;height:0">
              <v:path arrowok="t"/>
            </v:shape>
            <v:shape coordorigin="6971,13136" coordsize="357,1262" filled="f" path="m6971,13136l7328,14398e" strokecolor="#363435" stroked="t" strokeweight="0.487pt" style="position:absolute;left:6971;top:13136;width:357;height:1262">
              <v:path arrowok="t"/>
            </v:shape>
            <v:shape coordorigin="7031,13136" coordsize="356,1261" filled="f" path="m7031,14397l7388,13136e" strokecolor="#363435" stroked="t" strokeweight="0.487pt" style="position:absolute;left:7031;top:13136;width:356;height:1261">
              <v:path arrowok="t"/>
            </v:shape>
            <v:shape coordorigin="6951,12954" coordsize="21,182" filled="f" path="m6951,12954l6971,13136e" strokecolor="#363435" stroked="t" strokeweight="0.487pt" style="position:absolute;left:6951;top:12954;width:21;height:182">
              <v:path arrowok="t"/>
            </v:shape>
            <v:shape coordorigin="6786,11478" coordsize="716,110" fillcolor="#C7C8CA" filled="t" path="m6786,11589l7502,11589,7502,11478,6786,11478,6786,11589xe" stroked="f" style="position:absolute;left:6786;top:11478;width:716;height:110">
              <v:path arrowok="t"/>
              <v:fill/>
            </v:shape>
            <v:shape coordorigin="6786,11478" coordsize="716,110" filled="f" path="m7502,11589l6786,11589,6786,11478,7502,11478,7502,11589xe" strokecolor="#363435" stroked="t" strokeweight="0.487pt" style="position:absolute;left:6786;top:11478;width:716;height:110">
              <v:path arrowok="t"/>
            </v:shape>
            <v:shape coordorigin="6877,12075" coordsize="614,633" filled="f" path="m7491,12075l6877,12708e" strokecolor="#363435" stroked="t" strokeweight="0.975pt" style="position:absolute;left:6877;top:12075;width:614;height:633">
              <v:path arrowok="t"/>
            </v:shape>
            <v:shape style="position:absolute;left:5977;top:11947;width:106;height:816" type="#_x0000_t75">
              <v:imagedata o:title="" r:id="rId46"/>
            </v:shape>
            <v:shape coordorigin="5977,11947" coordsize="106,816" filled="f" path="m6083,11947l5977,11947,5977,12763,6083,12763,6074,12723,6066,12683,6059,12642,6053,12602,6047,12561,6043,12520,6040,12479,6038,12438,6036,12397,6036,12355,6036,12314,6038,12273,6040,12232,6043,12191,6047,12150,6053,12109,6059,12069,6066,12028,6074,11988,6083,11947e" strokecolor="#363435" stroked="t" strokeweight="0.244pt" style="position:absolute;left:5977;top:11947;width:106;height:816">
              <v:path arrowok="t"/>
            </v:shape>
            <v:shape style="position:absolute;left:6036;top:11947;width:127;height:816" type="#_x0000_t75">
              <v:imagedata o:title="" r:id="rId47"/>
            </v:shape>
            <v:shape coordorigin="6036,11947" coordsize="127,816" filled="f" path="m6116,11947l6083,11947,6074,11988,6066,12028,6059,12069,6053,12109,6047,12150,6043,12191,6040,12232,6038,12273,6036,12314,6036,12355,6036,12397,6038,12438,6040,12479,6043,12520,6047,12561,6053,12602,6059,12642,6066,12683,6074,12723,6083,12763,6116,12763,6124,12723,6132,12683,6139,12642,6146,12602,6151,12561,6155,12520,6158,12479,6160,12438,6162,12397,6162,12355,6162,12314,6160,12273,6158,12232,6155,12191,6151,12150,6146,12109,6139,12069,6132,12028,6124,11988,6116,11947e" strokecolor="#363435" stroked="t" strokeweight="0.244pt" style="position:absolute;left:6036;top:11947;width:127;height:816">
              <v:path arrowok="t"/>
            </v:shape>
            <v:shape style="position:absolute;left:8162;top:11987;width:106;height:816" type="#_x0000_t75">
              <v:imagedata o:title="" r:id="rId48"/>
            </v:shape>
            <v:shape coordorigin="8162,11987" coordsize="106,816" filled="f" path="m8162,11987l8268,11987,8268,12803,8162,12803,8171,12762,8179,12722,8186,12681,8192,12641,8197,12600,8202,12559,8205,12518,8207,12477,8209,12436,8209,12395,8209,12353,8207,12312,8205,12271,8202,12230,8197,12189,8192,12148,8186,12108,8179,12067,8171,12027,8162,11987e" strokecolor="#363435" stroked="t" strokeweight="0.244pt" style="position:absolute;left:8162;top:11987;width:106;height:816">
              <v:path arrowok="t"/>
            </v:shape>
            <v:shape style="position:absolute;left:8082;top:11987;width:127;height:816" type="#_x0000_t75">
              <v:imagedata o:title="" r:id="rId49"/>
            </v:shape>
            <v:shape coordorigin="8082,11987" coordsize="127,816" filled="f" path="m8129,11987l8162,11987,8171,12027,8179,12067,8186,12108,8192,12148,8197,12189,8202,12230,8205,12271,8207,12312,8209,12353,8209,12395,8209,12436,8207,12477,8205,12518,8202,12559,8197,12600,8192,12641,8186,12681,8179,12722,8171,12762,8162,12803,8129,12803,8120,12762,8112,12722,8105,12681,8099,12641,8094,12600,8090,12559,8087,12518,8084,12477,8083,12436,8082,12395,8083,12353,8084,12312,8087,12271,8090,12230,8094,12189,8099,12148,8105,12108,8112,12067,8120,12027,8129,11987e" strokecolor="#363435" stroked="t" strokeweight="0.244pt" style="position:absolute;left:8082;top:11987;width:127;height:816">
              <v:path arrowok="t"/>
            </v:shape>
            <v:shape coordorigin="6147,12124" coordsize="1145,0" filled="f" path="m7292,12124l6147,12124e" strokecolor="#363435" stroked="t" strokeweight="0.487pt" style="position:absolute;left:6147;top:12124;width:1145;height:0">
              <v:path arrowok="t"/>
            </v:shape>
            <v:shape coordorigin="7180,12396" coordsize="2047,0" filled="f" path="m7180,12396l9226,12396e" strokecolor="#363435" stroked="t" strokeweight="0.487pt" style="position:absolute;left:7180;top:12396;width:2047;height:0">
              <v:path arrowok="t"/>
            </v:shape>
            <v:shape coordorigin="4990,12360" coordsize="2074,0" filled="f" path="m7064,12360l4990,12360e" strokecolor="#363435" stroked="t" strokeweight="0.487pt" style="position:absolute;left:4990;top:12360;width:2074;height:0">
              <v:path arrowok="t"/>
            </v:shape>
            <v:shape coordorigin="5977,12124" coordsize="171,18" filled="f" path="m6147,12124l5977,12142e" strokecolor="#363435" stroked="t" strokeweight="0.487pt" style="position:absolute;left:5977;top:12124;width:171;height:18">
              <v:path arrowok="t"/>
            </v:shape>
            <v:shape coordorigin="5977,12580" coordsize="171,16" filled="f" path="m6147,12596l5977,12580e" strokecolor="#363435" stroked="t" strokeweight="0.487pt" style="position:absolute;left:5977;top:12580;width:171;height:16">
              <v:path arrowok="t"/>
            </v:shape>
            <v:shape coordorigin="4990,12142" coordsize="987,218" filled="f" path="m5977,12142l4990,12360e" strokecolor="#363435" stroked="t" strokeweight="0.487pt" style="position:absolute;left:4990;top:12142;width:987;height:218">
              <v:path arrowok="t"/>
            </v:shape>
            <v:shape coordorigin="4990,12360" coordsize="987,220" filled="f" path="m4990,12360l5977,12580e" strokecolor="#363435" stroked="t" strokeweight="0.487pt" style="position:absolute;left:4990;top:12360;width:987;height:220">
              <v:path arrowok="t"/>
            </v:shape>
            <v:shape coordorigin="8101,12160" coordsize="167,15" filled="f" path="m8101,12160l8268,12176e" strokecolor="#363435" stroked="t" strokeweight="0.487pt" style="position:absolute;left:8101;top:12160;width:167;height:15">
              <v:path arrowok="t"/>
            </v:shape>
            <v:shape coordorigin="8099,12617" coordsize="169,15" filled="f" path="m8099,12632l8268,12617e" strokecolor="#363435" stroked="t" strokeweight="0.487pt" style="position:absolute;left:8099;top:12617;width:169;height:15">
              <v:path arrowok="t"/>
            </v:shape>
            <v:shape coordorigin="8268,12176" coordsize="1390,321" filled="f" path="m8268,12176l9658,12496e" strokecolor="#363435" stroked="t" strokeweight="0.487pt" style="position:absolute;left:8268;top:12176;width:1390;height:321">
              <v:path arrowok="t"/>
            </v:shape>
            <v:shape coordorigin="8268,12291" coordsize="1390,326" filled="f" path="m9658,12291l8268,12617e" strokecolor="#363435" stroked="t" strokeweight="0.487pt" style="position:absolute;left:8268;top:12291;width:1390;height:326">
              <v:path arrowok="t"/>
            </v:shape>
            <v:shape coordorigin="9636,12221" coordsize="86,348" fillcolor="#BCBEC0" filled="t" path="m9722,12221l9636,12221,9642,12237,9648,12255,9654,12274,9658,12294,9662,12313,9665,12333,9667,12354,9669,12374,9669,12395,9669,12412,9668,12433,9666,12453,9663,12473,9659,12493,9655,12512,9649,12531,9643,12550,9636,12568,9722,12568,9722,12221xe" stroked="f" style="position:absolute;left:9636;top:12221;width:86;height:348">
              <v:path arrowok="t"/>
              <v:fill/>
            </v:shape>
            <v:shape coordorigin="9636,12221" coordsize="86,348" filled="f" path="m9636,12568l9643,12550,9649,12531,9655,12512,9659,12493,9663,12473,9666,12453,9668,12433,9669,12412,9669,12395,9669,12374,9667,12354,9665,12333,9662,12313,9658,12294,9654,12274,9648,12255,9642,12237,9636,12221,9722,12221,9722,12568,9636,12568e" strokecolor="#363435" stroked="t" strokeweight="0.244pt" style="position:absolute;left:9636;top:12221;width:86;height:348">
              <v:path arrowok="t"/>
            </v:shape>
            <v:shape coordorigin="6786,11594" coordsize="716,0" filled="f" path="m6786,11594l7502,11594e" strokecolor="#363435" stroked="t" strokeweight="1pt" style="position:absolute;left:6786;top:11594;width:716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="26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6"/>
          <w:szCs w:val="26"/>
        </w:rPr>
      </w:r>
    </w:p>
    <w:p>
      <w:pPr>
        <w:rPr>
          <w:sz w:val="26"/>
          <w:szCs w:val="26"/>
        </w:rPr>
        <w:jc w:val="left"/>
        <w:spacing w:before="2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11" w:right="-6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250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  <w:sectPr>
          <w:type w:val="continuous"/>
          <w:pgSz w:h="15560" w:w="11640"/>
          <w:pgMar w:bottom="280" w:left="760" w:right="1040" w:top="1080"/>
          <w:cols w:equalWidth="off" w:num="2">
            <w:col w:space="6253" w:w="542"/>
            <w:col w:w="3045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ador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81"/>
        <w:ind w:left="2687" w:right="257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SIN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ABERR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CIÓN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sectPr>
          <w:pgSz w:h="15560" w:w="11640"/>
          <w:pgMar w:bottom="280" w:left="900" w:right="900" w:top="780"/>
          <w:cols w:equalWidth="off" w:num="2">
            <w:col w:space="260" w:w="6830"/>
            <w:col w:w="2750"/>
          </w:cols>
        </w:sectPr>
      </w:pPr>
      <w:r>
        <w:pict>
          <v:group coordorigin="7969,-77" coordsize="2640,0" style="position:absolute;margin-left:398.469pt;margin-top:-3.84806pt;width:132pt;height:0pt;mso-position-horizontal-relative:page;mso-position-vertical-relative:paragraph;z-index:-5182">
            <v:shape coordorigin="7969,-77" coordsize="2640,0" filled="f" path="m7969,-77l10609,-77e" strokecolor="#363435" stroked="t" strokeweight="0.5pt" style="position:absolute;left:7969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position w:val="-1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  <w:ind w:left="109" w:right="-51"/>
      </w:pPr>
      <w:r>
        <w:pict>
          <v:shape style="position:absolute;margin-left:50.4685pt;margin-top:-78.1992pt;width:336pt;height:76.26pt;mso-position-horizontal-relative:page;mso-position-vertical-relative:paragraph;z-index:-5181" type="#_x0000_t75">
            <v:imagedata o:title="" r:id="rId50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Sin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inclinación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3" w:line="200" w:lineRule="exact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Sin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defoco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  <w:ind w:right="-47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Inclinación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  <w:ind w:right="-47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Defoco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55" w:lineRule="auto"/>
        <w:ind w:right="3725"/>
        <w:sectPr>
          <w:type w:val="continuous"/>
          <w:pgSz w:h="15560" w:w="11640"/>
          <w:pgMar w:bottom="280" w:left="900" w:right="900" w:top="1080"/>
          <w:cols w:equalWidth="off" w:num="4">
            <w:col w:space="619" w:w="1195"/>
            <w:col w:space="910" w:w="810"/>
            <w:col w:space="1191" w:w="530"/>
            <w:col w:w="4585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Inclinación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defoco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9" w:line="100" w:lineRule="exact"/>
      </w:pP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ind w:left="214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ABERR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position w:val="-1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ESFERICI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position w:val="-1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AD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84"/>
        <w:ind w:left="109"/>
        <w:sectPr>
          <w:type w:val="continuous"/>
          <w:pgSz w:h="15560" w:w="11640"/>
          <w:pgMar w:bottom="280" w:left="900" w:right="900" w:top="1080"/>
        </w:sectPr>
      </w:pPr>
      <w:r>
        <w:pict>
          <v:shape style="width:336pt;height:76.98pt" type="#_x0000_t75">
            <v:imagedata o:title="" r:id="rId51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60"/>
        <w:ind w:left="109" w:right="-47"/>
      </w:pP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medio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60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Inclinación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3" w:line="200" w:lineRule="exact"/>
        <w:ind w:right="-4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foco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medio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60"/>
        <w:ind w:right="-47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paraxial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60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Inclinación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3" w:line="200" w:lineRule="exact"/>
        <w:sectPr>
          <w:type w:val="continuous"/>
          <w:pgSz w:h="15560" w:w="11640"/>
          <w:pgMar w:bottom="280" w:left="900" w:right="900" w:top="1080"/>
          <w:cols w:equalWidth="off" w:num="4">
            <w:col w:space="851" w:w="962"/>
            <w:col w:space="770" w:w="950"/>
            <w:col w:space="738" w:w="983"/>
            <w:col w:w="4586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foco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paraxial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1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00" w:lineRule="exact"/>
        <w:ind w:left="319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COMA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82"/>
        <w:ind w:left="109"/>
        <w:sectPr>
          <w:type w:val="continuous"/>
          <w:pgSz w:h="15560" w:w="11640"/>
          <w:pgMar w:bottom="280" w:left="900" w:right="900" w:top="1080"/>
        </w:sectPr>
      </w:pPr>
      <w:r>
        <w:pict>
          <v:shape style="width:336pt;height:76.26pt" type="#_x0000_t75">
            <v:imagedata o:title="" r:id="rId52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74"/>
        <w:ind w:left="109" w:right="-5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Sin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inclinación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3" w:line="200" w:lineRule="exact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Sin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defoco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74"/>
        <w:ind w:right="-47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Defoco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74" w:line="255" w:lineRule="auto"/>
        <w:ind w:right="-31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Inclinación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dirección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tangencial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74" w:line="255" w:lineRule="auto"/>
        <w:ind w:right="3350"/>
        <w:sectPr>
          <w:type w:val="continuous"/>
          <w:pgSz w:h="15560" w:w="11640"/>
          <w:pgMar w:bottom="280" w:left="900" w:right="900" w:top="1080"/>
          <w:cols w:equalWidth="off" w:num="4">
            <w:col w:space="619" w:w="1195"/>
            <w:col w:space="1191" w:w="530"/>
            <w:col w:space="266" w:w="1455"/>
            <w:col w:w="4584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Inclinación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dirección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sagital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00" w:lineRule="exact"/>
        <w:ind w:left="278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ASTIGM</w:t>
      </w:r>
      <w:r>
        <w:rPr>
          <w:rFonts w:ascii="Times New Roman" w:cs="Times New Roman" w:eastAsia="Times New Roman" w:hAnsi="Times New Roman"/>
          <w:color w:val="363435"/>
          <w:spacing w:val="-20"/>
          <w:w w:val="100"/>
          <w:position w:val="-1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TISMO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="28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8"/>
          <w:szCs w:val="28"/>
        </w:rPr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ind w:left="109" w:right="-47"/>
      </w:pP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-1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oco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sagital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7" w:line="180" w:lineRule="exact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ind w:right="-47"/>
      </w:pP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-1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oco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óptimo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7" w:line="180" w:lineRule="exact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ind w:right="-47"/>
      </w:pP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-1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oco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tangencial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7" w:line="180" w:lineRule="exact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ind w:right="-4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Defoco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7" w:line="278" w:lineRule="auto"/>
        <w:ind w:right="386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1.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amas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3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wyman-G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lentes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sin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alte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aciones,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aber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esfericidad,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coma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" w:line="200" w:lineRule="exact"/>
        <w:sectPr>
          <w:type w:val="continuous"/>
          <w:pgSz w:h="15560" w:w="11640"/>
          <w:pgMar w:bottom="280" w:left="900" w:right="900" w:top="1080"/>
          <w:cols w:equalWidth="off" w:num="5">
            <w:col w:space="831" w:w="982"/>
            <w:col w:space="808" w:w="913"/>
            <w:col w:space="578" w:w="1143"/>
            <w:col w:space="1284" w:w="530"/>
            <w:col w:w="2771"/>
          </w:cols>
        </w:sectPr>
      </w:pPr>
      <w:r>
        <w:pict>
          <v:shape style="position:absolute;margin-left:50.4685pt;margin-top:-79.9331pt;width:336pt;height:76.26pt;mso-position-horizontal-relative:page;mso-position-vertical-relative:paragraph;z-index:-5180" type="#_x0000_t75">
            <v:imagedata o:title="" r:id="rId53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astigmatismo.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firstLine="240" w:left="109" w:right="-33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entraremo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detalles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mencionaremo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(fi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IX.22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tambié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hace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prueba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mucho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elemento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ópticos,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prismas,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rejillas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difracción,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etcétera.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ind w:left="109" w:right="389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IX.6.2.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Espectroscopía</w:t>
      </w:r>
      <w:r>
        <w:rPr>
          <w:rFonts w:ascii="Times New Roman" w:cs="Times New Roman" w:eastAsia="Times New Roman" w:hAnsi="Times New Roman"/>
          <w:i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1"/>
          <w:sz w:val="20"/>
          <w:szCs w:val="20"/>
        </w:rPr>
        <w:t>Fourier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left="109" w:right="-34"/>
      </w:pP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capítul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anterio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posible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calcula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espectro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proces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realiza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5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wy-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man-Green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manera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ahora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describirá.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-33"/>
      </w:pP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ilumin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cuy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espectr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determina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continuació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irradianci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foc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IX.18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cantida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alore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medicione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efectúan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recurriendo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auxilio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fotómetro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mientras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espe-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</w:pPr>
      <w:r>
        <w:pict>
          <v:shape style="width:132pt;height:109.346pt" type="#_x0000_t75">
            <v:imagedata o:title="" r:id="rId54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3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78" w:lineRule="auto"/>
        <w:ind w:right="354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2.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3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wyman-G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een.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1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right"/>
        <w:ind w:right="111"/>
        <w:sectPr>
          <w:type w:val="continuous"/>
          <w:pgSz w:h="15560" w:w="11640"/>
          <w:pgMar w:bottom="280" w:left="900" w:right="900" w:top="1080"/>
          <w:cols w:equalWidth="off" w:num="2">
            <w:col w:space="237" w:w="6832"/>
            <w:col w:w="2771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89"/>
          <w:sz w:val="32"/>
          <w:szCs w:val="32"/>
        </w:rPr>
        <w:t>251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111" w:right="-47"/>
      </w:pPr>
      <w:r>
        <w:pict>
          <v:group coordorigin="871,-77" coordsize="2640,0" style="position:absolute;margin-left:43.5705pt;margin-top:-3.84806pt;width:132pt;height:0pt;mso-position-horizontal-relative:page;mso-position-vertical-relative:paragraph;z-index:-5179">
            <v:shape coordorigin="871,-77" coordsize="2640,0" filled="f" path="m871,-77l3511,-77e" strokecolor="#363435" stroked="t" strokeweight="0.5pt" style="position:absolute;left:871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82" w:line="271" w:lineRule="auto"/>
        <w:ind w:right="75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jos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elocidad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constante.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total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espej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deb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mayo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longitu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alternat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podemo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calcula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distanci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parti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resolució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obtene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espectro.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Mientras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grande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distancia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mayor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resolución.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 w:line="271" w:lineRule="auto"/>
        <w:ind w:firstLine="240" w:right="7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detector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calcular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tomando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primero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alores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sz w:val="20"/>
          <w:szCs w:val="20"/>
        </w:rPr>
        <w:t>+</w:t>
      </w:r>
      <w:r>
        <w:rPr>
          <w:rFonts w:ascii="Times New Roman" w:cs="Times New Roman" w:eastAsia="Times New Roman" w:hAnsi="Times New Roman"/>
          <w:color w:val="363435"/>
          <w:spacing w:val="-19"/>
          <w:w w:val="13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sumando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irradiancias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todo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180" w:lineRule="exact"/>
        <w:ind w:right="69"/>
      </w:pPr>
      <w:r>
        <w:pict>
          <v:shape filled="f" stroked="f" style="position:absolute;margin-left:300.985pt;margin-top:6.36893pt;width:3.5pt;height:7pt;mso-position-horizontal-relative:page;mso-position-vertical-relative:paragraph;z-index:-5176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4"/>
                      <w:szCs w:val="14"/>
                    </w:rPr>
                    <w:jc w:val="left"/>
                    <w:spacing w:line="140" w:lineRule="exact"/>
                    <w:ind w:right="-41"/>
                  </w:pP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w w:val="100"/>
                      <w:sz w:val="14"/>
                      <w:szCs w:val="14"/>
                    </w:rPr>
                    <w:t>1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3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3"/>
          <w:sz w:val="20"/>
          <w:szCs w:val="20"/>
        </w:rPr>
        <w:t>espectro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3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3"/>
          <w:sz w:val="20"/>
          <w:szCs w:val="20"/>
        </w:rPr>
        <w:t>defi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3"/>
          <w:sz w:val="20"/>
          <w:szCs w:val="20"/>
        </w:rPr>
        <w:t>nimo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8"/>
          <w:sz w:val="14"/>
          <w:szCs w:val="14"/>
        </w:rPr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8"/>
          <w:sz w:val="14"/>
          <w:szCs w:val="14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8"/>
          <w:sz w:val="14"/>
          <w:szCs w:val="14"/>
          <w:u w:color="363435" w:val="single"/>
        </w:rPr>
        <w:t>1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22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3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-3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3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3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3"/>
          <w:sz w:val="20"/>
          <w:szCs w:val="20"/>
        </w:rPr>
        <w:t>irradianci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3"/>
          <w:sz w:val="20"/>
          <w:szCs w:val="20"/>
        </w:rPr>
        <w:t>promedi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3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3"/>
          <w:sz w:val="20"/>
          <w:szCs w:val="20"/>
        </w:rPr>
        <w:t>cualquier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3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3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line="100" w:lineRule="exact"/>
        <w:ind w:left="210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180" w:lineRule="exact"/>
        <w:ind w:right="65"/>
      </w:pP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hace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pequeñ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inter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sz w:val="20"/>
          <w:szCs w:val="20"/>
        </w:rPr>
        <w:t>+</w:t>
      </w:r>
      <w:r>
        <w:rPr>
          <w:rFonts w:ascii="Times New Roman" w:cs="Times New Roman" w:eastAsia="Times New Roman" w:hAnsi="Times New Roman"/>
          <w:color w:val="363435"/>
          <w:spacing w:val="-2"/>
          <w:w w:val="13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0" w:line="220" w:lineRule="exact"/>
        <w:ind w:right="4900"/>
        <w:sectPr>
          <w:pgSz w:h="15560" w:w="11640"/>
          <w:pgMar w:bottom="280" w:left="760" w:right="1040" w:top="780"/>
          <w:cols w:equalWidth="off" w:num="2">
            <w:col w:space="260" w:w="2731"/>
            <w:col w:w="6849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entonces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encontrar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que: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14"/>
          <w:szCs w:val="14"/>
        </w:rPr>
        <w:jc w:val="center"/>
        <w:spacing w:before="18"/>
        <w:ind w:left="5226" w:right="4186"/>
      </w:pPr>
      <w:r>
        <w:rPr>
          <w:rFonts w:ascii="Times New Roman" w:cs="Times New Roman" w:eastAsia="Times New Roman" w:hAnsi="Times New Roman"/>
          <w:color w:val="363435"/>
          <w:w w:val="2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20"/>
          <w:position w:val="-5"/>
          <w:sz w:val="14"/>
          <w:szCs w:val="14"/>
        </w:rPr>
        <w:t>∞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/>
        <w:ind w:left="4902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3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      </w:t>
      </w:r>
      <w:r>
        <w:rPr>
          <w:rFonts w:ascii="Cambria" w:cs="Cambria" w:eastAsia="Cambria" w:hAnsi="Cambria"/>
          <w:color w:val="363435"/>
          <w:spacing w:val="1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3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2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[1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position w:val="0"/>
          <w:sz w:val="20"/>
          <w:szCs w:val="20"/>
        </w:rPr>
        <w:t>+</w:t>
      </w:r>
      <w:r>
        <w:rPr>
          <w:rFonts w:ascii="Times New Roman" w:cs="Times New Roman" w:eastAsia="Times New Roman" w:hAnsi="Times New Roman"/>
          <w:color w:val="363435"/>
          <w:spacing w:val="-19"/>
          <w:w w:val="138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)]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25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1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(IX.30)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center"/>
        <w:spacing w:line="140" w:lineRule="exact"/>
        <w:ind w:left="5335" w:right="435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1"/>
          <w:szCs w:val="11"/>
        </w:rPr>
        <w:jc w:val="left"/>
        <w:spacing w:before="5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4" w:line="260" w:lineRule="atLeast"/>
        <w:ind w:firstLine="240" w:left="2991" w:right="7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límite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inferior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tomado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viajando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dirección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alores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gat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k.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ahora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nimos: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4" w:line="14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14"/>
          <w:szCs w:val="14"/>
        </w:rPr>
      </w:r>
    </w:p>
    <w:p>
      <w:pPr>
        <w:rPr>
          <w:rFonts w:ascii="Cambria" w:cs="Cambria" w:eastAsia="Cambria" w:hAnsi="Cambria"/>
          <w:sz w:val="14"/>
          <w:szCs w:val="14"/>
        </w:rPr>
        <w:jc w:val="right"/>
        <w:spacing w:before="18"/>
      </w:pPr>
      <w:r>
        <w:rPr>
          <w:rFonts w:ascii="Times New Roman" w:cs="Times New Roman" w:eastAsia="Times New Roman" w:hAnsi="Times New Roman"/>
          <w:color w:val="363435"/>
          <w:w w:val="2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20"/>
          <w:position w:val="-5"/>
          <w:sz w:val="14"/>
          <w:szCs w:val="14"/>
        </w:rPr>
        <w:t>∞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Cambria" w:cs="Cambria" w:eastAsia="Cambria" w:hAnsi="Cambria"/>
          <w:sz w:val="20"/>
          <w:szCs w:val="20"/>
        </w:rPr>
        <w:jc w:val="right"/>
        <w:ind w:right="394"/>
      </w:pP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30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right"/>
        <w:spacing w:line="140" w:lineRule="exact"/>
        <w:ind w:right="16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before="76" w:line="220" w:lineRule="exact"/>
        <w:ind w:left="2956" w:right="327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7" w:line="180" w:lineRule="exact"/>
      </w:pPr>
      <w:r>
        <w:br w:type="column"/>
      </w:r>
      <w:r>
        <w:rPr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ectPr>
          <w:type w:val="continuous"/>
          <w:pgSz w:h="15560" w:w="11640"/>
          <w:pgMar w:bottom="280" w:left="760" w:right="1040" w:top="1080"/>
          <w:cols w:equalWidth="off" w:num="2">
            <w:col w:space="56" w:w="6399"/>
            <w:col w:w="3385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3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2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15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(IX.31)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6" w:line="120" w:lineRule="exact"/>
      </w:pPr>
      <w:r>
        <w:rPr>
          <w:sz w:val="13"/>
          <w:szCs w:val="13"/>
        </w:rPr>
      </w:r>
    </w:p>
    <w:p>
      <w:pPr>
        <w:rPr>
          <w:rFonts w:ascii="Cambria" w:cs="Cambria" w:eastAsia="Cambria" w:hAnsi="Cambria"/>
          <w:sz w:val="14"/>
          <w:szCs w:val="14"/>
        </w:rPr>
        <w:jc w:val="right"/>
      </w:pPr>
      <w:r>
        <w:rPr>
          <w:rFonts w:ascii="Times New Roman" w:cs="Times New Roman" w:eastAsia="Times New Roman" w:hAnsi="Times New Roman"/>
          <w:color w:val="363435"/>
          <w:w w:val="2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20"/>
          <w:position w:val="-5"/>
          <w:sz w:val="14"/>
          <w:szCs w:val="14"/>
        </w:rPr>
        <w:t>∞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Cambria" w:cs="Cambria" w:eastAsia="Cambria" w:hAnsi="Cambria"/>
          <w:sz w:val="20"/>
          <w:szCs w:val="20"/>
        </w:rPr>
        <w:jc w:val="right"/>
        <w:ind w:right="394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2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right"/>
        <w:spacing w:before="3" w:line="140" w:lineRule="exact"/>
        <w:ind w:right="16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0"/>
          <w:szCs w:val="10"/>
        </w:rPr>
        <w:jc w:val="left"/>
        <w:spacing w:before="5" w:line="100" w:lineRule="exact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ectPr>
          <w:type w:val="continuous"/>
          <w:pgSz w:h="15560" w:w="11640"/>
          <w:pgMar w:bottom="280" w:left="760" w:right="1040" w:top="1080"/>
          <w:cols w:equalWidth="off" w:num="2">
            <w:col w:space="56" w:w="6117"/>
            <w:col w:w="3667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3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2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6"/>
          <w:w w:val="106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6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6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6"/>
          <w:position w:val="0"/>
          <w:sz w:val="20"/>
          <w:szCs w:val="20"/>
        </w:rPr>
        <w:t>                      </w:t>
      </w:r>
      <w:r>
        <w:rPr>
          <w:rFonts w:ascii="Times New Roman" w:cs="Times New Roman" w:eastAsia="Times New Roman" w:hAnsi="Times New Roman"/>
          <w:i/>
          <w:color w:val="363435"/>
          <w:spacing w:val="12"/>
          <w:w w:val="106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(IX.32)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5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/>
        <w:ind w:left="2991" w:right="249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podemos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reescribir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detector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9" w:line="540" w:lineRule="atLeast"/>
        <w:ind w:firstLine="2318" w:left="3231" w:right="67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3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4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-1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3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(IX.33)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Despué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mid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xperimenta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intensida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espectral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0" w:line="253" w:lineRule="auto"/>
        <w:ind w:left="2991" w:right="70"/>
        <w:sectPr>
          <w:type w:val="continuous"/>
          <w:pgSz w:h="15560" w:w="11640"/>
          <w:pgMar w:bottom="280" w:left="760" w:right="1040" w:top="1080"/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obtener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ecuación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IX.32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usando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relación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matemática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conoci-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transformad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cosen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ourie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funció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cua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resultado: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="120" w:lineRule="exact"/>
      </w:pPr>
      <w:r>
        <w:rPr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180" w:lineRule="exact"/>
        <w:ind w:right="5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300" w:lineRule="exact"/>
      </w:pPr>
      <w:r>
        <w:pict>
          <v:group coordorigin="5890,79" coordsize="239,0" style="position:absolute;margin-left:294.512pt;margin-top:3.93509pt;width:11.952pt;height:0pt;mso-position-horizontal-relative:page;mso-position-vertical-relative:paragraph;z-index:-5178">
            <v:shape coordorigin="5890,79" coordsize="239,0" filled="f" path="m5890,79l6129,79e" strokecolor="#363435" stroked="t" strokeweight="0.558pt" style="position:absolute;left:5890;top:79;width:239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12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9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2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2"/>
          <w:w w:val="100"/>
          <w:position w:val="12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2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21"/>
          <w:w w:val="100"/>
          <w:position w:val="12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2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17"/>
          <w:w w:val="141"/>
          <w:position w:val="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10"/>
          <w:position w:val="-2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0"/>
          <w:position w:val="-2"/>
          <w:sz w:val="20"/>
          <w:szCs w:val="20"/>
        </w:rPr>
        <w:t>π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Cambria" w:cs="Cambria" w:eastAsia="Cambria" w:hAnsi="Cambria"/>
          <w:sz w:val="14"/>
          <w:szCs w:val="14"/>
        </w:rPr>
        <w:jc w:val="center"/>
        <w:ind w:left="-35" w:right="4020"/>
      </w:pPr>
      <w:r>
        <w:rPr>
          <w:rFonts w:ascii="Times New Roman" w:cs="Times New Roman" w:eastAsia="Times New Roman" w:hAnsi="Times New Roman"/>
          <w:color w:val="363435"/>
          <w:w w:val="2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20"/>
          <w:position w:val="-5"/>
          <w:sz w:val="14"/>
          <w:szCs w:val="14"/>
        </w:rPr>
        <w:t>∞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"/>
        <w:ind w:left="396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               </w:t>
      </w:r>
      <w:r>
        <w:rPr>
          <w:rFonts w:ascii="Times New Roman" w:cs="Times New Roman" w:eastAsia="Times New Roman" w:hAnsi="Times New Roman"/>
          <w:i/>
          <w:color w:val="363435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(IX.34)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center"/>
        <w:spacing w:before="4" w:line="140" w:lineRule="exact"/>
        <w:ind w:left="75" w:right="4189"/>
        <w:sectPr>
          <w:type w:val="continuous"/>
          <w:pgSz w:h="15560" w:w="11640"/>
          <w:pgMar w:bottom="280" w:left="760" w:right="1040" w:top="1080"/>
          <w:cols w:equalWidth="off" w:num="2">
            <w:col w:space="76" w:w="5350"/>
            <w:col w:w="4414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1"/>
          <w:szCs w:val="11"/>
        </w:rPr>
        <w:jc w:val="left"/>
        <w:spacing w:before="4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4" w:line="260" w:lineRule="atLeast"/>
        <w:ind w:firstLine="240" w:left="2991" w:right="7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práctica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desplazamientos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tener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magnitud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nita,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aproximar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sigue: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4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before="63" w:line="180" w:lineRule="exact"/>
        <w:ind w:right="5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300" w:lineRule="exact"/>
      </w:pPr>
      <w:r>
        <w:pict>
          <v:group coordorigin="5707,79" coordsize="239,0" style="position:absolute;margin-left:285.351pt;margin-top:3.93169pt;width:11.952pt;height:0pt;mso-position-horizontal-relative:page;mso-position-vertical-relative:paragraph;z-index:-5177">
            <v:shape coordorigin="5707,79" coordsize="239,0" filled="f" path="m5707,79l5946,79e" strokecolor="#363435" stroked="t" strokeweight="0.558pt" style="position:absolute;left:5707;top:79;width:239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12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9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2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2"/>
          <w:w w:val="100"/>
          <w:position w:val="12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2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21"/>
          <w:w w:val="100"/>
          <w:position w:val="12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2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17"/>
          <w:w w:val="141"/>
          <w:position w:val="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10"/>
          <w:position w:val="-2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0"/>
          <w:position w:val="-2"/>
          <w:sz w:val="20"/>
          <w:szCs w:val="20"/>
        </w:rPr>
        <w:t>π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0"/>
          <w:szCs w:val="10"/>
        </w:rPr>
        <w:jc w:val="left"/>
        <w:spacing w:before="41"/>
        <w:ind w:right="-53"/>
      </w:pPr>
      <w:r>
        <w:br w:type="column"/>
      </w:r>
      <w:r>
        <w:rPr>
          <w:rFonts w:ascii="Times New Roman" w:cs="Times New Roman" w:eastAsia="Times New Roman" w:hAnsi="Times New Roman"/>
          <w:color w:val="363435"/>
          <w:w w:val="211"/>
          <w:position w:val="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w w:val="100"/>
          <w:position w:val="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00"/>
          <w:position w:val="0"/>
          <w:sz w:val="14"/>
          <w:szCs w:val="14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4"/>
          <w:szCs w:val="14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-15"/>
          <w:w w:val="100"/>
          <w:position w:val="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0"/>
          <w:sz w:val="14"/>
          <w:szCs w:val="14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0"/>
          <w:szCs w:val="10"/>
        </w:rPr>
        <w:t>máx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sz w:val="22"/>
          <w:szCs w:val="22"/>
        </w:rPr>
        <w:jc w:val="left"/>
        <w:spacing w:before="3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line="140" w:lineRule="exact"/>
        <w:ind w:left="10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20"/>
          <w:szCs w:val="20"/>
        </w:rPr>
        <w:jc w:val="left"/>
        <w:spacing w:before="7"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ectPr>
          <w:type w:val="continuous"/>
          <w:pgSz w:h="15560" w:w="11640"/>
          <w:pgMar w:bottom="280" w:left="760" w:right="1040" w:top="1080"/>
          <w:cols w:equalWidth="off" w:num="3">
            <w:col w:space="76" w:w="5167"/>
            <w:col w:space="66" w:w="711"/>
            <w:col w:w="3820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           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(IX.35)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52" w:lineRule="auto"/>
        <w:ind w:firstLine="240" w:left="2991" w:right="70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Mientra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grand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5"/>
          <w:sz w:val="14"/>
          <w:szCs w:val="14"/>
        </w:rPr>
        <w:t>máx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mayo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ser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pode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resoluto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espectral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tip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espectroscopí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lograd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podere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resolutore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mayore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espectroscopía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encional.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left"/>
        <w:spacing w:line="240" w:lineRule="exact"/>
        <w:ind w:left="299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IX.7.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7"/>
          <w:position w:val="-1"/>
          <w:sz w:val="22"/>
          <w:szCs w:val="22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-4"/>
          <w:w w:val="107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6"/>
          <w:position w:val="-1"/>
          <w:sz w:val="22"/>
          <w:szCs w:val="22"/>
        </w:rPr>
        <w:t>Fizeau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8" w:line="24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4"/>
          <w:szCs w:val="2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11" w:right="-6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252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right="75"/>
        <w:sectPr>
          <w:type w:val="continuous"/>
          <w:pgSz w:h="15560" w:w="11640"/>
          <w:pgMar w:bottom="280" w:left="760" w:right="1040" w:top="1080"/>
          <w:cols w:equalWidth="off" w:num="2">
            <w:col w:space="2449" w:w="542"/>
            <w:col w:w="6849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Fizeau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IX.23.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tipo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grueso,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xiones</w:t>
      </w:r>
      <w:r>
        <w:rPr>
          <w:rFonts w:ascii="Times New Roman" w:cs="Times New Roman" w:eastAsia="Times New Roman" w:hAnsi="Times New Roman"/>
          <w:color w:val="363435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ambas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caras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27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lente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doble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propósito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colimar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puntual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concentrar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gresa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55" w:lineRule="auto"/>
        <w:ind w:left="1102" w:right="-3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puntual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76"/>
        <w:ind w:right="-47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Colimador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         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1" w:line="160" w:lineRule="exact"/>
      </w:pPr>
      <w:r>
        <w:br w:type="column"/>
      </w: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ectPr>
          <w:pgSz w:h="15560" w:w="11640"/>
          <w:pgMar w:bottom="280" w:left="900" w:right="900" w:top="820"/>
          <w:cols w:equalWidth="off" w:num="3">
            <w:col w:space="1850" w:w="2073"/>
            <w:col w:space="1554" w:w="1613"/>
            <w:col w:w="2750"/>
          </w:cols>
        </w:sectPr>
      </w:pPr>
      <w:r>
        <w:pict>
          <v:group coordorigin="7969,-77" coordsize="2640,0" style="position:absolute;margin-left:398.469pt;margin-top:-3.84806pt;width:132pt;height:0pt;mso-position-horizontal-relative:page;mso-position-vertical-relative:paragraph;z-index:-5175">
            <v:shape coordorigin="7969,-77" coordsize="2640,0" filled="f" path="m7969,-77l10609,-77e" strokecolor="#363435" stroked="t" strokeweight="0.5pt" style="position:absolute;left:7969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3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55" w:lineRule="auto"/>
        <w:ind w:hanging="35" w:left="2939" w:right="6351"/>
      </w:pPr>
      <w:r>
        <w:pict>
          <v:group coordorigin="2299,-836" coordsize="3096,2782" style="position:absolute;margin-left:114.958pt;margin-top:-41.8013pt;width:154.779pt;height:139.076pt;mso-position-horizontal-relative:page;mso-position-vertical-relative:paragraph;z-index:-5173">
            <v:shape style="position:absolute;left:3177;top:-679;width:759;height:759" type="#_x0000_t75">
              <v:imagedata o:title="" r:id="rId55"/>
            </v:shape>
            <v:shape coordorigin="3177,-679" coordsize="759,759" filled="f" path="m3238,79l3936,-618,3874,-679,3177,18,3238,79e" strokecolor="#363435" stroked="t" strokeweight="0.192pt" style="position:absolute;left:3177;top:-679;width:759;height:759">
              <v:path arrowok="t"/>
            </v:shape>
            <v:shape style="position:absolute;left:5178;top:-834;width:215;height:1102" type="#_x0000_t75">
              <v:imagedata o:title="" r:id="rId56"/>
            </v:shape>
            <v:shape coordorigin="5178,-834" coordsize="215,1102" filled="f" path="m5267,268l5304,268,5321,214,5336,160,5349,105,5361,50,5371,-5,5379,-60,5385,-116,5389,-171,5392,-227,5393,-283,5392,-339,5389,-395,5385,-450,5379,-506,5371,-561,5361,-616,5349,-671,5336,-726,5321,-780,5304,-834,5267,-834,5250,-780,5235,-726,5222,-671,5210,-616,5200,-561,5192,-506,5186,-450,5182,-395,5179,-339,5178,-283,5179,-227,5182,-171,5186,-116,5192,-60,5200,-5,5210,50,5222,105,5235,160,5250,214,5267,268e" strokecolor="#363435" stroked="t" strokeweight="0.192pt" style="position:absolute;left:5178;top:-834;width:215;height:1102">
              <v:path arrowok="t"/>
            </v:shape>
            <v:shape style="position:absolute;left:5088;top:-834;width:179;height:1102" type="#_x0000_t75">
              <v:imagedata o:title="" r:id="rId57"/>
            </v:shape>
            <v:shape coordorigin="5088,-834" coordsize="179,1102" filled="f" path="m5267,268l5094,268,5093,213,5092,158,5091,103,5090,48,5089,-7,5089,-63,5088,-118,5088,-173,5088,-228,5088,-283,5088,-338,5088,-393,5088,-448,5089,-503,5089,-559,5090,-614,5091,-669,5092,-724,5093,-779,5094,-834,5267,-834,5250,-780,5235,-726,5222,-671,5210,-616,5200,-561,5192,-506,5186,-450,5182,-395,5179,-339,5178,-283,5179,-227,5182,-171,5186,-116,5192,-60,5200,-5,5210,50,5222,105,5235,160,5250,214,5267,268e" strokecolor="#363435" stroked="t" strokeweight="0.192pt" style="position:absolute;left:5088;top:-834;width:179;height:1102">
              <v:path arrowok="t"/>
            </v:shape>
            <v:shape coordorigin="5092,-770" coordsize="232,22" filled="f" path="m5323,-770l5092,-748e" strokecolor="#363435" stroked="t" strokeweight="0.384pt" style="position:absolute;left:5092;top:-770;width:232;height:22">
              <v:path arrowok="t"/>
            </v:shape>
            <v:shape coordorigin="2303,-748" coordsize="2789,465" filled="f" path="m5092,-748l2303,-283e" strokecolor="#363435" stroked="t" strokeweight="0.384pt" style="position:absolute;left:2303;top:-748;width:2789;height:465">
              <v:path arrowok="t"/>
            </v:shape>
            <v:shape coordorigin="5092,182" coordsize="232,22" filled="f" path="m5323,204l5092,182e" strokecolor="#363435" stroked="t" strokeweight="0.384pt" style="position:absolute;left:5092;top:182;width:232;height:22">
              <v:path arrowok="t"/>
            </v:shape>
            <v:shape coordorigin="2303,-283" coordsize="2789,465" filled="f" path="m5092,182l2303,-283e" strokecolor="#363435" stroked="t" strokeweight="0.384pt" style="position:absolute;left:2303;top:-283;width:2789;height:465">
              <v:path arrowok="t"/>
            </v:shape>
            <v:shape coordorigin="3479,-543" coordsize="381,2285" filled="f" path="m3860,-543l3479,1742e" strokecolor="#363435" stroked="t" strokeweight="0.384pt" style="position:absolute;left:3479;top:-543;width:381;height:2285">
              <v:path arrowok="t"/>
            </v:shape>
            <v:shape coordorigin="3415,-98" coordsize="308,1848" filled="f" path="m3415,-98l3723,1750e" strokecolor="#363435" stroked="t" strokeweight="0.384pt" style="position:absolute;left:3415;top:-98;width:308;height:1848">
              <v:path arrowok="t"/>
            </v:shape>
            <v:shape coordorigin="3363,1015" coordsize="475,129" filled="f" path="m3838,1144l3792,1113,3772,1096,3758,1081,3744,1068,3728,1056,3712,1045,3695,1036,3678,1029,3660,1023,3642,1019,3623,1016,3604,1015,3586,1015,3567,1017,3548,1020,3530,1025,3512,1031,3494,1039,3477,1049,3461,1060,3444,1074,3435,1083,3427,1092,3412,1105,3399,1113,3389,1119,3377,1127,3363,1134e" strokecolor="#363435" stroked="t" strokeweight="0.307pt" style="position:absolute;left:3363;top:1015;width:475;height:129">
              <v:path arrowok="t"/>
            </v:shape>
            <v:shape coordorigin="3292,974" coordsize="614,176" filled="f" path="m3906,1147l3877,1132,3860,1124,3842,1111,3826,1097,3813,1082,3810,1078,3794,1059,3780,1045,3765,1032,3750,1020,3733,1010,3716,1001,3699,993,3681,987,3662,981,3644,977,3625,975,3606,974,3586,974,3567,976,3548,979,3529,983,3510,989,3492,996,3468,1008,3451,1019,3435,1031,3420,1044,3405,1058,3388,1079,3376,1094,3361,1109,3344,1122,3327,1133,3322,1135,3292,1150e" strokecolor="#363435" stroked="t" strokeweight="0.307pt" style="position:absolute;left:3292;top:974;width:614;height:176">
              <v:path arrowok="t"/>
            </v:shape>
            <v:shape coordorigin="3754,1189" coordsize="163,65" filled="f" path="m3754,1191l3792,1189,3811,1189,3831,1194,3850,1201,3868,1212,3885,1224,3901,1237,3914,1251,3915,1252,3917,1254e" strokecolor="#363435" stroked="t" strokeweight="0.307pt" style="position:absolute;left:3754;top:1189;width:163;height:65">
              <v:path arrowok="t"/>
            </v:shape>
            <v:shape coordorigin="3768,1135" coordsize="222,766" filled="f" path="m3917,1254l3919,1256,3928,1268,3925,1258,3917,1241,3908,1224,3896,1207,3882,1190,3869,1174,3855,1159,3844,1148,3838,1144,3869,1135,3896,1165,3920,1197,3942,1231,3960,1267,3969,1292,3979,1330,3986,1369,3990,1409,3990,1429,3990,1448,3987,1488,3981,1521,3967,1560,3950,1597,3930,1632,3907,1665,3881,1696,3852,1725,3820,1751,3807,1760,3807,1764,3849,1883,3849,1885,3847,1892,3834,1894,3824,1897,3806,1901,3803,1901,3769,1769,3768,1766,3792,1753,3815,1738,3836,1721,3856,1704,3874,1685,3891,1665,3906,1643,3919,1621,3931,1598,3942,1574,3950,1550,3957,1525,3962,1499,3965,1473,3967,1447,3966,1421,3964,1394,3960,1368,3953,1342,3945,1316,3938,1298,3931,1282,3922,1262,3917,1254xe" strokecolor="#363435" stroked="t" strokeweight="0.307pt" style="position:absolute;left:3768;top:1135;width:222;height:766">
              <v:path arrowok="t"/>
            </v:shape>
            <v:shape coordorigin="3768,1242" coordsize="189,524" filled="f" path="m3768,1766l3768,1764,3768,1760,3769,1753,3770,1748,3771,1746,3774,1743,3796,1729,3817,1714,3837,1698,3855,1681,3872,1662,3888,1643,3902,1622,3914,1601,3925,1579,3935,1556,3943,1532,3949,1508,3953,1484,3956,1459,3957,1434,3957,1409,3954,1384,3950,1359,3944,1334,3936,1309,3926,1285,3917,1264,3906,1242e" strokecolor="#363435" stroked="t" strokeweight="0.307pt" style="position:absolute;left:3768;top:1242;width:189;height:524">
              <v:path arrowok="t"/>
            </v:shape>
            <v:shape coordorigin="3732,1237" coordsize="215,677" filled="f" path="m3803,1901l3791,1905,3775,1912,3767,1914,3765,1914,3763,1913,3761,1912,3759,1909,3758,1907,3757,1903,3754,1884,3750,1864,3746,1844,3742,1825,3739,1805,3736,1785,3733,1765,3732,1749,3734,1746,3740,1742,3765,1730,3788,1716,3809,1701,3830,1685,3848,1667,3866,1648,3881,1627,3896,1606,3908,1584,3919,1561,3928,1537,3936,1513,3941,1488,3945,1462,3947,1436,3947,1411,3945,1384,3940,1358,3934,1332,3926,1306,3918,1284,3910,1258,3901,1237e" strokecolor="#363435" stroked="t" strokeweight="0.307pt" style="position:absolute;left:3732;top:1237;width:215;height:677">
              <v:path arrowok="t"/>
            </v:shape>
            <v:shape coordorigin="3690,1108" coordsize="147,57" filled="f" path="m3753,1165l3787,1161,3792,1161,3795,1160,3797,1155,3797,1148,3794,1145,3785,1138,3780,1135,3761,1129,3741,1124,3721,1120,3715,1120,3706,1120,3697,1121,3697,1121,3697,1121,3696,1121,3693,1121,3690,1118,3690,1115,3690,1112,3693,1109,3696,1109,3715,1108,3734,1110,3754,1115,3775,1121,3795,1128,3811,1135,3838,1144e" strokecolor="#363435" stroked="t" strokeweight="0.307pt" style="position:absolute;left:3690;top:1108;width:147;height:57">
              <v:path arrowok="t"/>
            </v:shape>
            <v:shape coordorigin="3853,1120" coordsize="16,15" filled="f" path="m3853,1120l3859,1125,3864,1130,3869,1135e" strokecolor="#363435" stroked="t" strokeweight="0.307pt" style="position:absolute;left:3853;top:1120;width:16;height:15">
              <v:path arrowok="t"/>
            </v:shape>
            <v:shape coordorigin="3259,1261" coordsize="489,669" filled="f" path="m3711,1930l3732,1926,3745,1926,3747,1924,3748,1915,3739,1898,3734,1883,3731,1864,3724,1840,3721,1820,3714,1790,3714,1767,3711,1760,3694,1757,3677,1760,3676,1761,3660,1765,3646,1768,3645,1768,3643,1768,3641,1769,3637,1771,3625,1780,3620,1776,3606,1772,3602,1771,3581,1770,3559,1768,3538,1765,3517,1761,3497,1755,3477,1748,3458,1740,3439,1731,3421,1720,3403,1709,3386,1696,3370,1683,3355,1668,3341,1653,3327,1637,3315,1620,3303,1602,3293,1583,3284,1563,3271,1528,3266,1508,3263,1489,3261,1469,3259,1449,3259,1430,3259,1410,3259,1390,3261,1370,3262,1350,3264,1330,3266,1310,3267,1291,3268,1283,3270,1261e" strokecolor="#363435" stroked="t" strokeweight="0.307pt" style="position:absolute;left:3259;top:1261;width:489;height:669">
              <v:path arrowok="t"/>
            </v:shape>
            <v:shape coordorigin="3247,1265" coordsize="433,533" filled="f" path="m3680,1798l3679,1795,3673,1786,3671,1783,3668,1783,3663,1782,3660,1783,3636,1786,3611,1788,3587,1787,3563,1786,3540,1782,3517,1778,3494,1771,3472,1763,3450,1754,3429,1744,3409,1732,3389,1718,3371,1704,3353,1688,3337,1671,3321,1653,3307,1633,3294,1613,3282,1591,3272,1569,3262,1538,3256,1515,3252,1494,3250,1475,3248,1456,3247,1438,3248,1421,3249,1403,3250,1385,3252,1367,3255,1347,3258,1327,3261,1304,3262,1295,3267,1265e" strokecolor="#363435" stroked="t" strokeweight="0.307pt" style="position:absolute;left:3247;top:1265;width:433;height:533">
              <v:path arrowok="t"/>
            </v:shape>
            <v:shape coordorigin="3215,1130" coordsize="496,813" filled="f" path="m3711,1930l3689,1830,3680,1798,3661,1801,3641,1804,3621,1805,3602,1805,3572,1804,3542,1800,3514,1794,3486,1785,3460,1775,3434,1762,3410,1748,3387,1732,3365,1714,3344,1695,3326,1674,3308,1651,3293,1628,3279,1603,3268,1577,3258,1550,3250,1522,3245,1494,3242,1464,3241,1434,3241,1422,3242,1402,3244,1382,3246,1362,3249,1342,3252,1322,3256,1303,3261,1283,3262,1278,3265,1269,3252,1285,3262,1262,3269,1246,3278,1228,3289,1210,3302,1192,3315,1175,3330,1160,3344,1147,3354,1140,3363,1135,3332,1130,3313,1147,3299,1161,3285,1177,3273,1193,3263,1211,3254,1229,3246,1248,3239,1267,3233,1287,3228,1307,3223,1327,3220,1348,3218,1368,3216,1388,3215,1417,3215,1423,3218,1456,3220,1476,3224,1496,3228,1515,3234,1535,3240,1554,3247,1573,3256,1591,3269,1614,3281,1635,3294,1655,3308,1674,3323,1692,3339,1709,3356,1725,3374,1740,3392,1754,3412,1767,3432,1779,3452,1789,3473,1799,3495,1807,3517,1814,3540,1820,3563,1825,3586,1828,3610,1830,3633,1831,3657,1830,3671,1930,3671,1937,3673,1942,3683,1942,3692,1939,3709,1931,3711,1930xe" strokecolor="#363435" stroked="t" strokeweight="0.307pt" style="position:absolute;left:3215;top:1130;width:496;height:813">
              <v:path arrowok="t"/>
            </v:shape>
            <v:shape coordorigin="3265,1182" coordsize="181,87" filled="f" path="m3265,1269l3286,1241,3301,1226,3316,1213,3331,1201,3347,1192,3363,1186,3381,1183,3399,1182,3419,1185,3434,1188,3446,1190e" strokecolor="#363435" stroked="t" strokeweight="0.307pt" style="position:absolute;left:3265;top:1182;width:181;height:87">
              <v:path arrowok="t"/>
            </v:shape>
            <v:shape coordorigin="3349,1118" coordsize="80,26" filled="f" path="m3429,1118l3405,1125,3385,1131,3349,1144e" strokecolor="#363435" stroked="t" strokeweight="0.307pt" style="position:absolute;left:3349;top:1118;width:80;height:26">
              <v:path arrowok="t"/>
            </v:shape>
            <v:shape coordorigin="3445,1100" coordsize="309,178" filled="f" path="m3739,1213l3730,1222,3727,1225,3724,1228,3705,1244,3689,1255,3671,1263,3653,1270,3635,1275,3616,1277,3597,1278,3578,1277,3560,1273,3542,1268,3524,1261,3507,1252,3491,1241,3476,1227,3455,1205,3449,1195,3445,1188,3445,1168,3449,1158,3458,1148,3468,1141,3478,1136,3495,1126,3513,1117,3531,1110,3550,1105,3569,1102,3588,1100,3607,1100,3626,1101,3645,1105,3663,1109,3681,1116,3699,1124,3716,1133,3732,1145,3745,1155,3753,1165,3754,1172,3754,1180,3754,1187,3754,1192,3753,1197,3748,1204,3739,1213xe" strokecolor="#363435" stroked="t" strokeweight="0.307pt" style="position:absolute;left:3445;top:1100;width:309;height:178">
              <v:path arrowok="t"/>
            </v:shape>
            <v:shape coordorigin="3754,1182" coordsize="47,2" filled="f" path="m3754,1184l3779,1183,3801,1182e" strokecolor="#363435" stroked="t" strokeweight="0.307pt" style="position:absolute;left:3754;top:1182;width:47;height:2">
              <v:path arrowok="t"/>
            </v:shape>
            <v:shape coordorigin="3755,1174" coordsize="47,3" filled="f" path="m3755,1177l3773,1175,3791,1174,3801,1174e" strokecolor="#363435" stroked="t" strokeweight="0.307pt" style="position:absolute;left:3755;top:1174;width:47;height:3">
              <v:path arrowok="t"/>
            </v:shape>
            <v:shape coordorigin="3754,1166" coordsize="45,5" filled="f" path="m3754,1170l3785,1167,3799,1166e" strokecolor="#363435" stroked="t" strokeweight="0.307pt" style="position:absolute;left:3754;top:1166;width:45;height:5">
              <v:path arrowok="t"/>
            </v:shape>
            <v:shape coordorigin="3409,1107" coordsize="102,54" filled="f" path="m3429,1118l3458,1110,3466,1109,3476,1107,3487,1107,3497,1108,3505,1110,3506,1110,3509,1111,3510,1114,3509,1118,3508,1121,3504,1122,3501,1121,3496,1120,3476,1119,3457,1123,3439,1130,3421,1138,3415,1141,3409,1145,3409,1151,3412,1158,3422,1161,3447,1161e" strokecolor="#363435" stroked="t" strokeweight="0.307pt" style="position:absolute;left:3409;top:1107;width:102;height:54">
              <v:path arrowok="t"/>
            </v:shape>
            <v:shape coordorigin="3404,1176" coordsize="41,6" filled="f" path="m3404,1176l3423,1179,3445,1182e" strokecolor="#363435" stroked="t" strokeweight="0.307pt" style="position:absolute;left:3404;top:1176;width:41;height:6">
              <v:path arrowok="t"/>
            </v:shape>
            <v:shape coordorigin="3405,1170" coordsize="40,6" filled="f" path="m3405,1170l3416,1173,3427,1174,3437,1175,3444,1176e" strokecolor="#363435" stroked="t" strokeweight="0.307pt" style="position:absolute;left:3405;top:1170;width:40;height:6">
              <v:path arrowok="t"/>
            </v:shape>
            <v:shape coordorigin="3406,1162" coordsize="39,6" filled="f" path="m3406,1162l3420,1167,3439,1168,3445,1168e" strokecolor="#363435" stroked="t" strokeweight="0.307pt" style="position:absolute;left:3406;top:1162;width:39;height:6">
              <v:path arrowok="t"/>
            </v:shape>
            <w10:wrap type="none"/>
          </v:group>
        </w:pict>
      </w:r>
      <w:r>
        <w:pict>
          <v:group coordorigin="3705,1129" coordsize="0,0" style="position:absolute;margin-left:185.243pt;margin-top:56.4467pt;width:0pt;height:0pt;mso-position-horizontal-relative:page;mso-position-vertical-relative:paragraph;z-index:-5172">
            <v:shape coordorigin="3705,1129" coordsize="0,0" filled="f" path="m3705,1129l3705,1129e" strokecolor="#363435" stroked="t" strokeweight="0.307pt" style="position:absolute;left:3705;top:1129;width:0;height:0">
              <v:path arrowok="t"/>
            </v:shape>
            <w10:wrap type="none"/>
          </v:group>
        </w:pict>
      </w:r>
      <w:r>
        <w:pict>
          <v:group coordorigin="3695,1124" coordsize="0,0" style="position:absolute;margin-left:184.746pt;margin-top:56.1977pt;width:0pt;height:0pt;mso-position-horizontal-relative:page;mso-position-vertical-relative:paragraph;z-index:-5171">
            <v:shape coordorigin="3695,1124" coordsize="0,0" filled="f" path="m3695,1124l3695,1124e" strokecolor="#363435" stroked="t" strokeweight="0.307pt" style="position:absolute;left:3695;top:1124;width:0;height:0">
              <v:path arrowok="t"/>
            </v:shape>
            <w10:wrap type="none"/>
          </v:group>
        </w:pict>
      </w:r>
      <w:r>
        <w:pict>
          <v:group coordorigin="3675,1114" coordsize="0,0" style="position:absolute;margin-left:183.755pt;margin-top:55.7027pt;width:0pt;height:0pt;mso-position-horizontal-relative:page;mso-position-vertical-relative:paragraph;z-index:-5170">
            <v:shape coordorigin="3675,1114" coordsize="0,0" filled="f" path="m3675,1114l3675,1114e" strokecolor="#363435" stroked="t" strokeweight="0.307pt" style="position:absolute;left:3675;top:1114;width:0;height:0">
              <v:path arrowok="t"/>
            </v:shape>
            <w10:wrap type="none"/>
          </v:group>
        </w:pict>
      </w:r>
      <w:r>
        <w:pict>
          <v:group coordorigin="3626,1109" coordsize="0,0" style="position:absolute;margin-left:181.278pt;margin-top:55.4547pt;width:0pt;height:0pt;mso-position-horizontal-relative:page;mso-position-vertical-relative:paragraph;z-index:-5169">
            <v:shape coordorigin="3626,1109" coordsize="0,0" filled="f" path="m3626,1109l3626,1109e" strokecolor="#363435" stroked="t" strokeweight="0.307pt" style="position:absolute;left:3626;top:1109;width:0;height:0">
              <v:path arrowok="t"/>
            </v:shape>
            <w10:wrap type="none"/>
          </v:group>
        </w:pict>
      </w:r>
      <w:r>
        <w:pict>
          <v:group coordorigin="3576,1104" coordsize="0,0" style="position:absolute;margin-left:178.8pt;margin-top:55.2067pt;width:0pt;height:0pt;mso-position-horizontal-relative:page;mso-position-vertical-relative:paragraph;z-index:-5168">
            <v:shape coordorigin="3576,1104" coordsize="0,0" filled="f" path="m3576,1104l3576,1104e" strokecolor="#363435" stroked="t" strokeweight="0.307pt" style="position:absolute;left:3576;top:1104;width:0;height:0">
              <v:path arrowok="t"/>
            </v:shape>
            <w10:wrap type="none"/>
          </v:group>
        </w:pict>
      </w:r>
      <w:r>
        <w:pict>
          <v:group coordorigin="3507,1248" coordsize="0,0" style="position:absolute;margin-left:175.332pt;margin-top:62.3897pt;width:0pt;height:0pt;mso-position-horizontal-relative:page;mso-position-vertical-relative:paragraph;z-index:-5167">
            <v:shape coordorigin="3507,1248" coordsize="0,0" filled="f" path="m3507,1248l3507,1248e" strokecolor="#363435" stroked="t" strokeweight="0.307pt" style="position:absolute;left:3507;top:1248;width: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visor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haz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8"/>
          <w:szCs w:val="28"/>
        </w:rPr>
        <w:jc w:val="left"/>
        <w:spacing w:before="14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36" w:line="200" w:lineRule="exact"/>
        <w:ind w:left="5374" w:right="4290"/>
      </w:pPr>
      <w:r>
        <w:pict>
          <v:shape style="position:absolute;margin-left:312.345pt;margin-top:-80.1893pt;width:10.506pt;height:55.114pt;mso-position-horizontal-relative:page;mso-position-vertical-relative:paragraph;z-index:-5174" type="#_x0000_t75">
            <v:imagedata o:title="" r:id="rId58"/>
          </v:shape>
        </w:pict>
      </w:r>
      <w:r>
        <w:pict>
          <v:group coordorigin="6454,37" coordsize="283,42" style="position:absolute;margin-left:322.698pt;margin-top:1.85824pt;width:14.134pt;height:2.093pt;mso-position-horizontal-relative:page;mso-position-vertical-relative:paragraph;z-index:-5166">
            <v:shape coordorigin="6511,58" coordsize="222,0" filled="f" path="m6511,58l6734,58e" strokecolor="#363435" stroked="t" strokeweight="0.307pt" style="position:absolute;left:6511;top:58;width:222;height:0">
              <v:path arrowok="t"/>
            </v:shape>
            <v:shape coordorigin="6457,40" coordsize="67,36" fillcolor="#363435" filled="t" path="m6524,76l6524,40,6457,58,6524,76xe" stroked="f" style="position:absolute;left:6457;top:40;width:67;height:36">
              <v:path arrowok="t"/>
              <v:fill/>
            </v:shape>
            <w10:wrap type="none"/>
          </v:group>
        </w:pict>
      </w:r>
      <w:r>
        <w:pict>
          <v:group coordorigin="5970,58" coordsize="222,0" style="position:absolute;margin-left:298.517pt;margin-top:2.90474pt;width:11.106pt;height:0pt;mso-position-horizontal-relative:page;mso-position-vertical-relative:paragraph;z-index:-5165">
            <v:shape coordorigin="5970,58" coordsize="222,0" filled="f" path="m5970,58l6192,58e" strokecolor="#363435" stroked="t" strokeweight="0.307pt" style="position:absolute;left:5970;top:58;width:222;height:0">
              <v:path arrowok="t"/>
            </v:shape>
            <w10:wrap type="none"/>
          </v:group>
        </w:pict>
      </w:r>
      <w:r>
        <w:pict>
          <v:shape filled="f" stroked="f" style="position:absolute;margin-left:265.835pt;margin-top:-80.2853pt;width:57.7215pt;height:83.19pt;mso-position-horizontal-relative:page;mso-position-vertical-relative:paragraph;z-index:-5162" type="#_x0000_t202">
            <v:textbox inset="0,0,0,0">
              <w:txbxContent>
                <w:tbl>
                  <w:tblPr>
                    <w:tblW w:type="auto" w:w="0"/>
                    <w:tblLook w:val="01E0"/>
                    <w:jc w:val="left"/>
                    <w:tblLayout w:type="fixed"/>
                    <w:tblCellMar>
                      <w:top w:type="dxa" w:w="0"/>
                      <w:left w:type="dxa" w:w="0"/>
                      <w:bottom w:type="dxa" w:w="0"/>
                      <w:right w:type="dxa" w:w="0"/>
                    </w:tblCellMar>
                  </w:tblPr>
                  <w:tblGrid/>
                  <w:tr>
                    <w:trPr>
                      <w:trHeight w:hRule="exact" w:val="64"/>
                    </w:trPr>
                    <w:tc>
                      <w:tcPr>
                        <w:tcW w:type="dxa" w:w="923"/>
                        <w:tcBorders>
                          <w:top w:color="auto" w:space="0" w:sz="6" w:val="nil"/>
                          <w:left w:color="auto" w:space="0" w:sz="6" w:val="nil"/>
                          <w:bottom w:color="363435" w:space="0" w:sz="3" w:val="single"/>
                          <w:right w:color="363435" w:space="0" w:sz="6" w:val="single"/>
                        </w:tcBorders>
                      </w:tcPr>
                      <w:p/>
                    </w:tc>
                    <w:tc>
                      <w:tcPr>
                        <w:tcW w:type="dxa" w:w="210"/>
                        <w:tcBorders>
                          <w:top w:color="363435" w:space="0" w:sz="2" w:val="single"/>
                          <w:left w:color="363435" w:space="0" w:sz="6" w:val="single"/>
                          <w:bottom w:color="363435" w:space="0" w:sz="3" w:val="single"/>
                          <w:right w:color="363435" w:space="0" w:sz="6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974"/>
                    </w:trPr>
                    <w:tc>
                      <w:tcPr>
                        <w:tcW w:type="dxa" w:w="923"/>
                        <w:tcBorders>
                          <w:top w:color="363435" w:space="0" w:sz="3" w:val="single"/>
                          <w:left w:color="auto" w:space="0" w:sz="6" w:val="nil"/>
                          <w:bottom w:color="363435" w:space="0" w:sz="3" w:val="single"/>
                          <w:right w:color="363435" w:space="0" w:sz="6" w:val="single"/>
                        </w:tcBorders>
                      </w:tcPr>
                      <w:p/>
                    </w:tc>
                    <w:tc>
                      <w:tcPr>
                        <w:tcW w:type="dxa" w:w="210"/>
                        <w:tcBorders>
                          <w:top w:color="363435" w:space="0" w:sz="3" w:val="single"/>
                          <w:left w:color="363435" w:space="0" w:sz="6" w:val="single"/>
                          <w:bottom w:color="363435" w:space="0" w:sz="3" w:val="single"/>
                          <w:right w:color="363435" w:space="0" w:sz="6" w:val="single"/>
                        </w:tcBorders>
                      </w:tcPr>
                      <w:p>
                        <w:pPr>
                          <w:rPr>
                            <w:sz w:val="14"/>
                            <w:szCs w:val="14"/>
                          </w:rPr>
                          <w:jc w:val="left"/>
                          <w:spacing w:before="3" w:line="140" w:lineRule="exact"/>
                        </w:pPr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18"/>
                            <w:szCs w:val="18"/>
                          </w:rPr>
                          <w:jc w:val="left"/>
                          <w:ind w:left="53"/>
                        </w:pP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hRule="exact" w:val="64"/>
                    </w:trPr>
                    <w:tc>
                      <w:tcPr>
                        <w:tcW w:type="dxa" w:w="923"/>
                        <w:vMerge w:val="restart"/>
                        <w:tcBorders>
                          <w:top w:color="363435" w:space="0" w:sz="3" w:val="single"/>
                          <w:left w:color="auto" w:space="0" w:sz="6" w:val="nil"/>
                          <w:right w:color="363435" w:space="0" w:sz="2" w:val="dashed"/>
                        </w:tcBorders>
                      </w:tcPr>
                      <w:p/>
                    </w:tc>
                    <w:tc>
                      <w:tcPr>
                        <w:tcW w:type="dxa" w:w="210"/>
                        <w:tcBorders>
                          <w:top w:color="363435" w:space="0" w:sz="3" w:val="single"/>
                          <w:left w:color="363435" w:space="0" w:sz="6" w:val="single"/>
                          <w:bottom w:color="363435" w:space="0" w:sz="2" w:val="single"/>
                          <w:right w:color="363435" w:space="0" w:sz="6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560"/>
                    </w:trPr>
                    <w:tc>
                      <w:tcPr>
                        <w:tcW w:type="dxa" w:w="923"/>
                        <w:vMerge w:val=""/>
                        <w:tcBorders>
                          <w:left w:color="auto" w:space="0" w:sz="6" w:val="nil"/>
                          <w:bottom w:color="auto" w:space="0" w:sz="6" w:val="nil"/>
                          <w:right w:color="363435" w:space="0" w:sz="2" w:val="dashed"/>
                        </w:tcBorders>
                      </w:tcPr>
                      <w:p/>
                    </w:tc>
                    <w:tc>
                      <w:tcPr>
                        <w:tcW w:type="dxa" w:w="210"/>
                        <w:tcBorders>
                          <w:top w:color="363435" w:space="0" w:sz="2" w:val="single"/>
                          <w:left w:color="363435" w:space="0" w:sz="2" w:val="dashed"/>
                          <w:bottom w:color="auto" w:space="0" w:sz="6" w:val="nil"/>
                          <w:right w:color="363435" w:space="0" w:sz="2" w:val="dashed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9" w:line="26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6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ador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6" w:line="220" w:lineRule="exact"/>
      </w:pPr>
      <w:r>
        <w:br w:type="column"/>
      </w: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40" w:lineRule="atLeast"/>
        <w:ind w:right="609"/>
        <w:sectPr>
          <w:type w:val="continuous"/>
          <w:pgSz w:h="15560" w:w="11640"/>
          <w:pgMar w:bottom="280" w:left="900" w:right="900" w:top="1080"/>
          <w:cols w:equalWidth="off" w:num="2">
            <w:col w:space="3076" w:w="3993"/>
            <w:col w:w="2771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3.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izeau.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6"/>
          <w:szCs w:val="26"/>
        </w:rPr>
        <w:jc w:val="left"/>
        <w:spacing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left="109" w:right="2954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permiti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tod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patró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945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41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14"/>
          <w:w w:val="14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(IX.36)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left="109" w:right="2954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grues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plac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índic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refracción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camp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libre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producto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nd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constante,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índic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refracció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homogéne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entonce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cualquie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franj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atri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uir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únicamente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ariaciones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grueso.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cambio,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6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wyman-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Green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cuando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sz w:val="20"/>
          <w:szCs w:val="20"/>
        </w:rPr>
        <w:t>−</w:t>
      </w:r>
      <w:r>
        <w:rPr>
          <w:rFonts w:ascii="Times New Roman" w:cs="Times New Roman" w:eastAsia="Times New Roman" w:hAnsi="Times New Roman"/>
          <w:color w:val="363435"/>
          <w:spacing w:val="-18"/>
          <w:w w:val="13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constante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toda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placa.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Fizea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determina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constanci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complement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6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wyman-Green.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both"/>
        <w:ind w:left="109" w:right="525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IX.8.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7"/>
          <w:sz w:val="22"/>
          <w:szCs w:val="22"/>
        </w:rPr>
        <w:t>Interferómetros</w:t>
      </w:r>
      <w:r>
        <w:rPr>
          <w:rFonts w:ascii="Times New Roman" w:cs="Times New Roman" w:eastAsia="Times New Roman" w:hAnsi="Times New Roman"/>
          <w:color w:val="363435"/>
          <w:spacing w:val="-4"/>
          <w:w w:val="107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6"/>
          <w:sz w:val="22"/>
          <w:szCs w:val="22"/>
        </w:rPr>
        <w:t>desplazamiento</w:t>
      </w:r>
      <w:r>
        <w:rPr>
          <w:rFonts w:ascii="Times New Roman" w:cs="Times New Roman" w:eastAsia="Times New Roman" w:hAnsi="Times New Roman"/>
          <w:color w:val="363435"/>
          <w:spacing w:val="-3"/>
          <w:w w:val="106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9"/>
          <w:sz w:val="22"/>
          <w:szCs w:val="22"/>
        </w:rPr>
        <w:t>lateral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4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60" w:lineRule="exact"/>
        <w:ind w:left="109" w:right="2949"/>
      </w:pP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wyman-Gree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Fizea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prueba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compo-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nentes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comparar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sale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perfectamente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plano.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desplazamiento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lateral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compara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reproducción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desplazado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lateralment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respect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él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maner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vit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genera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perfecto.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primer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tipo,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diseñado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Bates,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IX.24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Mach-Zehnde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visora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orientada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ángulo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ligeramente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diferente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45.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bajo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prueba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gente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gencia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misma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visora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="20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="180" w:lineRule="exact"/>
      </w:pPr>
      <w:r>
        <w:rPr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ind w:left="2582" w:right="-51"/>
      </w:pPr>
      <w:r>
        <w:pict>
          <v:group coordorigin="2079,-121" coordsize="4593,2904" style="position:absolute;margin-left:103.95pt;margin-top:-6.03386pt;width:229.662pt;height:145.206pt;mso-position-horizontal-relative:page;mso-position-vertical-relative:paragraph;z-index:-5164">
            <v:shape coordorigin="3426,-16" coordsize="597,585" fillcolor="#D1D2D4" filled="t" path="m3492,569l4023,48,3957,-16,3426,505,3492,569xe" stroked="f" style="position:absolute;left:3426;top:-16;width:597;height:585">
              <v:path arrowok="t"/>
              <v:fill/>
            </v:shape>
            <v:shape coordorigin="3426,-16" coordsize="597,585" filled="f" path="m3492,569l4023,48,3957,-16,3426,505,3492,569e" strokecolor="#363435" stroked="t" strokeweight="0.267pt" style="position:absolute;left:3426;top:-16;width:597;height:585">
              <v:path arrowok="t"/>
            </v:shape>
            <v:shape coordorigin="3491,48" coordsize="531,521" filled="f" path="m4023,48l3491,569e" strokecolor="#363435" stroked="t" strokeweight="0.5pt" style="position:absolute;left:3491;top:48;width:531;height:521">
              <v:path arrowok="t"/>
            </v:shape>
            <v:shape style="position:absolute;left:3479;top:2187;width:596;height:585" type="#_x0000_t75">
              <v:imagedata o:title="" r:id="rId59"/>
            </v:shape>
            <v:shape coordorigin="3479,2187" coordsize="596,585" filled="f" path="m4010,2187l3479,2708,3545,2772,4076,2251,4010,2187e" strokecolor="#363435" stroked="t" strokeweight="0.25pt" style="position:absolute;left:3479;top:2187;width:596;height:585">
              <v:path arrowok="t"/>
            </v:shape>
            <v:shape coordorigin="3479,2187" coordsize="531,521" filled="f" path="m3479,2708l4010,2187e" strokecolor="#363435" stroked="t" strokeweight="0.5pt" style="position:absolute;left:3479;top:2187;width:531;height:521">
              <v:path arrowok="t"/>
            </v:shape>
            <v:shape coordorigin="2938,2093" coordsize="91,672" fillcolor="#ACAEB0" filled="t" path="m2938,2093l2938,2765,3029,2765,3022,2732,3015,2699,3009,2665,3003,2632,2999,2598,2995,2565,2993,2531,2991,2497,2989,2463,2989,2429,2989,2395,2991,2362,2993,2328,2995,2294,2999,2260,3003,2227,3009,2193,3015,2160,3022,2127,3029,2093,2938,2093xe" stroked="f" style="position:absolute;left:2938;top:2093;width:91;height:672">
              <v:path arrowok="t"/>
              <v:fill/>
            </v:shape>
            <v:shape coordorigin="2938,2093" coordsize="91,672" filled="f" path="m3029,2093l2938,2093,2938,2765,3029,2765,3022,2732,3015,2699,3009,2665,3003,2632,2999,2598,2995,2565,2993,2531,2991,2497,2989,2463,2989,2429,2989,2395,2991,2362,2993,2328,2995,2294,2999,2260,3003,2227,3009,2193,3015,2160,3022,2127,3029,2093e" strokecolor="#363435" stroked="t" strokeweight="0.267pt" style="position:absolute;left:2938;top:2093;width:91;height:672">
              <v:path arrowok="t"/>
            </v:shape>
            <v:shape coordorigin="2989,2093" coordsize="110,672" fillcolor="#CBCCCE" filled="t" path="m3058,2093l3029,2093,3022,2127,3015,2160,3009,2193,3003,2227,2999,2260,2995,2294,2993,2328,2990,2362,2989,2395,2989,2429,2989,2463,2990,2497,2993,2531,2995,2565,2999,2598,3003,2632,3009,2665,3015,2699,3022,2732,3029,2765,3058,2765,3066,2732,3073,2699,3079,2665,3084,2632,3088,2598,3092,2565,3095,2531,3097,2497,3098,2463,3098,2429,3098,2395,3097,2362,3095,2328,3092,2294,3088,2260,3084,2227,3079,2193,3073,2160,3066,2127,3058,2093xe" stroked="f" style="position:absolute;left:2989;top:2093;width:110;height:672">
              <v:path arrowok="t"/>
              <v:fill/>
            </v:shape>
            <v:shape coordorigin="2989,2093" coordsize="110,672" filled="f" path="m3058,2093l3029,2093,3022,2127,3015,2160,3009,2193,3003,2227,2999,2260,2995,2294,2993,2328,2990,2362,2989,2395,2989,2429,2989,2463,2990,2497,2993,2531,2995,2565,2999,2598,3003,2632,3009,2665,3015,2699,3022,2732,3029,2765,3058,2765,3066,2732,3073,2699,3079,2665,3084,2632,3088,2598,3092,2565,3095,2531,3097,2497,3098,2463,3098,2429,3098,2395,3097,2362,3095,2328,3092,2294,3088,2260,3084,2227,3079,2193,3073,2160,3066,2127,3058,2093e" strokecolor="#363435" stroked="t" strokeweight="0.267pt" style="position:absolute;left:2989;top:2093;width:110;height:672">
              <v:path arrowok="t"/>
            </v:shape>
            <v:shape coordorigin="2084,2433" coordsize="1675,0" filled="f" path="m3759,2433l2084,2433e" strokecolor="#363435" stroked="t" strokeweight="0.5pt" style="position:absolute;left:2084;top:2433;width:1675;height:0">
              <v:path arrowok="t"/>
            </v:shape>
            <v:shape coordorigin="2938,2194" coordsize="148,20" filled="f" path="m3086,2194l2938,2214e" strokecolor="#363435" stroked="t" strokeweight="0.5pt" style="position:absolute;left:2938;top:2194;width:148;height:20">
              <v:path arrowok="t"/>
            </v:shape>
            <v:shape coordorigin="2938,2639" coordsize="142,20" filled="f" path="m3080,2659l2938,2639e" strokecolor="#363435" stroked="t" strokeweight="0.5pt" style="position:absolute;left:2938;top:2639;width:142;height:20">
              <v:path arrowok="t"/>
            </v:shape>
            <v:shape coordorigin="2084,2214" coordsize="854,219" filled="f" path="m2938,2214l2084,2433e" strokecolor="#363435" stroked="t" strokeweight="0.5pt" style="position:absolute;left:2084;top:2214;width:854;height:219">
              <v:path arrowok="t"/>
            </v:shape>
            <v:shape coordorigin="2084,2433" coordsize="854,206" filled="f" path="m2084,2433l2938,2639e" strokecolor="#363435" stroked="t" strokeweight="0.5pt" style="position:absolute;left:2084;top:2433;width:854;height:206">
              <v:path arrowok="t"/>
            </v:shape>
            <v:shape coordorigin="3759,2433" coordsize="84,46" filled="f" path="m3759,2433l3843,2479e" strokecolor="#363435" stroked="t" strokeweight="0.5pt" style="position:absolute;left:3759;top:2433;width:84;height:46">
              <v:path arrowok="t"/>
            </v:shape>
            <v:shape coordorigin="5601,2193" coordsize="596,585" fillcolor="#D1D2D4" filled="t" path="m6132,2193l5601,2714,5666,2778,6198,2258,6132,2193xe" stroked="f" style="position:absolute;left:5601;top:2193;width:596;height:585">
              <v:path arrowok="t"/>
              <v:fill/>
            </v:shape>
            <v:shape coordorigin="5601,2193" coordsize="596,585" filled="f" path="m6132,2193l5601,2714,5666,2778,6198,2258,6132,2193e" strokecolor="#363435" stroked="t" strokeweight="0.267pt" style="position:absolute;left:5601;top:2193;width:596;height:585">
              <v:path arrowok="t"/>
            </v:shape>
            <v:shape coordorigin="5601,2193" coordsize="531,521" filled="f" path="m5601,2714l6132,2193e" strokecolor="#363435" stroked="t" strokeweight="0.5pt" style="position:absolute;left:5601;top:2193;width:531;height:521">
              <v:path arrowok="t"/>
            </v:shape>
            <v:shape coordorigin="3843,2479" coordsize="2004,0" filled="f" path="m3843,2479l5847,2479e" strokecolor="#363435" stroked="t" strokeweight="0.5pt" style="position:absolute;left:3843;top:2479;width:2004;height:0">
              <v:path arrowok="t"/>
            </v:shape>
            <v:shape coordorigin="4042,2286" coordsize="1905,89" filled="f" path="m5947,2375l4042,2286e" strokecolor="#363435" stroked="t" strokeweight="0.5pt" style="position:absolute;left:4042;top:2286;width:1905;height:89">
              <v:path arrowok="t"/>
            </v:shape>
            <v:shape coordorigin="3644,2581" coordsize="2093,98" filled="f" path="m3644,2679l5737,2581e" strokecolor="#363435" stroked="t" strokeweight="0.5pt" style="position:absolute;left:3644;top:2581;width:2093;height:98">
              <v:path arrowok="t"/>
            </v:shape>
            <v:shape coordorigin="3086,2194" coordsize="891,40" filled="f" path="m3977,2234l3086,2194e" strokecolor="#363435" stroked="t" strokeweight="0.5pt" style="position:absolute;left:3086;top:2194;width:891;height:40">
              <v:path arrowok="t"/>
            </v:shape>
            <v:shape coordorigin="3080,2642" coordsize="477,17" filled="f" path="m3556,2642l3080,2659e" strokecolor="#363435" stroked="t" strokeweight="0.5pt" style="position:absolute;left:3080;top:2642;width:477;height:17">
              <v:path arrowok="t"/>
            </v:shape>
            <v:shape coordorigin="3549,2639" coordsize="95,40" filled="f" path="m3549,2639l3644,2679e" strokecolor="#363435" stroked="t" strokeweight="0.5pt" style="position:absolute;left:3549;top:2639;width:95;height:40">
              <v:path arrowok="t"/>
            </v:shape>
            <v:shape coordorigin="3969,2227" coordsize="73,59" filled="f" path="m3969,2227l4042,2286e" strokecolor="#363435" stroked="t" strokeweight="0.5pt" style="position:absolute;left:3969;top:2227;width:73;height:59">
              <v:path arrowok="t"/>
            </v:shape>
            <v:shape style="position:absolute;left:5508;top:17;width:596;height:585" type="#_x0000_t75">
              <v:imagedata o:title="" r:id="rId60"/>
            </v:shape>
            <v:shape coordorigin="5508,17" coordsize="596,585" filled="f" path="m5574,602l6105,81,6039,17,5508,538,5574,602e" strokecolor="#363435" stroked="t" strokeweight="0.25pt" style="position:absolute;left:5508;top:17;width:596;height:585">
              <v:path arrowok="t"/>
            </v:shape>
            <v:shape coordorigin="5574,81" coordsize="531,521" filled="f" path="m6105,81l5574,602e" strokecolor="#363435" stroked="t" strokeweight="0.5pt" style="position:absolute;left:5574;top:81;width:531;height:521">
              <v:path arrowok="t"/>
            </v:shape>
            <v:shape coordorigin="5847,328" coordsize="0,2147" filled="f" path="m5847,2475l5847,328e" strokecolor="#363435" stroked="t" strokeweight="0.5pt" style="position:absolute;left:5847;top:328;width:0;height:2147">
              <v:path arrowok="t"/>
            </v:shape>
            <v:shape coordorigin="5737,328" coordsize="110,2253" filled="f" path="m5847,328l5737,2581e" strokecolor="#363435" stroked="t" strokeweight="0.5pt" style="position:absolute;left:5737;top:328;width:110;height:2253">
              <v:path arrowok="t"/>
            </v:shape>
            <v:shape coordorigin="5847,328" coordsize="99,2047" filled="f" path="m5947,2375l5847,328e" strokecolor="#363435" stroked="t" strokeweight="0.5pt" style="position:absolute;left:5847;top:328;width:99;height:2047">
              <v:path arrowok="t"/>
            </v:shape>
            <v:shape coordorigin="3758,306" coordsize="1,2126" filled="f" path="m3759,2433l3758,306e" strokecolor="#363435" stroked="t" strokeweight="0.5pt" style="position:absolute;left:3758;top:306;width:1;height:2126">
              <v:path arrowok="t"/>
            </v:shape>
            <v:shape coordorigin="3863,214" coordsize="105,2013" filled="f" path="m3863,214l3969,2227e" strokecolor="#363435" stroked="t" strokeweight="0.5pt" style="position:absolute;left:3863;top:214;width:105;height:2013">
              <v:path arrowok="t"/>
            </v:shape>
            <v:shape coordorigin="3549,412" coordsize="102,2227" filled="f" path="m3549,2639l3651,412e" strokecolor="#363435" stroked="t" strokeweight="0.5pt" style="position:absolute;left:3549;top:412;width:102;height:2227">
              <v:path arrowok="t"/>
            </v:shape>
            <v:shape coordorigin="3759,314" coordsize="1978,1" filled="f" path="m3759,315l5737,314e" strokecolor="#363435" stroked="t" strokeweight="0.5pt" style="position:absolute;left:3759;top:314;width:1978;height:1">
              <v:path arrowok="t"/>
            </v:shape>
            <v:shape coordorigin="3651,326" coordsize="2073,86" filled="f" path="m5724,326l3651,412e" strokecolor="#363435" stroked="t" strokeweight="0.5pt" style="position:absolute;left:3651;top:326;width:2073;height:86">
              <v:path arrowok="t"/>
            </v:shape>
            <v:shape coordorigin="3863,214" coordsize="1887,86" filled="f" path="m3863,214l5750,301e" strokecolor="#363435" stroked="t" strokeweight="0.5pt" style="position:absolute;left:3863;top:214;width:1887;height:86">
              <v:path arrowok="t"/>
            </v:shape>
            <v:shape coordorigin="5850,337" coordsize="732,0" filled="f" path="m5850,337l6583,337e" strokecolor="#363435" stroked="t" strokeweight="0.5pt" style="position:absolute;left:5850;top:337;width:732;height:0">
              <v:path arrowok="t"/>
            </v:shape>
            <v:shape style="position:absolute;left:5547;top:-14;width:508;height:657" type="#_x0000_t75">
              <v:imagedata o:title="" r:id="rId61"/>
            </v:shape>
            <v:shape coordorigin="5547,-14" coordsize="508,657" filled="f" path="m5622,643l6055,38,5980,-14,5547,592,5622,643e" strokecolor="#363435" stroked="t" strokeweight="0.25pt" style="position:absolute;left:5547;top:-14;width:508;height:657">
              <v:path arrowok="t"/>
            </v:shape>
            <v:shape coordorigin="5622,38" coordsize="433,606" filled="f" path="m6055,38l5622,643e" strokecolor="#363435" stroked="t" strokeweight="0.5pt" style="position:absolute;left:5622;top:38;width:433;height:606">
              <v:path arrowok="t"/>
            </v:shape>
            <v:shape coordorigin="5851,81" coordsize="705,258" filled="f" path="m5851,339l6556,81e" strokecolor="#363435" stroked="t" strokeweight="0.5pt" style="position:absolute;left:5851;top:81;width:705;height:258">
              <v:path arrowok="t"/>
            </v:shape>
            <v:shape coordorigin="3262,2094" coordsize="38,675" filled="f" path="m3270,2769l3283,2728,3292,2696,3297,2672,3299,2650,3300,2629,3299,2610,3297,2592,3294,2575,3290,2558,3286,2541,3281,2524,3276,2506,3271,2488,3267,2468,3263,2450,3262,2432,3263,2412,3267,2391,3272,2372,3277,2354,3282,2336,3286,2319,3291,2302,3295,2285,3298,2268,3299,2250,3300,2231,3299,2210,3296,2188,3292,2166,3283,2134,3270,2094e" strokecolor="#363435" stroked="t" strokeweight="0.75pt" style="position:absolute;left:3262;top:2094;width:38;height:675">
              <v:path arrowok="t"/>
            </v:shape>
            <v:shape coordorigin="6526,-113" coordsize="139,382" filled="f" path="m6665,268l6660,244,6657,225,6651,204,6645,184,6637,166,6629,149,6620,132,6611,115,6601,97,6597,89,6593,79,6589,68,6585,47,6581,28,6577,9,6572,-9,6567,-28,6561,-47,6552,-66,6548,-75,6538,-92,6526,-113e" strokecolor="#363435" stroked="t" strokeweight="0.75pt" style="position:absolute;left:6526;top:-113;width:139;height:382">
              <v:path arrowok="t"/>
            </v:shape>
            <v:shape coordorigin="6563,130" coordsize="13,406" filled="f" path="m6565,537l6569,512,6573,493,6575,471,6575,451,6574,432,6572,413,6570,394,6567,375,6564,355,6563,345,6563,334,6563,322,6565,302,6568,282,6571,263,6573,245,6575,226,6575,206,6574,185,6573,174,6569,155,6565,130e" strokecolor="#363435" stroked="t" strokeweight="0.75pt" style="position:absolute;left:6563;top:130;width:13;height:406">
              <v:path arrowok="t"/>
            </v:shape>
            <v:shape coordorigin="5737,314" coordsize="113,23" filled="f" path="m5737,314l5850,337e" strokecolor="#363435" stroked="t" strokeweight="0.5pt" style="position:absolute;left:5737;top:314;width:113;height:23">
              <v:path arrowok="t"/>
            </v:shape>
            <v:shape coordorigin="5750,301" coordsize="94,36" filled="f" path="m5750,301l5845,337e" strokecolor="#363435" stroked="t" strokeweight="0.5pt" style="position:absolute;left:5750;top:301;width:94;height:36">
              <v:path arrowok="t"/>
            </v:shape>
            <v:shape coordorigin="5724,326" coordsize="126,10" filled="f" path="m5724,326l5850,337e" strokecolor="#363435" stroked="t" strokeweight="0.5pt" style="position:absolute;left:5724;top:326;width:126;height:1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                      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position w:val="-4"/>
          <w:sz w:val="11"/>
          <w:szCs w:val="11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7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4.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3" w:line="200" w:lineRule="exact"/>
        <w:sectPr>
          <w:type w:val="continuous"/>
          <w:pgSz w:h="15560" w:w="11640"/>
          <w:pgMar w:bottom="280" w:left="900" w:right="900" w:top="1080"/>
          <w:cols w:equalWidth="off" w:num="2">
            <w:col w:space="2207" w:w="4862"/>
            <w:col w:w="2771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desplazamiento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late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position w:val="-1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Bates.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left"/>
        <w:spacing w:before="39" w:line="243" w:lineRule="auto"/>
        <w:ind w:left="5232" w:right="353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6"/>
          <w:szCs w:val="16"/>
        </w:rPr>
        <w:t>Frentes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6"/>
          <w:szCs w:val="16"/>
        </w:rPr>
        <w:t>de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1"/>
          <w:sz w:val="16"/>
          <w:szCs w:val="16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1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1"/>
          <w:sz w:val="16"/>
          <w:szCs w:val="16"/>
        </w:rPr>
        <w:t>desplazados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3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55" w:lineRule="auto"/>
        <w:ind w:hanging="305" w:left="981" w:right="806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puntual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8"/>
          <w:szCs w:val="28"/>
        </w:rPr>
        <w:jc w:val="left"/>
        <w:spacing w:before="7" w:line="28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before="36"/>
        <w:ind w:left="2712" w:right="-55"/>
      </w:pPr>
      <w:r>
        <w:pict>
          <v:group coordorigin="3006,198" coordsize="212,223" style="position:absolute;margin-left:150.308pt;margin-top:9.91904pt;width:10.578pt;height:11.165pt;mso-position-horizontal-relative:page;mso-position-vertical-relative:paragraph;z-index:-5163">
            <v:shape coordorigin="3012,253" coordsize="154,163" filled="f" path="m3012,416l3166,253e" strokecolor="#363435" stroked="t" strokeweight="0.566pt" style="position:absolute;left:3012;top:253;width:154;height:163">
              <v:path arrowok="t"/>
            </v:shape>
            <v:shape coordorigin="3113,204" coordsize="99,101" fillcolor="#363435" filled="t" path="m3212,204l3113,247,3156,263,3174,305,3212,204xe" stroked="f" style="position:absolute;left:3113;top:204;width:99;height:101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1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1"/>
          <w:szCs w:val="11"/>
        </w:rPr>
        <w:t>                         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24"/>
          <w:w w:val="100"/>
          <w:position w:val="-3"/>
          <w:sz w:val="11"/>
          <w:szCs w:val="11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position w:val="4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0"/>
          <w:szCs w:val="10"/>
        </w:rPr>
        <w:jc w:val="left"/>
        <w:spacing w:before="2" w:line="100" w:lineRule="exact"/>
      </w:pP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ind w:left="1850" w:right="209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onda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1" w:line="260" w:lineRule="exact"/>
      </w:pPr>
      <w:r>
        <w:br w:type="column"/>
      </w: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4193" w:w="5086"/>
            <w:col w:w="561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253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17"/>
          <w:szCs w:val="17"/>
        </w:rPr>
        <w:jc w:val="left"/>
        <w:spacing w:before="1" w:line="160" w:lineRule="exact"/>
      </w:pP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111" w:right="-47"/>
      </w:pPr>
      <w:r>
        <w:pict>
          <v:group coordorigin="871,-77" coordsize="2640,0" style="position:absolute;margin-left:43.5705pt;margin-top:-3.84806pt;width:132pt;height:0pt;mso-position-horizontal-relative:page;mso-position-vertical-relative:paragraph;z-index:-5161">
            <v:shape coordorigin="871,-77" coordsize="2640,0" filled="f" path="m871,-77l3511,-77e" strokecolor="#363435" stroked="t" strokeweight="0.5pt" style="position:absolute;left:871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70" w:line="255" w:lineRule="auto"/>
        <w:ind w:right="711"/>
        <w:sectPr>
          <w:pgSz w:h="15560" w:w="11640"/>
          <w:pgMar w:bottom="280" w:left="760" w:right="1040" w:top="820"/>
          <w:cols w:equalWidth="off" w:num="2">
            <w:col w:space="4543" w:w="2731"/>
            <w:col w:w="2566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Frentes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lateralmente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desplazados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2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6"/>
        <w:ind w:right="29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Láser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1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He-Ne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44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Objet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3" w:line="200" w:lineRule="exact"/>
        <w:sectPr>
          <w:type w:val="continuous"/>
          <w:pgSz w:h="15560" w:w="11640"/>
          <w:pgMar w:bottom="280" w:left="760" w:right="1040" w:top="1080"/>
          <w:cols w:equalWidth="off" w:num="2">
            <w:col w:space="674" w:w="3893"/>
            <w:col w:w="5273"/>
          </w:cols>
        </w:sectPr>
      </w:pPr>
      <w:r>
        <w:pict>
          <v:group coordorigin="3934,1383" coordsize="5848,2725" style="position:absolute;margin-left:196.69pt;margin-top:69.1505pt;width:292.402pt;height:136.239pt;mso-position-horizontal-relative:page;mso-position-vertical-relative:page;z-index:-5160">
            <v:shape coordorigin="8774,1388" coordsize="695,695" fillcolor="#E5E6E7" filled="t" path="m9469,1736l9468,1707,9464,1679,9459,1652,9451,1626,9441,1600,9430,1576,9417,1552,9402,1530,9385,1509,9367,1490,9347,1472,9326,1455,9304,1440,9281,1427,9257,1415,9231,1406,9205,1398,9178,1393,9150,1389,9121,1388,9093,1389,9065,1393,9038,1398,9011,1406,8986,1415,8962,1427,8938,1440,8916,1455,8895,1472,8876,1490,8857,1509,8841,1530,8826,1552,8813,1576,8801,1600,8791,1626,8784,1652,8778,1679,8775,1707,8774,1736,8775,1764,8778,1792,8784,1819,8791,1845,8801,1871,8813,1895,8826,1919,8841,1941,8857,1962,8876,1981,8895,1999,8916,2016,8938,2031,8962,2044,8986,2056,9011,2065,9038,2073,9065,2078,9093,2082,9121,2083,9150,2082,9178,2078,9205,2073,9231,2065,9257,2056,9281,2044,9304,2031,9326,2016,9347,1999,9367,1981,9385,1962,9402,1941,9417,1919,9430,1895,9441,1871,9451,1845,9459,1819,9464,1792,9468,1764,9469,1736xe" stroked="f" style="position:absolute;left:8774;top:1388;width:695;height:695">
              <v:path arrowok="t"/>
              <v:fill/>
            </v:shape>
            <v:shape coordorigin="8774,1388" coordsize="695,695" filled="f" path="m9469,1736l9468,1707,9464,1679,9459,1652,9451,1626,9441,1600,9430,1576,9417,1552,9402,1530,9385,1509,9367,1490,9347,1472,9326,1455,9304,1440,9281,1427,9257,1415,9231,1406,9205,1398,9178,1393,9150,1389,9121,1388,9093,1389,9065,1393,9038,1398,9011,1406,8986,1415,8962,1427,8938,1440,8916,1455,8895,1472,8876,1490,8857,1509,8841,1530,8826,1552,8813,1576,8801,1600,8791,1626,8784,1652,8778,1679,8775,1707,8774,1736,8775,1764,8778,1792,8784,1819,8791,1845,8801,1871,8813,1895,8826,1919,8841,1941,8857,1962,8876,1981,8895,1999,8916,2016,8938,2031,8962,2044,8986,2056,9011,2065,9038,2073,9065,2078,9093,2082,9121,2083,9150,2082,9178,2078,9205,2073,9231,2065,9257,2056,9281,2044,9304,2031,9326,2016,9347,1999,9367,1981,9385,1962,9402,1941,9417,1919,9430,1895,9441,1871,9451,1845,9459,1819,9464,1792,9468,1764,9469,1736xe" strokecolor="#363435" stroked="t" strokeweight="0.5pt" style="position:absolute;left:8774;top:1388;width:695;height:695">
              <v:path arrowok="t"/>
            </v:shape>
            <v:shape coordorigin="9121,1713" coordsize="0,709" filled="f" path="m9121,2422l9121,1713e" strokecolor="#363435" stroked="t" strokeweight="0.5pt" style="position:absolute;left:9121;top:1713;width:0;height:709">
              <v:path arrowok="t"/>
              <v:stroke dashstyle="longDash"/>
            </v:shape>
            <v:shape coordorigin="8999,1706" coordsize="0,716" filled="f" path="m8999,2422l8999,1706e" strokecolor="#363435" stroked="t" strokeweight="0.5pt" style="position:absolute;left:8999;top:1706;width:0;height:716">
              <v:path arrowok="t"/>
              <v:stroke dashstyle="longDash"/>
            </v:shape>
            <v:shape coordorigin="8458,1736" coordsize="1319,0" filled="f" path="m8458,1736l9777,1736e" strokecolor="#363435" stroked="t" strokeweight="0.5pt" style="position:absolute;left:8458;top:1736;width:1319;height:0">
              <v:path arrowok="t"/>
            </v:shape>
            <v:shape coordorigin="8651,1388" coordsize="695,695" fillcolor="#E5E6E7" filled="t" path="m9346,1736l9345,1707,9342,1679,9336,1652,9329,1626,9319,1600,9308,1576,9294,1552,9279,1530,9263,1509,9245,1490,9225,1472,9204,1455,9182,1440,9159,1427,9134,1415,9109,1406,9082,1398,9055,1393,9027,1389,8999,1388,8970,1389,8943,1393,8915,1398,8889,1406,8864,1415,8839,1427,8816,1440,8794,1455,8773,1472,8753,1490,8735,1509,8718,1530,8703,1552,8690,1576,8679,1600,8669,1626,8661,1652,8656,1679,8653,1707,8651,1736,8653,1764,8656,1792,8661,1819,8669,1845,8679,1871,8690,1895,8703,1919,8718,1941,8735,1962,8753,1981,8773,1999,8794,2016,8816,2031,8839,2044,8864,2056,8889,2065,8915,2073,8943,2078,8970,2082,8999,2083,9027,2082,9055,2078,9082,2073,9109,2065,9134,2056,9159,2044,9182,2031,9204,2016,9225,1999,9245,1981,9263,1962,9279,1941,9294,1919,9308,1895,9319,1871,9329,1845,9336,1819,9342,1792,9345,1764,9346,1736xe" stroked="f" style="position:absolute;left:8651;top:1388;width:695;height:695">
              <v:path arrowok="t"/>
              <v:fill/>
            </v:shape>
            <v:shape coordorigin="8651,1388" coordsize="695,695" filled="f" path="m9346,1736l9345,1707,9342,1679,9336,1652,9329,1626,9319,1600,9308,1576,9294,1552,9279,1530,9263,1509,9245,1490,9225,1472,9204,1455,9182,1440,9159,1427,9134,1415,9109,1406,9082,1398,9055,1393,9027,1389,8999,1388,8970,1389,8943,1393,8915,1398,8889,1406,8864,1415,8839,1427,8816,1440,8794,1455,8773,1472,8753,1490,8735,1509,8718,1530,8703,1552,8690,1576,8679,1600,8669,1626,8661,1652,8656,1679,8653,1707,8651,1736,8653,1764,8656,1792,8661,1819,8669,1845,8679,1871,8690,1895,8703,1919,8718,1941,8735,1962,8753,1981,8773,1999,8794,2016,8816,2031,8839,2044,8864,2056,8889,2065,8915,2073,8943,2078,8970,2082,8999,2083,9027,2082,9055,2078,9082,2073,9109,2065,9134,2056,9159,2044,9182,2031,9204,2016,9225,1999,9245,1981,9263,1962,9279,1941,9294,1919,9308,1895,9319,1871,9329,1845,9336,1819,9342,1792,9345,1764,9346,1736xe" strokecolor="#363435" stroked="t" strokeweight="0.5pt" style="position:absolute;left:8651;top:1388;width:695;height:695">
              <v:path arrowok="t"/>
            </v:shape>
            <v:shape coordorigin="8651,1736" coordsize="0,686" filled="f" path="m8651,2422l8651,1736e" strokecolor="#363435" stroked="t" strokeweight="0.5pt" style="position:absolute;left:8651;top:1736;width:0;height:686">
              <v:path arrowok="t"/>
              <v:stroke dashstyle="longDash"/>
            </v:shape>
            <v:shape coordorigin="8601,3055" coordsize="1048,1048" fillcolor="#E5E6E7" filled="t" path="m8715,4103l9648,3170,9533,3055,8601,3988,8715,4103xe" stroked="f" style="position:absolute;left:8601;top:3055;width:1048;height:1048">
              <v:path arrowok="t"/>
              <v:fill/>
            </v:shape>
            <v:shape coordorigin="8601,3055" coordsize="1048,1048" filled="f" path="m8715,4103l9648,3170,9533,3055,8601,3988,8715,4103e" strokecolor="#363435" stroked="t" strokeweight="0.5pt" style="position:absolute;left:8601;top:3055;width:1048;height:1048">
              <v:path arrowok="t"/>
            </v:shape>
            <v:shape style="position:absolute;left:8309;top:3166;width:162;height:847" type="#_x0000_t75">
              <v:imagedata o:title="" r:id="rId62"/>
            </v:shape>
            <v:shape coordorigin="8309,3166" coordsize="162,847" filled="f" path="m8365,4013l8419,4013,8429,3971,8438,3929,8445,3887,8452,3845,8458,3802,8463,3760,8466,3717,8469,3675,8470,3632,8471,3590,8470,3547,8469,3504,8466,3462,8463,3419,8458,3377,8452,3334,8445,3292,8438,3250,8429,3208,8419,3166,8365,3166,8354,3208,8345,3250,8336,3292,8329,3334,8323,3377,8318,3419,8314,3462,8311,3504,8309,3547,8309,3590,8309,3632,8311,3675,8314,3717,8318,3760,8323,3802,8329,3845,8336,3887,8345,3929,8354,3971,8365,4013e" strokecolor="#363435" stroked="t" strokeweight="0.25pt" style="position:absolute;left:8309;top:3166;width:162;height:847">
              <v:path arrowok="t"/>
            </v:shape>
            <v:shape style="position:absolute;left:8262;top:3166;width:102;height:847" type="#_x0000_t75">
              <v:imagedata o:title="" r:id="rId63"/>
            </v:shape>
            <v:shape coordorigin="8262,3166" coordsize="102,847" filled="f" path="m8365,4013l8355,3971,8346,3929,8338,3887,8332,3845,8326,3802,8321,3760,8318,3717,8315,3675,8313,3632,8313,3590,8313,3547,8315,3504,8318,3462,8321,3419,8326,3377,8332,3334,8338,3292,8346,3250,8355,3208,8365,3166,8262,3166,8262,4013,8365,4013e" strokecolor="#363435" stroked="t" strokeweight="0.25pt" style="position:absolute;left:8262;top:3166;width:102;height:847">
              <v:path arrowok="t"/>
            </v:shape>
            <v:shape coordorigin="5987,3264" coordsize="2275,336" filled="f" path="m5987,3600l8262,3264e" strokecolor="#363435" stroked="t" strokeweight="0.5pt" style="position:absolute;left:5987;top:3264;width:2275;height:336">
              <v:path arrowok="t"/>
            </v:shape>
            <v:shape coordorigin="8262,3242" coordsize="174,22" filled="f" path="m8262,3264l8436,3242e" strokecolor="#363435" stroked="t" strokeweight="0.5pt" style="position:absolute;left:8262;top:3242;width:174;height:22">
              <v:path arrowok="t"/>
            </v:shape>
            <v:shape coordorigin="5987,3579" coordsize="2275,336" filled="f" path="m5987,3579l8262,3915e" strokecolor="#363435" stroked="t" strokeweight="0.5pt" style="position:absolute;left:5987;top:3579;width:2275;height:336">
              <v:path arrowok="t"/>
            </v:shape>
            <v:shape coordorigin="8262,3915" coordsize="174,22" filled="f" path="m8262,3915l8436,3937e" strokecolor="#363435" stroked="t" strokeweight="0.5pt" style="position:absolute;left:8262;top:3915;width:174;height:22">
              <v:path arrowok="t"/>
            </v:shape>
            <v:shape coordorigin="5987,3590" coordsize="3012,0" filled="f" path="m5987,3590l8999,3590e" strokecolor="#363435" stroked="t" strokeweight="0.5pt" style="position:absolute;left:5987;top:3590;width:3012;height:0">
              <v:path arrowok="t"/>
            </v:shape>
            <v:shape coordorigin="8436,3242" coordsize="910,0" filled="f" path="m8436,3242l9346,3242e" strokecolor="#363435" stroked="t" strokeweight="0.5pt" style="position:absolute;left:8436;top:3242;width:910;height:0">
              <v:path arrowok="t"/>
            </v:shape>
            <v:shape coordorigin="8436,3937" coordsize="215,0" filled="f" path="m8436,3937l8651,3937e" strokecolor="#363435" stroked="t" strokeweight="0.5pt" style="position:absolute;left:8436;top:3937;width:215;height:0">
              <v:path arrowok="t"/>
            </v:shape>
            <v:shape coordorigin="8651,3937" coordsize="176,54" filled="f" path="m8651,3937l8827,3991e" strokecolor="#363435" stroked="t" strokeweight="0.5pt" style="position:absolute;left:8651;top:3937;width:176;height:54">
              <v:path arrowok="t"/>
            </v:shape>
            <v:shape coordorigin="9346,3242" coordsize="176,54" filled="f" path="m9346,3242l9522,3296e" strokecolor="#363435" stroked="t" strokeweight="0.5pt" style="position:absolute;left:9346;top:3242;width:176;height:54">
              <v:path arrowok="t"/>
            </v:shape>
            <v:shape coordorigin="8774,2422" coordsize="0,1393" filled="f" path="m8774,3815l8774,2422e" strokecolor="#363435" stroked="t" strokeweight="0.5pt" style="position:absolute;left:8774;top:2422;width:0;height:1393">
              <v:path arrowok="t"/>
            </v:shape>
            <v:shape coordorigin="8774,3815" coordsize="54,176" filled="f" path="m8827,3991l8774,3815e" strokecolor="#363435" stroked="t" strokeweight="0.5pt" style="position:absolute;left:8774;top:3815;width:54;height:176">
              <v:path arrowok="t"/>
            </v:shape>
            <v:shape coordorigin="9469,3120" coordsize="54,176" filled="f" path="m9522,3296l9469,3120e" strokecolor="#363435" stroked="t" strokeweight="0.5pt" style="position:absolute;left:9469;top:3120;width:54;height:176">
              <v:path arrowok="t"/>
            </v:shape>
            <v:shape coordorigin="9469,2422" coordsize="0,698" filled="f" path="m9469,3120l9469,2422e" strokecolor="#363435" stroked="t" strokeweight="0.5pt" style="position:absolute;left:9469;top:2422;width:0;height:698">
              <v:path arrowok="t"/>
            </v:shape>
            <v:shape coordorigin="8999,3590" coordsize="176,54" filled="f" path="m8999,3590l9175,3643e" strokecolor="#363435" stroked="t" strokeweight="0.5pt" style="position:absolute;left:8999;top:3590;width:176;height:54">
              <v:path arrowok="t"/>
            </v:shape>
            <v:shape coordorigin="9121,3467" coordsize="54,176" filled="f" path="m9175,3643l9121,3467e" strokecolor="#363435" stroked="t" strokeweight="0.5pt" style="position:absolute;left:9121;top:3467;width:54;height:176">
              <v:path arrowok="t"/>
            </v:shape>
            <v:shape coordorigin="9121,2422" coordsize="0,1046" filled="f" path="m9121,3467l9121,2422e" strokecolor="#363435" stroked="t" strokeweight="0.5pt" style="position:absolute;left:9121;top:2422;width:0;height:1046">
              <v:path arrowok="t"/>
            </v:shape>
            <v:shape coordorigin="8651,2422" coordsize="0,1515" filled="f" path="m8651,3937l8651,2422e" strokecolor="#363435" stroked="t" strokeweight="0.5pt" style="position:absolute;left:8651;top:2422;width:0;height:1515">
              <v:path arrowok="t"/>
            </v:shape>
            <v:shape coordorigin="8999,2422" coordsize="0,1168" filled="f" path="m8999,3590l8999,2422e" strokecolor="#363435" stroked="t" strokeweight="0.5pt" style="position:absolute;left:8999;top:2422;width:0;height:1168">
              <v:path arrowok="t"/>
            </v:shape>
            <v:shape coordorigin="9346,2422" coordsize="0,820" filled="f" path="m9346,3242l9346,2422e" strokecolor="#363435" stroked="t" strokeweight="0.5pt" style="position:absolute;left:9346;top:2422;width:0;height:820">
              <v:path arrowok="t"/>
            </v:shape>
            <v:shape coordorigin="8774,1736" coordsize="0,686" filled="f" path="m8774,2422l8774,1736e" strokecolor="#363435" stroked="t" strokeweight="0.5pt" style="position:absolute;left:8774;top:1736;width:0;height:686">
              <v:path arrowok="t"/>
              <v:stroke dashstyle="longDash"/>
            </v:shape>
            <v:shape coordorigin="9346,1736" coordsize="0,686" filled="f" path="m9346,2422l9346,1736e" strokecolor="#363435" stroked="t" strokeweight="0.5pt" style="position:absolute;left:9346;top:1736;width:0;height:686">
              <v:path arrowok="t"/>
              <v:stroke dashstyle="longDash"/>
            </v:shape>
            <v:shape coordorigin="9469,1736" coordsize="0,686" filled="f" path="m9469,2422l9469,1736e" strokecolor="#363435" stroked="t" strokeweight="0.5pt" style="position:absolute;left:9469;top:1736;width:0;height:686">
              <v:path arrowok="t"/>
              <v:stroke dashstyle="longDash"/>
            </v:shape>
            <v:shape coordorigin="8774,1394" coordsize="573,684" fillcolor="#C7C8CA" filled="t" path="m8775,1761l8777,1786,8782,1811,8788,1835,8796,1858,8805,1880,8816,1902,8828,1922,8842,1942,8857,1961,8873,1978,8890,1995,8909,2010,8928,2024,8948,2037,8970,2048,8992,2058,9015,2066,9038,2073,9060,2078,9084,2072,9108,2066,9130,2057,9152,2047,9174,2036,9194,2023,9213,2009,9231,1994,9248,1978,9264,1960,9279,1941,9293,1922,9305,1901,9315,1879,9325,1857,9332,1834,9338,1810,9343,1786,9345,1761,9346,1736,9346,1710,9343,1685,9338,1661,9332,1637,9325,1614,9316,1592,9305,1571,9293,1550,9280,1531,9265,1512,9249,1494,9232,1478,9214,1463,9195,1449,9175,1436,9154,1424,9132,1414,9110,1406,9086,1399,9062,1394,9057,1394,9052,1395,9050,1395,9027,1401,9004,1408,8982,1417,8961,1427,8940,1439,8921,1452,8902,1466,8885,1481,8868,1497,8853,1515,8839,1533,8826,1553,8814,1573,8804,1594,8795,1616,8787,1639,8782,1662,8777,1686,8775,1711,8774,1736,8775,1761xe" stroked="f" style="position:absolute;left:8774;top:1394;width:573;height:684">
              <v:path arrowok="t"/>
              <v:fill/>
            </v:shape>
            <v:shape coordorigin="9060,2078" coordsize="3,1" fillcolor="#C7C8CA" filled="t" path="m9063,2078l9060,2078,9063,2078xe" stroked="f" style="position:absolute;left:9060;top:2078;width:3;height:1">
              <v:path arrowok="t"/>
              <v:fill/>
            </v:shape>
            <v:shape coordorigin="8774,1394" coordsize="573,684" filled="f" path="m9060,2078l9084,2072,9108,2066,9130,2057,9152,2047,9174,2036,9194,2023,9213,2009,9231,1994,9248,1978,9264,1960,9279,1941,9293,1922,9305,1901,9315,1879,9325,1857,9332,1834,9338,1810,9343,1786,9345,1761,9346,1736,9346,1710,9343,1685,9338,1661,9332,1637,9325,1614,9316,1592,9305,1571,9293,1550,9280,1531,9265,1512,9249,1494,9232,1478,9214,1463,9195,1449,9175,1436,9154,1424,9132,1414,9110,1406,9086,1399,9062,1394,9057,1394,9052,1395,9050,1395,9027,1401,9004,1408,8982,1417,8961,1427,8940,1439,8921,1452,8902,1466,8885,1481,8868,1497,8853,1515,8839,1533,8826,1553,8814,1573,8804,1594,8795,1616,8787,1639,8782,1662,8777,1686,8775,1711,8774,1736,8775,1761,8777,1786,8782,1811,8788,1835,8796,1858,8805,1880,8816,1902,8828,1922,8842,1942,8857,1961,8873,1978,8890,1995,8909,2010,8928,2024,8948,2037,8970,2048,8992,2058,9015,2066,9038,2073,9063,2078e" strokecolor="#363435" stroked="t" strokeweight="0.5pt" style="position:absolute;left:8774;top:1394;width:573;height:684">
              <v:path arrowok="t"/>
            </v:shape>
            <v:shape coordorigin="6000,3589" coordsize="0,0" filled="f" path="m6000,3589l6000,3589e" strokecolor="#363435" stroked="t" strokeweight="0pt" style="position:absolute;left:6000;top:3589;width:0;height:0">
              <v:path arrowok="t"/>
            </v:shape>
            <v:shape coordorigin="5914,3546" coordsize="0,85" filled="f" path="m5914,3546l5914,3631e" strokecolor="#363435" stroked="t" strokeweight="0.4pt" style="position:absolute;left:5914;top:3546;width:0;height:85">
              <v:path arrowok="t"/>
            </v:shape>
            <v:shape coordorigin="5914,3632" coordsize="0,50" filled="f" path="m5914,3682l5914,3632e" strokecolor="#363435" stroked="t" strokeweight="0.4pt" style="position:absolute;left:5914;top:3632;width:0;height:50">
              <v:path arrowok="t"/>
            </v:shape>
            <v:shape coordorigin="5914,3497" coordsize="0,2" filled="f" path="m5914,3497l5914,3499e" strokecolor="#363435" stroked="t" strokeweight="0.4pt" style="position:absolute;left:5914;top:3497;width:0;height:2">
              <v:path arrowok="t"/>
            </v:shape>
            <v:shape coordorigin="5914,3497" coordsize="0,2" filled="f" path="m5914,3499l5914,3497e" strokecolor="#363435" stroked="t" strokeweight="0.4pt" style="position:absolute;left:5914;top:3497;width:0;height:2">
              <v:path arrowok="t"/>
            </v:shape>
            <v:shape coordorigin="5659,3515" coordsize="60,0" filled="f" path="m5719,3515l5659,3515e" strokecolor="#363435" stroked="t" strokeweight="0.25pt" style="position:absolute;left:5659;top:3515;width:60;height:0">
              <v:path arrowok="t"/>
            </v:shape>
            <v:shape coordorigin="5659,3668" coordsize="60,0" filled="f" path="m5719,3668l5659,3668e" strokecolor="#363435" stroked="t" strokeweight="0.25pt" style="position:absolute;left:5659;top:3668;width:60;height:0">
              <v:path arrowok="t"/>
            </v:shape>
            <v:shape coordorigin="5661,3515" coordsize="0,156" filled="f" path="m5661,3515l5661,3670e" strokecolor="#363435" stroked="t" strokeweight="0.25pt" style="position:absolute;left:5661;top:3515;width:0;height:156">
              <v:path arrowok="t"/>
            </v:shape>
            <v:shape style="position:absolute;left:5719;top:3497;width:195;height:184" type="#_x0000_t75">
              <v:imagedata o:title="" r:id="rId64"/>
            </v:shape>
            <v:shape coordorigin="5719,3497" coordsize="195,186" filled="f" path="m5720,3684l5720,3499,5719,3497,5914,3497,5914,3682,5719,3682e" strokecolor="#363435" stroked="t" strokeweight="0.4pt" style="position:absolute;left:5719;top:3497;width:195;height:186">
              <v:path arrowok="t"/>
            </v:shape>
            <v:shape style="position:absolute;left:5914;top:3497;width:73;height:183" type="#_x0000_t75">
              <v:imagedata o:title="" r:id="rId65"/>
            </v:shape>
            <v:shape coordorigin="5914,3497" coordsize="73,184" filled="f" path="m5914,3682l5914,3497,5987,3538,5987,3641,5987,3640,5914,3681e" strokecolor="#363435" stroked="t" strokeweight="0.4pt" style="position:absolute;left:5914;top:3497;width:73;height:184">
              <v:path arrowok="t"/>
            </v:shape>
            <v:shape coordorigin="5700,3515" coordsize="7,154" filled="f" path="m5700,3515l5708,3668e" strokecolor="#363435" stroked="t" strokeweight="0.25pt" style="position:absolute;left:5700;top:3515;width:7;height:154">
              <v:path arrowok="t"/>
            </v:shape>
            <v:shape coordorigin="5679,3515" coordsize="10,156" filled="f" path="m5679,3515l5689,3670e" strokecolor="#363435" stroked="t" strokeweight="0.25pt" style="position:absolute;left:5679;top:3515;width:10;height:156">
              <v:path arrowok="t"/>
            </v:shape>
            <v:shape coordorigin="5661,3576" coordsize="9,93" filled="f" path="m5661,3576l5670,3668e" strokecolor="#363435" stroked="t" strokeweight="0.25pt" style="position:absolute;left:5661;top:3576;width:9;height:93">
              <v:path arrowok="t"/>
            </v:shape>
            <v:shape coordorigin="3939,3438" coordsize="1120,306" fillcolor="#BCBEC0" filled="t" path="m3939,3461l3939,3721,3962,3744,5036,3744,5059,3721,5059,3461,5036,3438,3962,3438,3939,3461xe" stroked="f" style="position:absolute;left:3939;top:3438;width:1120;height:306">
              <v:path arrowok="t"/>
              <v:fill/>
            </v:shape>
            <v:shape coordorigin="3939,3438" coordsize="1120,306" filled="f" path="m3939,3461l3962,3438,5036,3438,5059,3461,5059,3721,5036,3744,3962,3744,3939,3721,3939,3461e" strokecolor="#363435" stroked="t" strokeweight="0.5pt" style="position:absolute;left:3939;top:3438;width:1120;height:306">
              <v:path arrowok="t"/>
            </v:shape>
            <v:shape coordorigin="5059,3607" coordsize="602,0" filled="f" path="m5661,3607l5059,3607e" strokecolor="#363435" stroked="t" strokeweight="0.5pt" style="position:absolute;left:5059;top:3607;width:602;height:0">
              <v:path arrowok="t"/>
            </v:shape>
            <v:shape coordorigin="5059,3576" coordsize="602,0" filled="f" path="m5661,3576l5059,3576e" strokecolor="#363435" stroked="t" strokeweight="0.5pt" style="position:absolute;left:5059;top:3576;width:602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microscopio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8"/>
          <w:szCs w:val="28"/>
        </w:rPr>
        <w:jc w:val="left"/>
        <w:spacing w:before="19" w:line="28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8"/>
          <w:szCs w:val="2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40" w:lineRule="atLeast"/>
        <w:ind w:firstLine="480" w:left="159" w:right="-31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5.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desplazamiento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late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Murt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Lente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3"/>
        <w:ind w:right="-4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bajo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prueba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Placa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3"/>
        <w:sectPr>
          <w:type w:val="continuous"/>
          <w:pgSz w:h="15560" w:w="11640"/>
          <w:pgMar w:bottom="280" w:left="760" w:right="1040" w:top="1080"/>
          <w:cols w:equalWidth="off" w:num="3">
            <w:col w:space="4433" w:w="2752"/>
            <w:col w:space="469" w:w="845"/>
            <w:col w:w="1341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plano-paralela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firstLine="240" w:left="2991" w:right="72"/>
      </w:pP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tip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IX.25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sumamente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simpl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fáci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alinea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sól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formad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plac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plana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paralelas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únic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entaj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tien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ajustabl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grande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Debid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ello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funcion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sola-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mente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láse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única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coherencia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temporal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mono-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cromaticidad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requerida.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2991" w:right="71"/>
      </w:pP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Esto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usa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determina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calida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sistemas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ópticos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cambi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entaj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mencionad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sobr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3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wyman-Green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tien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entaj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difíci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interpretació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 w:line="220" w:lineRule="exact"/>
        <w:ind w:left="2991"/>
        <w:sectPr>
          <w:type w:val="continuous"/>
          <w:pgSz w:h="15560" w:w="11640"/>
          <w:pgMar w:bottom="280" w:left="760" w:right="1040" w:top="1080"/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patrones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interferencia,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ilustran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IX.26.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78" w:lineRule="auto"/>
        <w:ind w:hanging="325" w:left="849" w:right="-31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6.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amas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desplazamiento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late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</w:pPr>
      <w:r>
        <w:pict>
          <v:shape style="width:336pt;height:85.008pt" type="#_x0000_t75">
            <v:imagedata o:title="" r:id="rId66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82" w:line="200" w:lineRule="exact"/>
        <w:sectPr>
          <w:type w:val="continuous"/>
          <w:pgSz w:h="15560" w:w="11640"/>
          <w:pgMar w:bottom="280" w:left="760" w:right="1040" w:top="1080"/>
          <w:cols w:equalWidth="off" w:num="2">
            <w:col w:space="239" w:w="2752"/>
            <w:col w:w="6849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Sin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aberración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                          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Defoco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                                     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Aberración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esfericidad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991"/>
        <w:sectPr>
          <w:type w:val="continuous"/>
          <w:pgSz w:h="15560" w:w="11640"/>
          <w:pgMar w:bottom="280" w:left="760" w:right="1040" w:top="1080"/>
        </w:sectPr>
      </w:pPr>
      <w:r>
        <w:pict>
          <v:shape style="width:336pt;height:84.48pt" type="#_x0000_t75">
            <v:imagedata o:title="" r:id="rId67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82" w:line="255" w:lineRule="auto"/>
        <w:ind w:left="2991" w:right="-3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Aberración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esfericidad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defoco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82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Coma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3" w:line="200" w:lineRule="exact"/>
        <w:ind w:right="-4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Desplazamiento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meridional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82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Coma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3" w:line="200" w:lineRule="exact"/>
        <w:sectPr>
          <w:type w:val="continuous"/>
          <w:pgSz w:h="15560" w:w="11640"/>
          <w:pgMar w:bottom="280" w:left="760" w:right="1040" w:top="1080"/>
          <w:cols w:equalWidth="off" w:num="3">
            <w:col w:space="494" w:w="4851"/>
            <w:col w:space="345" w:w="1985"/>
            <w:col w:w="2165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Desplazamiento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sagital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5" w:line="180" w:lineRule="exact"/>
      </w:pP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991"/>
        <w:sectPr>
          <w:type w:val="continuous"/>
          <w:pgSz w:h="15560" w:w="11640"/>
          <w:pgMar w:bottom="280" w:left="760" w:right="1040" w:top="1080"/>
        </w:sectPr>
      </w:pPr>
      <w:r>
        <w:pict>
          <v:shape style="width:336pt;height:84.66pt" type="#_x0000_t75">
            <v:imagedata o:title="" r:id="rId68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5" w:line="160" w:lineRule="exact"/>
      </w:pP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11" w:right="-6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254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76" w:line="255" w:lineRule="auto"/>
        <w:ind w:hanging="2353" w:left="2353" w:right="-31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Coma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defoco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                    </w:t>
      </w:r>
      <w:r>
        <w:rPr>
          <w:rFonts w:ascii="Times New Roman" w:cs="Times New Roman" w:eastAsia="Times New Roman" w:hAnsi="Times New Roman"/>
          <w:color w:val="363435"/>
          <w:spacing w:val="39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Aberración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esfericidad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alto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orden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76"/>
        <w:sectPr>
          <w:type w:val="continuous"/>
          <w:pgSz w:h="15560" w:w="11640"/>
          <w:pgMar w:bottom="280" w:left="760" w:right="1040" w:top="1080"/>
          <w:cols w:equalWidth="off" w:num="3">
            <w:col w:space="2449" w:w="542"/>
            <w:col w:space="471" w:w="4213"/>
            <w:col w:w="2165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Astigmatismo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both"/>
        <w:spacing w:before="63"/>
        <w:ind w:left="109" w:right="324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IX.9.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7"/>
          <w:sz w:val="22"/>
          <w:szCs w:val="22"/>
        </w:rPr>
        <w:t>Interferómetros</w:t>
      </w:r>
      <w:r>
        <w:rPr>
          <w:rFonts w:ascii="Times New Roman" w:cs="Times New Roman" w:eastAsia="Times New Roman" w:hAnsi="Times New Roman"/>
          <w:color w:val="363435"/>
          <w:spacing w:val="-4"/>
          <w:w w:val="107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7"/>
          <w:sz w:val="22"/>
          <w:szCs w:val="22"/>
        </w:rPr>
        <w:t>Fabry-Perot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6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60" w:lineRule="atLeast"/>
        <w:ind w:left="109" w:right="-34"/>
      </w:pPr>
      <w:r>
        <w:pict>
          <v:group coordorigin="2437,3077" coordsize="3869,1571" style="position:absolute;margin-left:121.829pt;margin-top:153.837pt;width:193.436pt;height:78.56pt;mso-position-horizontal-relative:page;mso-position-vertical-relative:paragraph;z-index:-5157">
            <v:shape style="position:absolute;left:4455;top:3079;width:359;height:1566" type="#_x0000_t75">
              <v:imagedata o:title="" r:id="rId69"/>
            </v:shape>
            <v:shape coordorigin="4455,3079" coordsize="359,1566" filled="f" path="m4696,4645l4572,4645,4550,4568,4530,4491,4512,4413,4497,4334,4484,4256,4473,4178,4465,4099,4459,4020,4456,3941,4455,3862,4456,3783,4459,3705,4465,3626,4473,3547,4484,3469,4497,3390,4512,3312,4530,3234,4550,3157,4572,3079,4696,3079,4718,3157,4738,3234,4756,3312,4771,3390,4784,3469,4795,3547,4803,3626,4809,3705,4812,3783,4813,3862,4812,3941,4809,4020,4803,4099,4795,4178,4784,4256,4771,4334,4756,4413,4738,4491,4718,4568,4696,4645e" strokecolor="#363435" stroked="t" strokeweight="0.25pt" style="position:absolute;left:4455;top:3079;width:359;height:1566">
              <v:path arrowok="t"/>
            </v:shape>
            <v:shape style="position:absolute;left:4696;top:3079;width:233;height:1566" type="#_x0000_t75">
              <v:imagedata o:title="" r:id="rId70"/>
            </v:shape>
            <v:shape coordorigin="4696,3079" coordsize="233,1566" filled="f" path="m4696,3079l4718,3157,4738,3234,4756,3312,4771,3390,4784,3469,4795,3547,4803,3626,4809,3705,4812,3783,4813,3862,4812,3941,4809,4020,4803,4099,4795,4178,4784,4256,4771,4334,4756,4413,4738,4491,4718,4568,4696,4645,4928,4645,4928,3079,4696,3079xe" strokecolor="#363435" stroked="t" strokeweight="0.25pt" style="position:absolute;left:4696;top:3079;width:233;height:1566">
              <v:path arrowok="t"/>
            </v:shape>
            <v:shape coordorigin="3252,3337" coordsize="0,1062" filled="f" path="m3252,3337l3252,4399e" strokecolor="#363435" stroked="t" strokeweight="0.5pt" style="position:absolute;left:3252;top:3337;width:0;height:1062">
              <v:path arrowok="t"/>
            </v:shape>
            <v:shape coordorigin="3252,4399" coordsize="132,0" filled="f" path="m3252,4399l3384,4399e" strokecolor="#363435" stroked="t" strokeweight="0.5pt" style="position:absolute;left:3252;top:4399;width:132;height:0">
              <v:path arrowok="t"/>
            </v:shape>
            <v:shape coordorigin="3252,3337" coordsize="132,0" filled="f" path="m3384,3337l3252,3337e" strokecolor="#363435" stroked="t" strokeweight="0.5pt" style="position:absolute;left:3252;top:3337;width:132;height:0">
              <v:path arrowok="t"/>
            </v:shape>
            <v:shape coordorigin="3384,3337" coordsize="0,1062" filled="f" path="m3384,4399l3384,3337e" strokecolor="#363435" stroked="t" strokeweight="0.5pt" style="position:absolute;left:3384;top:3337;width:0;height:1062">
              <v:path arrowok="t"/>
            </v:shape>
            <v:shape coordorigin="2447,4360" coordsize="722,254" filled="f" path="m2447,4614l3168,4360e" strokecolor="#363435" stroked="t" strokeweight="0.5pt" style="position:absolute;left:2447;top:4360;width:722;height:254">
              <v:path arrowok="t"/>
            </v:shape>
            <v:shape coordorigin="3140,4330" coordsize="112,63" fillcolor="#363435" filled="t" path="m3159,4394l3252,4330,3140,4339,3159,4394xe" stroked="f" style="position:absolute;left:3140;top:4330;width:112;height:63">
              <v:path arrowok="t"/>
              <v:fill/>
            </v:shape>
            <v:shape coordorigin="3252,4298" coordsize="132,32" filled="f" path="m3252,4330l3384,4298e" strokecolor="#363435" stroked="t" strokeweight="0.5pt" style="position:absolute;left:3252;top:4298;width:132;height:32">
              <v:path arrowok="t"/>
            </v:shape>
            <v:shape coordorigin="3614,3337" coordsize="0,1062" filled="f" path="m3614,4399l3614,3337e" strokecolor="#363435" stroked="t" strokeweight="0.5pt" style="position:absolute;left:3614;top:3337;width:0;height:1062">
              <v:path arrowok="t"/>
            </v:shape>
            <v:shape coordorigin="3747,3337" coordsize="0,1062" filled="f" path="m3747,3337l3747,4399e" strokecolor="#363435" stroked="t" strokeweight="0.5pt" style="position:absolute;left:3747;top:3337;width:0;height:1062">
              <v:path arrowok="t"/>
            </v:shape>
            <v:shape coordorigin="3614,4399" coordsize="132,0" filled="f" path="m3747,4399l3614,4399e" strokecolor="#363435" stroked="t" strokeweight="0.5pt" style="position:absolute;left:3614;top:4399;width:132;height:0">
              <v:path arrowok="t"/>
            </v:shape>
            <v:shape coordorigin="3614,3337" coordsize="132,0" filled="f" path="m3614,3337l3747,3337e" strokecolor="#363435" stroked="t" strokeweight="0.5pt" style="position:absolute;left:3614;top:3337;width:132;height:0">
              <v:path arrowok="t"/>
            </v:shape>
            <v:shape coordorigin="3384,4217" coordsize="230,81" filled="f" path="m3384,4298l3614,4217e" strokecolor="#363435" stroked="t" strokeweight="0.5pt" style="position:absolute;left:3384;top:4217;width:230;height:81">
              <v:path arrowok="t"/>
            </v:shape>
            <v:shape coordorigin="3614,4184" coordsize="132,32" filled="f" path="m3614,4217l3747,4184e" strokecolor="#363435" stroked="t" strokeweight="0.5pt" style="position:absolute;left:3614;top:4184;width:132;height:32">
              <v:path arrowok="t"/>
            </v:shape>
            <v:shape coordorigin="3845,3466" coordsize="101,36" filled="f" path="m3845,3501l3946,3466e" strokecolor="#363435" stroked="t" strokeweight="0.5pt" style="position:absolute;left:3845;top:3466;width:101;height:36">
              <v:path arrowok="t"/>
            </v:shape>
            <v:shape coordorigin="3918,3436" coordsize="112,63" fillcolor="#363435" filled="t" path="m3937,3500l4030,3436,3918,3445,3937,3500xe" stroked="f" style="position:absolute;left:3918;top:3436;width:112;height:63">
              <v:path arrowok="t"/>
              <v:fill/>
            </v:shape>
            <v:shape coordorigin="3890,3602" coordsize="128,45" filled="f" path="m3890,3648l4018,3602e" strokecolor="#363435" stroked="t" strokeweight="0.5pt" style="position:absolute;left:3890;top:3602;width:128;height:45">
              <v:path arrowok="t"/>
            </v:shape>
            <v:shape coordorigin="3990,3573" coordsize="112,63" fillcolor="#363435" filled="t" path="m4009,3636l4101,3573,3990,3582,4009,3636xe" stroked="f" style="position:absolute;left:3990;top:3573;width:112;height:63">
              <v:path arrowok="t"/>
              <v:fill/>
            </v:shape>
            <v:shape coordorigin="3937,3738" coordsize="155,55" filled="f" path="m3937,3793l4093,3738e" strokecolor="#363435" stroked="t" strokeweight="0.5pt" style="position:absolute;left:3937;top:3738;width:155;height:55">
              <v:path arrowok="t"/>
            </v:shape>
            <v:shape coordorigin="4064,3709" coordsize="112,63" fillcolor="#363435" filled="t" path="m4084,3772l4176,3709,4064,3717,4084,3772xe" stroked="f" style="position:absolute;left:4064;top:3709;width:112;height:63">
              <v:path arrowok="t"/>
              <v:fill/>
            </v:shape>
            <v:shape coordorigin="4036,3874" coordsize="130,46" filled="f" path="m4036,3920l4166,3874e" strokecolor="#363435" stroked="t" strokeweight="0.5pt" style="position:absolute;left:4036;top:3874;width:130;height:46">
              <v:path arrowok="t"/>
            </v:shape>
            <v:shape coordorigin="4138,3845" coordsize="112,63" fillcolor="#363435" filled="t" path="m4157,3908l4249,3845,4138,3854,4157,3908xe" stroked="f" style="position:absolute;left:4138;top:3845;width:112;height:63">
              <v:path arrowok="t"/>
              <v:fill/>
            </v:shape>
            <v:shape coordorigin="4101,4009" coordsize="144,51" filled="f" path="m4101,4059l4246,4009e" strokecolor="#363435" stroked="t" strokeweight="0.5pt" style="position:absolute;left:4101;top:4009;width:144;height:51">
              <v:path arrowok="t"/>
            </v:shape>
            <v:shape coordorigin="4217,3979" coordsize="112,63" fillcolor="#363435" filled="t" path="m4237,4042l4329,3979,4217,3988,4237,4042xe" stroked="f" style="position:absolute;left:4217;top:3979;width:112;height:63">
              <v:path arrowok="t"/>
              <v:fill/>
            </v:shape>
            <v:shape coordorigin="3747,3285" coordsize="2554,900" filled="f" path="m3747,4184l6300,3285e" strokecolor="#363435" stroked="t" strokeweight="0.5pt" style="position:absolute;left:3747;top:3285;width:2554;height:900">
              <v:path arrowok="t"/>
            </v:shape>
            <v:shape coordorigin="3384,4136" coordsize="230,81" filled="f" path="m3384,4136l3614,4217e" strokecolor="#363435" stroked="t" strokeweight="0.5pt" style="position:absolute;left:3384;top:4136;width:230;height:81">
              <v:path arrowok="t"/>
            </v:shape>
            <v:shape coordorigin="3384,4055" coordsize="230,81" filled="f" path="m3384,4136l3614,4055e" strokecolor="#363435" stroked="t" strokeweight="0.5pt" style="position:absolute;left:3384;top:4055;width:230;height:81">
              <v:path arrowok="t"/>
            </v:shape>
            <v:shape coordorigin="3614,4022" coordsize="132,32" filled="f" path="m3614,4055l3747,4022e" strokecolor="#363435" stroked="t" strokeweight="0.5pt" style="position:absolute;left:3614;top:4022;width:132;height:32">
              <v:path arrowok="t"/>
            </v:shape>
            <v:shape coordorigin="3747,3772" coordsize="710,250" filled="f" path="m3747,4022l4456,3772e" strokecolor="#363435" stroked="t" strokeweight="0.5pt" style="position:absolute;left:3747;top:3772;width:710;height:250">
              <v:path arrowok="t"/>
            </v:shape>
            <v:shape coordorigin="3384,3973" coordsize="230,81" filled="f" path="m3384,3973l3614,4055e" strokecolor="#363435" stroked="t" strokeweight="0.5pt" style="position:absolute;left:3384;top:3973;width:230;height:81">
              <v:path arrowok="t"/>
            </v:shape>
            <v:shape coordorigin="3384,3892" coordsize="230,81" filled="f" path="m3384,3973l3614,3892e" strokecolor="#363435" stroked="t" strokeweight="0.5pt" style="position:absolute;left:3384;top:3892;width:230;height:81">
              <v:path arrowok="t"/>
            </v:shape>
            <v:shape coordorigin="3614,3860" coordsize="132,32" filled="f" path="m3614,3892l3747,3860e" strokecolor="#363435" stroked="t" strokeweight="0.5pt" style="position:absolute;left:3614;top:3860;width:132;height:32">
              <v:path arrowok="t"/>
            </v:shape>
            <v:shape coordorigin="3747,3606" coordsize="720,254" filled="f" path="m3747,3860l4467,3606e" strokecolor="#363435" stroked="t" strokeweight="0.5pt" style="position:absolute;left:3747;top:3606;width:720;height:254">
              <v:path arrowok="t"/>
            </v:shape>
            <v:shape coordorigin="3384,3730" coordsize="230,81" filled="f" path="m3384,3811l3614,3730e" strokecolor="#363435" stroked="t" strokeweight="0.5pt" style="position:absolute;left:3384;top:3730;width:230;height:81">
              <v:path arrowok="t"/>
            </v:shape>
            <v:shape coordorigin="3384,3811" coordsize="230,81" filled="f" path="m3384,3811l3614,3892e" strokecolor="#363435" stroked="t" strokeweight="0.5pt" style="position:absolute;left:3384;top:3811;width:230;height:81">
              <v:path arrowok="t"/>
            </v:shape>
            <v:shape coordorigin="3384,3649" coordsize="230,81" filled="f" path="m3384,3649l3614,3730e" strokecolor="#363435" stroked="t" strokeweight="0.5pt" style="position:absolute;left:3384;top:3649;width:230;height:81">
              <v:path arrowok="t"/>
            </v:shape>
            <v:shape coordorigin="3384,3568" coordsize="230,81" filled="f" path="m3384,3649l3614,3568e" strokecolor="#363435" stroked="t" strokeweight="0.5pt" style="position:absolute;left:3384;top:3568;width:230;height:81">
              <v:path arrowok="t"/>
            </v:shape>
            <v:shape coordorigin="3614,3536" coordsize="132,32" filled="f" path="m3614,3568l3747,3536e" strokecolor="#363435" stroked="t" strokeweight="0.5pt" style="position:absolute;left:3614;top:3536;width:132;height:32">
              <v:path arrowok="t"/>
            </v:shape>
            <v:shape coordorigin="3614,3698" coordsize="132,32" filled="f" path="m3614,3730l3747,3698e" strokecolor="#363435" stroked="t" strokeweight="0.5pt" style="position:absolute;left:3614;top:3698;width:132;height:32">
              <v:path arrowok="t"/>
            </v:shape>
            <v:shape coordorigin="3614,3860" coordsize="132,32" filled="f" path="m3614,3892l3747,3860e" strokecolor="#363435" stroked="t" strokeweight="0.5pt" style="position:absolute;left:3614;top:3860;width:132;height:32">
              <v:path arrowok="t"/>
            </v:shape>
            <v:shape coordorigin="3747,3606" coordsize="720,254" filled="f" path="m3747,3860l4467,3606e" strokecolor="#363435" stroked="t" strokeweight="0.5pt" style="position:absolute;left:3747;top:3606;width:720;height:254">
              <v:path arrowok="t"/>
            </v:shape>
            <v:shape coordorigin="3747,3436" coordsize="743,262" filled="f" path="m3747,3698l4489,3436e" strokecolor="#363435" stroked="t" strokeweight="0.5pt" style="position:absolute;left:3747;top:3436;width:743;height:262">
              <v:path arrowok="t"/>
            </v:shape>
            <v:shape coordorigin="3747,3262" coordsize="777,274" filled="f" path="m3747,3536l4523,3262e" strokecolor="#363435" stroked="t" strokeweight="0.5pt" style="position:absolute;left:3747;top:3262;width:777;height:274">
              <v:path arrowok="t"/>
            </v:shape>
            <v:shape coordorigin="3145,4330" coordsize="107,53" fillcolor="#363435" filled="t" path="m3252,4330l3145,4344,3166,4383,3252,4330xe" stroked="f" style="position:absolute;left:3145;top:4330;width:107;height:53">
              <v:path arrowok="t"/>
              <v:fill/>
            </v:shape>
            <v:shape coordorigin="4523,3212" coordsize="407,50" filled="f" path="m4523,3262l4930,3212e" strokecolor="#363435" stroked="t" strokeweight="0.5pt" style="position:absolute;left:4523;top:3212;width:407;height:50">
              <v:path arrowok="t"/>
            </v:shape>
            <v:shape coordorigin="4930,3212" coordsize="1370,73" filled="f" path="m4930,3212l6300,3285e" strokecolor="#363435" stroked="t" strokeweight="0.5pt" style="position:absolute;left:4930;top:3212;width:1370;height:73">
              <v:path arrowok="t"/>
            </v:shape>
            <v:shape coordorigin="4930,3285" coordsize="1370,61" filled="f" path="m6300,3285l4930,3346e" strokecolor="#363435" stroked="t" strokeweight="0.5pt" style="position:absolute;left:4930;top:3285;width:1370;height:61">
              <v:path arrowok="t"/>
            </v:shape>
            <v:shape coordorigin="4489,3346" coordsize="441,90" filled="f" path="m4930,3346l4489,3436e" strokecolor="#363435" stroked="t" strokeweight="0.5pt" style="position:absolute;left:4489;top:3346;width:441;height:90">
              <v:path arrowok="t"/>
            </v:shape>
            <v:shape coordorigin="4467,3498" coordsize="463,109" filled="f" path="m4467,3606l4930,3498e" strokecolor="#363435" stroked="t" strokeweight="0.5pt" style="position:absolute;left:4467;top:3498;width:463;height:109">
              <v:path arrowok="t"/>
            </v:shape>
            <v:shape coordorigin="4930,3285" coordsize="1370,213" filled="f" path="m4930,3498l6300,3285e" strokecolor="#363435" stroked="t" strokeweight="0.5pt" style="position:absolute;left:4930;top:3285;width:1370;height:213">
              <v:path arrowok="t"/>
            </v:shape>
            <v:shape coordorigin="4924,3285" coordsize="1376,347" filled="f" path="m6300,3285l4924,3632e" strokecolor="#363435" stroked="t" strokeweight="0.5pt" style="position:absolute;left:4924;top:3285;width:1376;height:347">
              <v:path arrowok="t"/>
            </v:shape>
            <v:shape coordorigin="4456,3632" coordsize="468,141" filled="f" path="m4924,3632l4456,3772e" strokecolor="#363435" stroked="t" strokeweight="0.5pt" style="position:absolute;left:4456;top:3632;width:468;height:141">
              <v:path arrowok="t"/>
            </v:shape>
            <v:shape coordorigin="2447,3163" coordsize="0,1460" filled="f" path="m2447,4623l2447,3163e" strokecolor="#363435" stroked="t" strokeweight="1pt" style="position:absolute;left:2447;top:3163;width:0;height:1460">
              <v:path arrowok="t"/>
            </v:shape>
            <w10:wrap type="none"/>
          </v:group>
        </w:pict>
      </w:r>
      <w:r>
        <w:pict>
          <v:shape fillcolor="#363435" stroked="f" style="position:absolute;margin-left:455.706pt;margin-top:494.842pt;width:2.83273pt;height:5.54087pt;mso-position-horizontal-relative:page;mso-position-vertical-relative:page;z-index:-5150;rotation:14" type="#_x0000_t136">
            <o:extrusion autorotationcenter="t" v:ext="view"/>
            <v:textpath string="3" style="font-family:&amp;quot;font-size:5pt;v-text-kern:t;mso-text-shadow:auto"/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tip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bas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múltiple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xione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plana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paralelas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sól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frentes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númer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grand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ellos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logra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re-fl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xiones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múltiples,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recubren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capa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ectora,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metálica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die-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léctrica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tip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múltipl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senoidal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cuand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solament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angos-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;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ell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aument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precisió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medi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posición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interferóme-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inclinación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us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xtendida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IX.27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;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ést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toma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interferómetro.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us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inclinació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pantalla.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ectPr>
          <w:pgSz w:h="15560" w:w="11640"/>
          <w:pgMar w:bottom="280" w:left="900" w:right="900" w:top="780"/>
          <w:cols w:equalWidth="off" w:num="2">
            <w:col w:space="259" w:w="6830"/>
            <w:col w:w="2751"/>
          </w:cols>
        </w:sectPr>
      </w:pPr>
      <w:r>
        <w:pict>
          <v:group coordorigin="7969,-77" coordsize="2640,0" style="position:absolute;margin-left:398.469pt;margin-top:-3.84806pt;width:132pt;height:0pt;mso-position-horizontal-relative:page;mso-position-vertical-relative:paragraph;z-index:-5159">
            <v:shape coordorigin="7969,-77" coordsize="2640,0" filled="f" path="m7969,-77l10609,-77e" strokecolor="#363435" stroked="t" strokeweight="0.5pt" style="position:absolute;left:7969;top:-77;width:2640;height:0">
              <v:path arrowok="t"/>
            </v:shape>
            <w10:wrap type="none"/>
          </v:group>
        </w:pict>
      </w:r>
      <w:r>
        <w:pict>
          <v:shape fillcolor="#363435" stroked="f" style="position:absolute;margin-left:446.061pt;margin-top:516.901pt;width:10.6377pt;height:9.06692pt;mso-position-horizontal-relative:page;mso-position-vertical-relative:page;z-index:-5149;rotation:14" type="#_x0000_t136">
            <o:extrusion autorotationcenter="t" v:ext="view"/>
            <v:textpath string="atr" style="font-family:&amp;quot;font-size:9pt;v-text-kern:t;mso-text-shadow:auto;font-style:italic"/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00" w:lineRule="exact"/>
        <w:ind w:left="1533"/>
      </w:pPr>
      <w:r>
        <w:pict>
          <v:group coordorigin="2437,429" coordsize="3869,1571" style="position:absolute;margin-left:121.829pt;margin-top:21.4393pt;width:193.436pt;height:78.56pt;mso-position-horizontal-relative:page;mso-position-vertical-relative:paragraph;z-index:-5158">
            <v:shape style="position:absolute;left:4455;top:431;width:359;height:1566" type="#_x0000_t75">
              <v:imagedata o:title="" r:id="rId71"/>
            </v:shape>
            <v:shape coordorigin="4455,431" coordsize="359,1566" filled="f" path="m4696,1997l4572,1997,4550,1920,4530,1843,4512,1765,4497,1687,4484,1608,4473,1530,4465,1451,4459,1372,4456,1293,4455,1214,4456,1135,4459,1057,4465,978,4473,899,4484,821,4497,742,4512,664,4530,586,4550,509,4572,431,4696,431,4718,509,4738,586,4756,664,4771,742,4784,821,4795,899,4803,978,4809,1057,4812,1135,4813,1214,4812,1293,4809,1372,4803,1451,4795,1530,4784,1608,4771,1687,4756,1765,4738,1843,4718,1920,4696,1997e" strokecolor="#363435" stroked="t" strokeweight="0.25pt" style="position:absolute;left:4455;top:431;width:359;height:1566">
              <v:path arrowok="t"/>
            </v:shape>
            <v:shape style="position:absolute;left:4696;top:431;width:233;height:1566" type="#_x0000_t75">
              <v:imagedata o:title="" r:id="rId72"/>
            </v:shape>
            <v:shape coordorigin="4696,431" coordsize="233,1566" filled="f" path="m4696,431l4718,509,4738,586,4756,664,4771,742,4784,821,4795,899,4803,978,4809,1057,4812,1135,4813,1214,4812,1293,4809,1372,4803,1451,4795,1530,4784,1608,4771,1687,4756,1765,4738,1843,4718,1920,4696,1997,4928,1997,4928,431,4696,431xe" strokecolor="#363435" stroked="t" strokeweight="0.25pt" style="position:absolute;left:4696;top:431;width:233;height:1566">
              <v:path arrowok="t"/>
            </v:shape>
            <v:shape coordorigin="3845,820" coordsize="101,36" filled="f" path="m3845,855l3946,820e" strokecolor="#363435" stroked="t" strokeweight="0.5pt" style="position:absolute;left:3845;top:820;width:101;height:36">
              <v:path arrowok="t"/>
            </v:shape>
            <v:shape coordorigin="3918,791" coordsize="112,63" fillcolor="#363435" filled="t" path="m3937,854l4030,791,3918,799,3937,854xe" stroked="f" style="position:absolute;left:3918;top:791;width:112;height:63">
              <v:path arrowok="t"/>
              <v:fill/>
            </v:shape>
            <v:shape coordorigin="3890,957" coordsize="128,45" filled="f" path="m3890,1002l4018,957e" strokecolor="#363435" stroked="t" strokeweight="0.5pt" style="position:absolute;left:3890;top:957;width:128;height:45">
              <v:path arrowok="t"/>
            </v:shape>
            <v:shape coordorigin="3990,927" coordsize="112,63" fillcolor="#363435" filled="t" path="m4009,991l4101,927,3990,936,4009,991xe" stroked="f" style="position:absolute;left:3990;top:927;width:112;height:63">
              <v:path arrowok="t"/>
              <v:fill/>
            </v:shape>
            <v:shape coordorigin="3937,1092" coordsize="155,55" filled="f" path="m3937,1147l4093,1092e" strokecolor="#363435" stroked="t" strokeweight="0.5pt" style="position:absolute;left:3937;top:1092;width:155;height:55">
              <v:path arrowok="t"/>
            </v:shape>
            <v:shape coordorigin="4064,1063" coordsize="112,63" fillcolor="#363435" filled="t" path="m4084,1126l4176,1063,4064,1072,4084,1126xe" stroked="f" style="position:absolute;left:4064;top:1063;width:112;height:63">
              <v:path arrowok="t"/>
              <v:fill/>
            </v:shape>
            <v:shape coordorigin="4036,1229" coordsize="130,46" filled="f" path="m4036,1274l4166,1229e" strokecolor="#363435" stroked="t" strokeweight="0.5pt" style="position:absolute;left:4036;top:1229;width:130;height:46">
              <v:path arrowok="t"/>
            </v:shape>
            <v:shape coordorigin="4138,1199" coordsize="112,63" fillcolor="#363435" filled="t" path="m4157,1263l4249,1199,4138,1208,4157,1263xe" stroked="f" style="position:absolute;left:4138;top:1199;width:112;height:63">
              <v:path arrowok="t"/>
              <v:fill/>
            </v:shape>
            <v:shape coordorigin="4101,1363" coordsize="144,51" filled="f" path="m4101,1413l4246,1363e" strokecolor="#363435" stroked="t" strokeweight="0.5pt" style="position:absolute;left:4101;top:1363;width:144;height:51">
              <v:path arrowok="t"/>
            </v:shape>
            <v:shape coordorigin="4217,1333" coordsize="112,63" fillcolor="#363435" filled="t" path="m4237,1397l4329,1333,4217,1342,4237,1397xe" stroked="f" style="position:absolute;left:4217;top:1333;width:112;height:63">
              <v:path arrowok="t"/>
              <v:fill/>
            </v:shape>
            <v:shape coordorigin="3747,639" coordsize="2554,900" filled="f" path="m3747,1538l6300,639e" strokecolor="#363435" stroked="t" strokeweight="0.5pt" style="position:absolute;left:3747;top:639;width:2554;height:900">
              <v:path arrowok="t"/>
            </v:shape>
            <v:shape coordorigin="2447,517" coordsize="0,1460" filled="f" path="m2447,1977l2447,517e" strokecolor="#363435" stroked="t" strokeweight="1pt" style="position:absolute;left:2447;top:517;width:0;height:1460">
              <v:path arrowok="t"/>
            </v:shape>
            <v:shape coordorigin="2447,1680" coordsize="854,288" filled="f" path="m2447,1968l3300,1680e" strokecolor="#363435" stroked="t" strokeweight="0.5pt" style="position:absolute;left:2447;top:1680;width:854;height:288">
              <v:path arrowok="t"/>
            </v:shape>
            <v:shape coordorigin="3614,691" coordsize="0,1062" filled="f" path="m3614,1753l3614,691e" strokecolor="#363435" stroked="t" strokeweight="0.5pt" style="position:absolute;left:3614;top:691;width:0;height:1062">
              <v:path arrowok="t"/>
            </v:shape>
            <v:shape coordorigin="3384,691" coordsize="0,1062" filled="f" path="m3384,1753l3384,691e" strokecolor="#363435" stroked="t" strokeweight="0.5pt" style="position:absolute;left:3384;top:691;width:0;height:1062">
              <v:path arrowok="t"/>
            </v:shape>
            <v:shape coordorigin="3384,1409" coordsize="230,81" filled="f" path="m3384,1490l3614,1409e" strokecolor="#363435" stroked="t" strokeweight="0.5pt" style="position:absolute;left:3384;top:1409;width:230;height:81">
              <v:path arrowok="t"/>
            </v:shape>
            <v:shape coordorigin="3272,1652" coordsize="112,62" fillcolor="#363435" filled="t" path="m3291,1714l3384,1652,3272,1659,3291,1714xe" stroked="f" style="position:absolute;left:3272;top:1652;width:112;height:62">
              <v:path arrowok="t"/>
              <v:fill/>
            </v:shape>
            <v:shape coordorigin="3614,1538" coordsize="132,32" filled="f" path="m3614,1571l3747,1538e" strokecolor="#363435" stroked="t" strokeweight="0.5pt" style="position:absolute;left:3614;top:1538;width:132;height:32">
              <v:path arrowok="t"/>
            </v:shape>
            <v:shape coordorigin="3384,1753" coordsize="230,0" filled="f" path="m3384,1753l3614,1753e" strokecolor="#363435" stroked="t" strokeweight="0.5pt" style="position:absolute;left:3384;top:1753;width:230;height:0">
              <v:path arrowok="t"/>
            </v:shape>
            <v:shape coordorigin="3384,1490" coordsize="230,81" filled="f" path="m3384,1490l3614,1571e" strokecolor="#363435" stroked="t" strokeweight="0.5pt" style="position:absolute;left:3384;top:1490;width:230;height:81">
              <v:path arrowok="t"/>
            </v:shape>
            <v:shape coordorigin="3384,1571" coordsize="230,81" filled="f" path="m3384,1652l3614,1571e" strokecolor="#363435" stroked="t" strokeweight="0.5pt" style="position:absolute;left:3384;top:1571;width:230;height:81">
              <v:path arrowok="t"/>
            </v:shape>
            <v:shape coordorigin="4924,639" coordsize="1376,347" filled="f" path="m6300,639l4924,986e" strokecolor="#363435" stroked="t" strokeweight="0.5pt" style="position:absolute;left:4924;top:639;width:1376;height:347">
              <v:path arrowok="t"/>
            </v:shape>
            <v:shape coordorigin="4930,639" coordsize="1370,213" filled="f" path="m4930,852l6300,639e" strokecolor="#363435" stroked="t" strokeweight="0.5pt" style="position:absolute;left:4930;top:639;width:1370;height:213">
              <v:path arrowok="t"/>
            </v:shape>
            <v:shape coordorigin="4930,639" coordsize="1370,61" filled="f" path="m6300,639l4930,700e" strokecolor="#363435" stroked="t" strokeweight="0.5pt" style="position:absolute;left:4930;top:639;width:1370;height:61">
              <v:path arrowok="t"/>
            </v:shape>
            <v:shape coordorigin="4930,566" coordsize="1370,73" filled="f" path="m4930,566l6300,639e" strokecolor="#363435" stroked="t" strokeweight="0.5pt" style="position:absolute;left:4930;top:566;width:1370;height:73">
              <v:path arrowok="t"/>
            </v:shape>
            <v:shape coordorigin="3747,960" coordsize="720,254" filled="f" path="m3747,1214l4467,960e" strokecolor="#363435" stroked="t" strokeweight="0.5pt" style="position:absolute;left:3747;top:960;width:720;height:254">
              <v:path arrowok="t"/>
            </v:shape>
            <v:shape coordorigin="3747,616" coordsize="777,274" filled="f" path="m3747,890l4523,616e" strokecolor="#363435" stroked="t" strokeweight="0.5pt" style="position:absolute;left:3747;top:616;width:777;height:274">
              <v:path arrowok="t"/>
            </v:shape>
            <v:shape coordorigin="3747,790" coordsize="743,262" filled="f" path="m3747,1052l4489,790e" strokecolor="#363435" stroked="t" strokeweight="0.5pt" style="position:absolute;left:3747;top:790;width:743;height:262">
              <v:path arrowok="t"/>
            </v:shape>
            <v:shape coordorigin="3747,960" coordsize="720,254" filled="f" path="m3747,1214l4467,960e" strokecolor="#363435" stroked="t" strokeweight="0.5pt" style="position:absolute;left:3747;top:960;width:720;height:254">
              <v:path arrowok="t"/>
            </v:shape>
            <v:shape coordorigin="3747,1126" coordsize="710,250" filled="f" path="m3747,1376l4456,1126e" strokecolor="#363435" stroked="t" strokeweight="0.5pt" style="position:absolute;left:3747;top:1126;width:710;height:250">
              <v:path arrowok="t"/>
            </v:shape>
            <v:shape coordorigin="3614,890" coordsize="132,32" filled="f" path="m3614,922l3747,890e" strokecolor="#363435" stroked="t" strokeweight="0.5pt" style="position:absolute;left:3614;top:890;width:132;height:32">
              <v:path arrowok="t"/>
            </v:shape>
            <v:shape coordorigin="3614,1052" coordsize="132,32" filled="f" path="m3614,1084l3747,1052e" strokecolor="#363435" stroked="t" strokeweight="0.5pt" style="position:absolute;left:3614;top:1052;width:132;height:32">
              <v:path arrowok="t"/>
            </v:shape>
            <v:shape coordorigin="3614,1214" coordsize="132,32" filled="f" path="m3614,1247l3747,1214e" strokecolor="#363435" stroked="t" strokeweight="0.5pt" style="position:absolute;left:3614;top:1214;width:132;height:32">
              <v:path arrowok="t"/>
            </v:shape>
            <v:shape coordorigin="3614,1214" coordsize="132,32" filled="f" path="m3614,1247l3747,1214e" strokecolor="#363435" stroked="t" strokeweight="0.5pt" style="position:absolute;left:3614;top:1214;width:132;height:32">
              <v:path arrowok="t"/>
            </v:shape>
            <v:shape coordorigin="3614,1376" coordsize="132,32" filled="f" path="m3614,1409l3747,1376e" strokecolor="#363435" stroked="t" strokeweight="0.5pt" style="position:absolute;left:3614;top:1376;width:132;height:32">
              <v:path arrowok="t"/>
            </v:shape>
            <v:shape coordorigin="3384,1003" coordsize="230,81" filled="f" path="m3384,1003l3614,1084e" strokecolor="#363435" stroked="t" strokeweight="0.5pt" style="position:absolute;left:3384;top:1003;width:230;height:81">
              <v:path arrowok="t"/>
            </v:shape>
            <v:shape coordorigin="3384,1166" coordsize="230,81" filled="f" path="m3384,1166l3614,1247e" strokecolor="#363435" stroked="t" strokeweight="0.5pt" style="position:absolute;left:3384;top:1166;width:230;height:81">
              <v:path arrowok="t"/>
            </v:shape>
            <v:shape coordorigin="3384,1084" coordsize="230,81" filled="f" path="m3384,1166l3614,1084e" strokecolor="#363435" stroked="t" strokeweight="0.5pt" style="position:absolute;left:3384;top:1084;width:230;height:81">
              <v:path arrowok="t"/>
            </v:shape>
            <v:shape coordorigin="3384,1247" coordsize="230,81" filled="f" path="m3384,1328l3614,1247e" strokecolor="#363435" stroked="t" strokeweight="0.5pt" style="position:absolute;left:3384;top:1247;width:230;height:81">
              <v:path arrowok="t"/>
            </v:shape>
            <v:shape coordorigin="3384,1328" coordsize="230,81" filled="f" path="m3384,1328l3614,1409e" strokecolor="#363435" stroked="t" strokeweight="0.5pt" style="position:absolute;left:3384;top:1328;width:230;height:81">
              <v:path arrowok="t"/>
            </v:shape>
            <v:shape coordorigin="3384,691" coordsize="230,0" filled="f" path="m3614,691l3384,691e" strokecolor="#363435" stroked="t" strokeweight="0.5pt" style="position:absolute;left:3384;top:691;width:230;height:0">
              <v:path arrowok="t"/>
            </v:shape>
            <v:shape coordorigin="3384,922" coordsize="230,81" filled="f" path="m3384,1003l3614,922e" strokecolor="#363435" stroked="t" strokeweight="0.5pt" style="position:absolute;left:3384;top:922;width:230;height:81">
              <v:path arrowok="t"/>
            </v:shape>
            <v:shape coordorigin="4456,986" coordsize="468,141" filled="f" path="m4924,986l4456,1126e" strokecolor="#363435" stroked="t" strokeweight="0.5pt" style="position:absolute;left:4456;top:986;width:468;height:141">
              <v:path arrowok="t"/>
            </v:shape>
            <v:shape coordorigin="4467,852" coordsize="463,109" filled="f" path="m4467,960l4930,852e" strokecolor="#363435" stroked="t" strokeweight="0.5pt" style="position:absolute;left:4467;top:852;width:463;height:109">
              <v:path arrowok="t"/>
            </v:shape>
            <v:shape coordorigin="4489,700" coordsize="441,90" filled="f" path="m4930,700l4489,790e" strokecolor="#363435" stroked="t" strokeweight="0.5pt" style="position:absolute;left:4489;top:700;width:441;height:90">
              <v:path arrowok="t"/>
            </v:shape>
            <v:shape coordorigin="4523,566" coordsize="407,50" filled="f" path="m4523,616l4930,566e" strokecolor="#363435" stroked="t" strokeweight="0.5pt" style="position:absolute;left:4523;top:566;width:407;height:50">
              <v:path arrowok="t"/>
            </v:shape>
            <w10:wrap type="none"/>
          </v:group>
        </w:pict>
      </w:r>
      <w:r>
        <w:pict>
          <v:shape fillcolor="#363435" stroked="f" style="position:absolute;margin-left:490.674pt;margin-top:517.26pt;width:1.56108pt;height:5.52007pt;mso-position-horizontal-relative:page;mso-position-vertical-relative:page;z-index:-5123;rotation:346" type="#_x0000_t136">
            <o:extrusion autorotationcenter="t" v:ext="view"/>
            <v:textpath string=" " style="font-family:&amp;quot;font-size:5pt;v-text-kern:t;mso-text-shadow:auto"/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4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7" w:line="278" w:lineRule="auto"/>
        <w:ind w:left="7069" w:right="414"/>
      </w:pPr>
      <w:r>
        <w:pict>
          <v:shape fillcolor="#363435" stroked="f" style="position:absolute;margin-left:478.894pt;margin-top:63.4178pt;width:9.62776pt;height:9.06145pt;mso-position-horizontal-relative:page;mso-position-vertical-relative:paragraph;z-index:-5146;rotation:346" type="#_x0000_t136">
            <o:extrusion autorotationcenter="t" v:ext="view"/>
            <v:textpath string="att" style="font-family:&amp;quot;font-size:9pt;v-text-kern:t;mso-text-shadow:auto;font-style:italic"/>
            <w10:wrap type="none"/>
          </v:shape>
        </w:pict>
      </w:r>
      <w:r>
        <w:pict>
          <v:shape fillcolor="#363435" stroked="f" style="position:absolute;margin-left:488.839pt;margin-top:62.5287pt;width:1.56108pt;height:5.52007pt;mso-position-horizontal-relative:page;mso-position-vertical-relative:paragraph;z-index:-5145;rotation:346" type="#_x0000_t136">
            <o:extrusion autorotationcenter="t" v:ext="view"/>
            <v:textpath string=" " style="font-family:&amp;quot;font-size:5pt;v-text-kern:t;mso-text-shadow:auto"/>
            <w10:wrap type="none"/>
          </v:shape>
        </w:pict>
      </w:r>
      <w:r>
        <w:pict>
          <v:shape fillcolor="#363435" stroked="f" style="position:absolute;margin-left:490.479pt;margin-top:61.1216pt;width:3.62537pt;height:9.04761pt;mso-position-horizontal-relative:page;mso-position-vertical-relative:paragraph;z-index:-5144;rotation:346" type="#_x0000_t136">
            <o:extrusion autorotationcenter="t" v:ext="view"/>
            <v:textpath string="r" style="font-family:&amp;quot;font-size:9pt;v-text-kern:t;mso-text-shadow:auto;font-style:italic"/>
            <w10:wrap type="none"/>
          </v:shape>
        </w:pict>
      </w:r>
      <w:r>
        <w:pict>
          <v:shape fillcolor="#363435" stroked="f" style="position:absolute;margin-left:494.528pt;margin-top:60.9291pt;width:2.82596pt;height:5.5376pt;mso-position-horizontal-relative:page;mso-position-vertical-relative:paragraph;z-index:-5143;rotation:346" type="#_x0000_t136">
            <o:extrusion autorotationcenter="t" v:ext="view"/>
            <v:textpath string="6" style="font-family:&amp;quot;font-size:5pt;v-text-kern:t;mso-text-shadow:auto"/>
            <w10:wrap type="none"/>
          </v:shape>
        </w:pict>
      </w:r>
      <w:r>
        <w:pict>
          <v:shape fillcolor="#363435" stroked="f" style="position:absolute;margin-left:497.543pt;margin-top:59.1873pt;width:4.12032pt;height:9.05447pt;mso-position-horizontal-relative:page;mso-position-vertical-relative:paragraph;z-index:-5142;rotation:346" type="#_x0000_t136">
            <o:extrusion autorotationcenter="t" v:ext="view"/>
            <v:textpath string="e" style="font-family:&amp;quot;font-size:9pt;v-text-kern:t;mso-text-shadow:auto;font-style:italic"/>
            <w10:wrap type="none"/>
          </v:shape>
        </w:pict>
      </w:r>
      <w:r>
        <w:pict>
          <v:shape fillcolor="#363435" stroked="f" style="position:absolute;margin-left:502.018pt;margin-top:58.4458pt;width:6.87138pt;height:5.5376pt;mso-position-horizontal-relative:page;mso-position-vertical-relative:paragraph;z-index:-5141;rotation:346" type="#_x0000_t136">
            <o:extrusion autorotationcenter="t" v:ext="view"/>
            <v:textpath string="3iδ" style="font-family:&amp;quot;font-size:5pt;v-text-kern:t;mso-text-shadow:auto;font-style:italic"/>
            <w10:wrap type="none"/>
          </v:shape>
        </w:pict>
      </w:r>
      <w:r>
        <w:pict>
          <v:shape fillcolor="#363435" stroked="f" style="position:absolute;margin-left:478.975pt;margin-top:87.6248pt;width:9.62776pt;height:9.06145pt;mso-position-horizontal-relative:page;mso-position-vertical-relative:paragraph;z-index:-5140;rotation:346" type="#_x0000_t136">
            <o:extrusion autorotationcenter="t" v:ext="view"/>
            <v:textpath string="att" style="font-family:&amp;quot;font-size:9pt;v-text-kern:t;mso-text-shadow:auto;font-style:italic"/>
            <w10:wrap type="none"/>
          </v:shape>
        </w:pict>
      </w:r>
      <w:r>
        <w:pict>
          <v:shape fillcolor="#363435" stroked="f" style="position:absolute;margin-left:488.92pt;margin-top:86.7358pt;width:1.56108pt;height:5.52007pt;mso-position-horizontal-relative:page;mso-position-vertical-relative:paragraph;z-index:-5139;rotation:346" type="#_x0000_t136">
            <o:extrusion autorotationcenter="t" v:ext="view"/>
            <v:textpath string=" " style="font-family:&amp;quot;font-size:5pt;v-text-kern:t;mso-text-shadow:auto"/>
            <w10:wrap type="none"/>
          </v:shape>
        </w:pict>
      </w:r>
      <w:r>
        <w:pict>
          <v:shape fillcolor="#363435" stroked="f" style="position:absolute;margin-left:490.56pt;margin-top:85.3286pt;width:3.62537pt;height:9.04761pt;mso-position-horizontal-relative:page;mso-position-vertical-relative:paragraph;z-index:-5138;rotation:346" type="#_x0000_t136">
            <o:extrusion autorotationcenter="t" v:ext="view"/>
            <v:textpath string="r" style="font-family:&amp;quot;font-size:9pt;v-text-kern:t;mso-text-shadow:auto;font-style:italic"/>
            <w10:wrap type="none"/>
          </v:shape>
        </w:pict>
      </w:r>
      <w:r>
        <w:pict>
          <v:shape fillcolor="#363435" stroked="f" style="position:absolute;margin-left:494.609pt;margin-top:85.1362pt;width:2.82596pt;height:5.5376pt;mso-position-horizontal-relative:page;mso-position-vertical-relative:paragraph;z-index:-5137;rotation:346" type="#_x0000_t136">
            <o:extrusion autorotationcenter="t" v:ext="view"/>
            <v:textpath string="4" style="font-family:&amp;quot;font-size:5pt;v-text-kern:t;mso-text-shadow:auto"/>
            <w10:wrap type="none"/>
          </v:shape>
        </w:pict>
      </w:r>
      <w:r>
        <w:pict>
          <v:shape fillcolor="#363435" stroked="f" style="position:absolute;margin-left:497.575pt;margin-top:83.4073pt;width:4.12032pt;height:9.05447pt;mso-position-horizontal-relative:page;mso-position-vertical-relative:paragraph;z-index:-5136;rotation:346" type="#_x0000_t136">
            <o:extrusion autorotationcenter="t" v:ext="view"/>
            <v:textpath string="e" style="font-family:&amp;quot;font-size:9pt;v-text-kern:t;mso-text-shadow:auto;font-style:italic"/>
            <w10:wrap type="none"/>
          </v:shape>
        </w:pict>
      </w:r>
      <w:r>
        <w:pict>
          <v:shape fillcolor="#363435" stroked="f" style="position:absolute;margin-left:502.05pt;margin-top:82.6575pt;width:6.93738pt;height:5.5376pt;mso-position-horizontal-relative:page;mso-position-vertical-relative:paragraph;z-index:-5135;rotation:346" type="#_x0000_t136">
            <o:extrusion autorotationcenter="t" v:ext="view"/>
            <v:textpath string="2iδ" style="font-family:&amp;quot;font-size:5pt;v-text-kern:t;mso-text-shadow:auto;font-style:italic"/>
            <w10:wrap type="none"/>
          </v:shape>
        </w:pict>
      </w:r>
      <w:r>
        <w:pict>
          <v:shape fillcolor="#363435" stroked="f" style="position:absolute;margin-left:478.894pt;margin-top:113.003pt;width:9.62776pt;height:9.06145pt;mso-position-horizontal-relative:page;mso-position-vertical-relative:paragraph;z-index:-5130;rotation:346" type="#_x0000_t136">
            <o:extrusion autorotationcenter="t" v:ext="view"/>
            <v:textpath string="att" style="font-family:&amp;quot;font-size:9pt;v-text-kern:t;mso-text-shadow:auto;font-style:italic"/>
            <w10:wrap type="none"/>
          </v:shape>
        </w:pict>
      </w:r>
      <w:r>
        <w:pict>
          <v:shape fillcolor="#363435" stroked="f" style="position:absolute;margin-left:488.839pt;margin-top:112.114pt;width:1.56108pt;height:5.52007pt;mso-position-horizontal-relative:page;mso-position-vertical-relative:paragraph;z-index:-5129;rotation:346" type="#_x0000_t136">
            <o:extrusion autorotationcenter="t" v:ext="view"/>
            <v:textpath string=" " style="font-family:&amp;quot;font-size:5pt;v-text-kern:t;mso-text-shadow:auto"/>
            <w10:wrap type="none"/>
          </v:shape>
        </w:pict>
      </w:r>
      <w:r>
        <w:pict>
          <v:shape fillcolor="#363435" stroked="f" style="position:absolute;margin-left:490.479pt;margin-top:110.707pt;width:3.62537pt;height:9.04761pt;mso-position-horizontal-relative:page;mso-position-vertical-relative:paragraph;z-index:-5128;rotation:346" type="#_x0000_t136">
            <o:extrusion autorotationcenter="t" v:ext="view"/>
            <v:textpath string="r" style="font-family:&amp;quot;font-size:9pt;v-text-kern:t;mso-text-shadow:auto;font-style:italic"/>
            <w10:wrap type="none"/>
          </v:shape>
        </w:pict>
      </w:r>
      <w:r>
        <w:pict>
          <v:shape fillcolor="#363435" stroked="f" style="position:absolute;margin-left:494.528pt;margin-top:110.514pt;width:2.82596pt;height:5.5376pt;mso-position-horizontal-relative:page;mso-position-vertical-relative:paragraph;z-index:-5127;rotation:346" type="#_x0000_t136">
            <o:extrusion autorotationcenter="t" v:ext="view"/>
            <v:textpath string="2" style="font-family:&amp;quot;font-size:5pt;v-text-kern:t;mso-text-shadow:auto"/>
            <w10:wrap type="none"/>
          </v:shape>
        </w:pict>
      </w:r>
      <w:r>
        <w:pict>
          <v:shape fillcolor="#363435" stroked="f" style="position:absolute;margin-left:497.475pt;margin-top:108.79pt;width:4.12032pt;height:9.05447pt;mso-position-horizontal-relative:page;mso-position-vertical-relative:paragraph;z-index:-5126;rotation:346" type="#_x0000_t136">
            <o:extrusion autorotationcenter="t" v:ext="view"/>
            <v:textpath string="e" style="font-family:&amp;quot;font-size:9pt;v-text-kern:t;mso-text-shadow:auto;font-style:italic"/>
            <w10:wrap type="none"/>
          </v:shape>
        </w:pict>
      </w:r>
      <w:r>
        <w:pict>
          <v:shape fillcolor="#363435" stroked="f" style="position:absolute;margin-left:501.996pt;margin-top:108.411pt;width:4.09949pt;height:5.52068pt;mso-position-horizontal-relative:page;mso-position-vertical-relative:paragraph;z-index:-5125;rotation:346" type="#_x0000_t136">
            <o:extrusion autorotationcenter="t" v:ext="view"/>
            <v:textpath string="iδ" style="font-family:&amp;quot;font-size:5pt;v-text-kern:t;mso-text-shadow:auto;font-style:italic"/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IX.27.</w:t>
      </w:r>
      <w:r>
        <w:rPr>
          <w:rFonts w:ascii="Times New Roman" w:cs="Times New Roman" w:eastAsia="Times New Roman" w:hAnsi="Times New Roman"/>
          <w:i/>
          <w:color w:val="363435"/>
          <w:spacing w:val="26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abry-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ot;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etalón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ind w:left="153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                                                                  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31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position w:val="-1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abry-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position w:val="-1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position w:val="-1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ot.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1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4" w:line="260" w:lineRule="atLeast"/>
        <w:ind w:firstLine="240" w:left="109" w:right="2956"/>
      </w:pPr>
      <w:r>
        <w:pict>
          <v:group coordorigin="8043,-18" coordsize="2494,2813" style="position:absolute;margin-left:402.147pt;margin-top:-0.897486pt;width:124.698pt;height:140.647pt;mso-position-horizontal-relative:page;mso-position-vertical-relative:paragraph;z-index:-5156">
            <v:shape coordorigin="8513,-10" coordsize="0,2794" filled="f" path="m8513,-10l8513,2784e" strokecolor="#383637" stroked="t" strokeweight="0.816pt" style="position:absolute;left:8513;top:-10;width:0;height:2794">
              <v:path arrowok="t"/>
            </v:shape>
            <v:shape coordorigin="9450,9" coordsize="0,2778" filled="f" path="m9450,9l9450,2787e" strokecolor="#383637" stroked="t" strokeweight="0.816pt" style="position:absolute;left:9450;top:9;width:0;height:2778">
              <v:path arrowok="t"/>
            </v:shape>
            <v:shape coordorigin="8047,1743" coordsize="2416,645" filled="f" path="m8047,2388l10463,1743e" strokecolor="#383637" stroked="t" strokeweight="0.408pt" style="position:absolute;left:8047;top:1743;width:2416;height:645">
              <v:path arrowok="t"/>
            </v:shape>
            <v:shape coordorigin="10441,1725" coordsize="92,46" fillcolor="#383637" filled="t" path="m10453,1770l10533,1725,10441,1725,10453,1770xe" stroked="f" style="position:absolute;left:10441;top:1725;width:92;height:46">
              <v:path arrowok="t"/>
              <v:fill/>
            </v:shape>
            <v:shape coordorigin="8513,1246" coordsize="1950,521" filled="f" path="m8513,1768l10463,1246e" strokecolor="#383637" stroked="t" strokeweight="0.408pt" style="position:absolute;left:8513;top:1246;width:1950;height:521">
              <v:path arrowok="t"/>
            </v:shape>
            <v:shape coordorigin="10441,1228" coordsize="92,46" fillcolor="#383637" filled="t" path="m10453,1273l10533,1228,10441,1228,10453,1273xe" stroked="f" style="position:absolute;left:10441;top:1228;width:92;height:46">
              <v:path arrowok="t"/>
              <v:fill/>
            </v:shape>
            <v:shape coordorigin="8513,749" coordsize="1950,515" filled="f" path="m8513,1264l10463,749e" strokecolor="#383637" stroked="t" strokeweight="0.408pt" style="position:absolute;left:8513;top:749;width:1950;height:515">
              <v:path arrowok="t"/>
            </v:shape>
            <v:shape coordorigin="10441,731" coordsize="92,46" fillcolor="#383637" filled="t" path="m10453,776l10533,731,10441,731,10453,776xe" stroked="f" style="position:absolute;left:10441;top:731;width:92;height:46">
              <v:path arrowok="t"/>
              <v:fill/>
            </v:shape>
            <v:shape coordorigin="8513,240" coordsize="1950,527" filled="f" path="m8513,767l10463,240e" strokecolor="#383637" stroked="t" strokeweight="0.408pt" style="position:absolute;left:8513;top:240;width:1950;height:527">
              <v:path arrowok="t"/>
            </v:shape>
            <v:shape coordorigin="10441,221" coordsize="92,46" fillcolor="#383637" filled="t" path="m10454,267l10533,221,10441,221,10454,267xe" stroked="f" style="position:absolute;left:10441;top:221;width:92;height:46">
              <v:path arrowok="t"/>
              <v:fill/>
            </v:shape>
            <v:shape coordorigin="8513,767" coordsize="936,250" filled="f" path="m8513,767l9450,1017e" strokecolor="#383637" stroked="t" strokeweight="0.408pt" style="position:absolute;left:8513;top:767;width:936;height:250">
              <v:path arrowok="t"/>
            </v:shape>
            <v:shape coordorigin="8513,1264" coordsize="936,254" filled="f" path="m8513,1264l9450,1518e" strokecolor="#383637" stroked="t" strokeweight="0.408pt" style="position:absolute;left:8513;top:1264;width:936;height:254">
              <v:path arrowok="t"/>
            </v:shape>
            <v:shape coordorigin="8513,1768" coordsize="936,247" filled="f" path="m8513,1768l9450,2015e" strokecolor="#383637" stroked="t" strokeweight="0.408pt" style="position:absolute;left:8513;top:1768;width:936;height:247">
              <v:path arrowok="t"/>
            </v:shape>
            <v:shape coordorigin="8513,2543" coordsize="78,42" fillcolor="#383637" filled="t" path="m8591,2585l8591,2543,8513,2564,8591,2585xe" stroked="f" style="position:absolute;left:8513;top:2543;width:78;height:42">
              <v:path arrowok="t"/>
              <v:fill/>
            </v:shape>
            <v:shape coordorigin="9372,2543" coordsize="78,42" fillcolor="#383637" filled="t" path="m9372,2585l9450,2564,9372,2543,9372,2585xe" stroked="f" style="position:absolute;left:9372;top:2543;width:78;height:42">
              <v:path arrowok="t"/>
              <v:fill/>
            </v:shape>
            <w10:wrap type="none"/>
          </v:group>
        </w:pict>
      </w:r>
      <w:r>
        <w:pict>
          <v:shape fillcolor="#363435" stroked="f" style="position:absolute;margin-left:449.671pt;margin-top:35.3027pt;width:10.6377pt;height:9.06692pt;mso-position-horizontal-relative:page;mso-position-vertical-relative:paragraph;z-index:-5153;rotation:14" type="#_x0000_t136">
            <o:extrusion autorotationcenter="t" v:ext="view"/>
            <v:textpath string="atr" style="font-family:&amp;quot;font-size:9pt;v-text-kern:t;mso-text-shadow:auto;font-style:italic"/>
            <w10:wrap type="none"/>
          </v:shape>
        </w:pict>
      </w:r>
      <w:r>
        <w:pict>
          <v:shape fillcolor="#363435" stroked="f" style="position:absolute;margin-left:461.08pt;margin-top:38.1212pt;width:2.83273pt;height:5.54087pt;mso-position-horizontal-relative:page;mso-position-vertical-relative:paragraph;z-index:-5152;rotation:14" type="#_x0000_t136">
            <o:extrusion autorotationcenter="t" v:ext="view"/>
            <v:textpath string="5" style="font-family:&amp;quot;font-size:5pt;v-text-kern:t;mso-text-shadow:auto"/>
            <w10:wrap type="none"/>
          </v:shape>
        </w:pict>
      </w:r>
      <w:r>
        <w:pict>
          <v:shape fillcolor="#363435" stroked="f" style="position:absolute;margin-left:429.962pt;margin-top:24.2773pt;width:10.6267pt;height:9.06145pt;mso-position-horizontal-relative:page;mso-position-vertical-relative:paragraph;z-index:-5148;rotation:346" type="#_x0000_t136">
            <o:extrusion autorotationcenter="t" v:ext="view"/>
            <v:textpath string="atr" style="font-family:&amp;quot;font-size:9pt;v-text-kern:t;mso-text-shadow:auto;font-style:italic"/>
            <w10:wrap type="none"/>
          </v:shape>
        </w:pict>
      </w:r>
      <w:r>
        <w:pict>
          <v:shape fillcolor="#363435" stroked="f" style="position:absolute;margin-left:440.886pt;margin-top:23.1575pt;width:2.82596pt;height:5.5376pt;mso-position-horizontal-relative:page;mso-position-vertical-relative:paragraph;z-index:-5147;rotation:346" type="#_x0000_t136">
            <o:extrusion autorotationcenter="t" v:ext="view"/>
            <v:textpath string="6" style="font-family:&amp;quot;font-size:5pt;v-text-kern:t;mso-text-shadow:auto"/>
            <w10:wrap type="none"/>
          </v:shape>
        </w:pict>
      </w:r>
      <w:r>
        <w:pict>
          <v:shape fillcolor="#363435" stroked="f" style="position:absolute;margin-left:429.962pt;margin-top:49.7498pt;width:10.6267pt;height:9.06145pt;mso-position-horizontal-relative:page;mso-position-vertical-relative:paragraph;z-index:-5134;rotation:346" type="#_x0000_t136">
            <o:extrusion autorotationcenter="t" v:ext="view"/>
            <v:textpath string="atr" style="font-family:&amp;quot;font-size:9pt;v-text-kern:t;mso-text-shadow:auto;font-style:italic"/>
            <w10:wrap type="none"/>
          </v:shape>
        </w:pict>
      </w:r>
      <w:r>
        <w:pict>
          <v:shape fillcolor="#363435" stroked="f" style="position:absolute;margin-left:440.886pt;margin-top:48.6302pt;width:2.82596pt;height:5.5376pt;mso-position-horizontal-relative:page;mso-position-vertical-relative:paragraph;z-index:-5133;rotation:346" type="#_x0000_t136">
            <o:extrusion autorotationcenter="t" v:ext="view"/>
            <v:textpath string="4" style="font-family:&amp;quot;font-size:5pt;v-text-kern:t;mso-text-shadow:auto"/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continuación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deducirá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distri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pantalla,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IX.28,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0"/>
          <w:w w:val="100"/>
          <w:position w:val="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cies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ectoras.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amplitud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resultante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dirección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calcula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sumando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todas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amplitudes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componen-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tes,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correspondiente,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obtiene: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="24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44"/>
        <w:ind w:left="1628"/>
      </w:pPr>
      <w:r>
        <w:pict>
          <v:shape fillcolor="#363435" stroked="f" style="position:absolute;margin-left:444.292pt;margin-top:-4.76925pt;width:10.6377pt;height:9.06692pt;mso-position-horizontal-relative:page;mso-position-vertical-relative:paragraph;z-index:-5151;rotation:14" type="#_x0000_t136">
            <o:extrusion autorotationcenter="t" v:ext="view"/>
            <v:textpath string="atr" style="font-family:&amp;quot;font-size:9pt;v-text-kern:t;mso-text-shadow:auto;font-style:italic"/>
            <w10:wrap type="none"/>
          </v:shape>
        </w:pict>
      </w:r>
      <w:r>
        <w:pict>
          <v:shape fillcolor="#363435" stroked="f" style="position:absolute;margin-left:440.886pt;margin-top:8.01887pt;width:2.82596pt;height:5.5376pt;mso-position-horizontal-relative:page;mso-position-vertical-relative:paragraph;z-index:-5131;rotation:346" type="#_x0000_t136">
            <o:extrusion autorotationcenter="t" v:ext="view"/>
            <v:textpath string="2" style="font-family:&amp;quot;font-size:5pt;v-text-kern:t;mso-text-shadow:auto"/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2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8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00"/>
          <w:sz w:val="20"/>
          <w:szCs w:val="20"/>
        </w:rPr>
        <w:t>t</w:t>
      </w:r>
      <w:r>
        <w:rPr>
          <w:rFonts w:ascii="Cambria" w:cs="Cambria" w:eastAsia="Cambria" w:hAnsi="Cambria"/>
          <w:color w:val="363435"/>
          <w:spacing w:val="17"/>
          <w:w w:val="100"/>
          <w:position w:val="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[1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23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8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8"/>
          <w:sz w:val="14"/>
          <w:szCs w:val="14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8"/>
          <w:sz w:val="14"/>
          <w:szCs w:val="14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20"/>
          <w:w w:val="100"/>
          <w:position w:val="8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23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8"/>
          <w:sz w:val="14"/>
          <w:szCs w:val="14"/>
        </w:rPr>
        <w:t>4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8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8"/>
          <w:sz w:val="14"/>
          <w:szCs w:val="14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8"/>
          <w:sz w:val="14"/>
          <w:szCs w:val="14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20"/>
          <w:w w:val="100"/>
          <w:position w:val="8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23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8"/>
          <w:sz w:val="14"/>
          <w:szCs w:val="14"/>
        </w:rPr>
        <w:t>6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8"/>
          <w:sz w:val="14"/>
          <w:szCs w:val="14"/>
        </w:rPr>
        <w:t>3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8"/>
          <w:sz w:val="14"/>
          <w:szCs w:val="14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8"/>
          <w:sz w:val="14"/>
          <w:szCs w:val="14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20"/>
          <w:w w:val="100"/>
          <w:position w:val="8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3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]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823" w:right="-66"/>
      </w:pP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8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sz w:val="20"/>
          <w:szCs w:val="20"/>
        </w:rPr>
        <w:t>t</w:t>
      </w:r>
      <w:r>
        <w:rPr>
          <w:rFonts w:ascii="Cambria" w:cs="Cambria" w:eastAsia="Cambria" w:hAnsi="Cambria"/>
          <w:color w:val="363435"/>
          <w:spacing w:val="17"/>
          <w:w w:val="100"/>
          <w:position w:val="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[1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23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8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8"/>
          <w:sz w:val="14"/>
          <w:szCs w:val="14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15"/>
          <w:w w:val="100"/>
          <w:position w:val="8"/>
          <w:sz w:val="14"/>
          <w:szCs w:val="14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23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8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8"/>
          <w:sz w:val="14"/>
          <w:szCs w:val="14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8"/>
          <w:sz w:val="14"/>
          <w:szCs w:val="14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20"/>
          <w:w w:val="100"/>
          <w:position w:val="8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23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8"/>
          <w:sz w:val="14"/>
          <w:szCs w:val="14"/>
        </w:rPr>
        <w:t>4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8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8"/>
          <w:sz w:val="14"/>
          <w:szCs w:val="14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8"/>
          <w:sz w:val="14"/>
          <w:szCs w:val="14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20"/>
          <w:w w:val="100"/>
          <w:position w:val="8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3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]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="280" w:lineRule="exact"/>
      </w:pPr>
      <w:r>
        <w:br w:type="column"/>
      </w: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898" w:w="5337"/>
            <w:col w:w="3605"/>
          </w:cols>
        </w:sectPr>
      </w:pPr>
      <w:r>
        <w:pict>
          <v:shape fillcolor="#363435" stroked="f" style="position:absolute;margin-left:429.967pt;margin-top:-5.76617pt;width:10.6267pt;height:9.06145pt;mso-position-horizontal-relative:page;mso-position-vertical-relative:paragraph;z-index:-5132;rotation:346" type="#_x0000_t136">
            <o:extrusion autorotationcenter="t" v:ext="view"/>
            <v:textpath string="atr" style="font-family:&amp;quot;font-size:9pt;v-text-kern:t;mso-text-shadow:auto;font-style:italic"/>
            <w10:wrap type="none"/>
          </v:shape>
        </w:pict>
      </w:r>
      <w:r>
        <w:pict>
          <v:shape fillcolor="#363435" stroked="f" style="position:absolute;margin-left:413.208pt;margin-top:21.5914pt;width:25.5715pt;height:9.06145pt;mso-position-horizontal-relative:page;mso-position-vertical-relative:paragraph;z-index:-5122;rotation:346" type="#_x0000_t136">
            <o:extrusion autorotationcenter="t" v:ext="view"/>
            <v:textpath string="a      at" style="font-family:&amp;quot;font-size:9pt;v-text-kern:t;mso-text-shadow:auto;font-style:italic"/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(IX.37)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="18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72" w:line="271" w:lineRule="auto"/>
        <w:ind w:left="109" w:right="-34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coefi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xió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amplitude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desd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coefi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transmisió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amplitude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ray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viene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xterio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6"/>
          <w:w w:val="100"/>
          <w:position w:val="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coefi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transmisió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amplitude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ray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sal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2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vida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2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2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2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Esto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2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coe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iciente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2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2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2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complejos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caso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haber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cambios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xiones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transmisión.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-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dife-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ref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xione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consecut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representamo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seri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xpresión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podemos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escribir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siguiente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manera: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2" w:line="520" w:lineRule="exact"/>
        <w:ind w:firstLine="1768" w:left="349" w:right="-44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2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8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00"/>
          <w:sz w:val="20"/>
          <w:szCs w:val="20"/>
        </w:rPr>
        <w:t>t</w:t>
      </w:r>
      <w:r>
        <w:rPr>
          <w:rFonts w:ascii="Cambria" w:cs="Cambria" w:eastAsia="Cambria" w:hAnsi="Cambria"/>
          <w:color w:val="363435"/>
          <w:spacing w:val="17"/>
          <w:w w:val="100"/>
          <w:position w:val="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0"/>
          <w:sz w:val="20"/>
          <w:szCs w:val="20"/>
        </w:rPr>
        <w:t>[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]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00"/>
          <w:position w:val="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00"/>
          <w:position w:val="0"/>
          <w:sz w:val="20"/>
          <w:szCs w:val="20"/>
        </w:rPr>
        <w:t>t</w:t>
      </w:r>
      <w:r>
        <w:rPr>
          <w:rFonts w:ascii="Cambria" w:cs="Cambria" w:eastAsia="Cambria" w:hAnsi="Cambria"/>
          <w:color w:val="363435"/>
          <w:spacing w:val="17"/>
          <w:w w:val="100"/>
          <w:position w:val="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23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0"/>
          <w:w w:val="141"/>
          <w:position w:val="8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41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41"/>
          <w:position w:val="8"/>
          <w:sz w:val="14"/>
          <w:szCs w:val="14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92"/>
          <w:position w:val="8"/>
          <w:sz w:val="14"/>
          <w:szCs w:val="14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-20"/>
          <w:w w:val="100"/>
          <w:position w:val="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0"/>
          <w:sz w:val="20"/>
          <w:szCs w:val="20"/>
        </w:rPr>
        <w:t>[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]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(IX.38)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tanto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despejand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aqu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í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alo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sustituyéndol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20"/>
          <w:szCs w:val="20"/>
        </w:rPr>
        <w:t>ecuación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180" w:lineRule="exact"/>
        <w:ind w:left="109" w:right="474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IX.38,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tabs>
          <w:tab w:pos="1380" w:val="left"/>
        </w:tabs>
        <w:jc w:val="center"/>
        <w:spacing w:before="36"/>
        <w:ind w:left="574" w:right="1301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z w:val="18"/>
          <w:szCs w:val="18"/>
        </w:rPr>
      </w:r>
      <w:r>
        <w:rPr>
          <w:rFonts w:ascii="Times New Roman" w:cs="Times New Roman" w:eastAsia="Times New Roman" w:hAnsi="Times New Roman"/>
          <w:i/>
          <w:color w:val="363435"/>
          <w:sz w:val="18"/>
          <w:szCs w:val="18"/>
          <w:u w:color="383637" w:val="single"/>
        </w:rPr>
        <w:t>        </w:t>
      </w:r>
      <w:r>
        <w:rPr>
          <w:rFonts w:ascii="Times New Roman" w:cs="Times New Roman" w:eastAsia="Times New Roman" w:hAnsi="Times New Roman"/>
          <w:i/>
          <w:color w:val="363435"/>
          <w:sz w:val="18"/>
          <w:szCs w:val="18"/>
          <w:u w:color="383637" w:val="single"/>
        </w:rPr>
      </w:r>
      <w:r>
        <w:rPr>
          <w:rFonts w:ascii="Times New Roman" w:cs="Times New Roman" w:eastAsia="Times New Roman" w:hAnsi="Times New Roman"/>
          <w:i/>
          <w:color w:val="363435"/>
          <w:sz w:val="18"/>
          <w:szCs w:val="18"/>
          <w:u w:color="383637" w:val="single"/>
        </w:rPr>
        <w:t>d</w:t>
      </w:r>
      <w:r>
        <w:rPr>
          <w:rFonts w:ascii="Times New Roman" w:cs="Times New Roman" w:eastAsia="Times New Roman" w:hAnsi="Times New Roman"/>
          <w:i/>
          <w:color w:val="363435"/>
          <w:sz w:val="18"/>
          <w:szCs w:val="18"/>
          <w:u w:color="383637" w:val="single"/>
        </w:rPr>
      </w:r>
      <w:r>
        <w:rPr>
          <w:rFonts w:ascii="Times New Roman" w:cs="Times New Roman" w:eastAsia="Times New Roman" w:hAnsi="Times New Roman"/>
          <w:i/>
          <w:color w:val="363435"/>
          <w:sz w:val="18"/>
          <w:szCs w:val="18"/>
          <w:u w:color="383637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z w:val="18"/>
          <w:szCs w:val="18"/>
          <w:u w:color="383637" w:val="single"/>
        </w:rPr>
        <w:tab/>
      </w:r>
      <w:r>
        <w:rPr>
          <w:rFonts w:ascii="Times New Roman" w:cs="Times New Roman" w:eastAsia="Times New Roman" w:hAnsi="Times New Roman"/>
          <w:i/>
          <w:color w:val="363435"/>
          <w:sz w:val="18"/>
          <w:szCs w:val="18"/>
          <w:u w:color="383637" w:val="single"/>
        </w:rPr>
      </w:r>
      <w:r>
        <w:rPr>
          <w:rFonts w:ascii="Times New Roman" w:cs="Times New Roman" w:eastAsia="Times New Roman" w:hAnsi="Times New Roman"/>
          <w:i/>
          <w:color w:val="363435"/>
          <w:sz w:val="18"/>
          <w:szCs w:val="18"/>
        </w:rPr>
      </w:r>
      <w:r>
        <w:rPr>
          <w:rFonts w:ascii="Times New Roman" w:cs="Times New Roman" w:eastAsia="Times New Roman" w:hAnsi="Times New Roman"/>
          <w:color w:val="00000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7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center"/>
        <w:ind w:left="436" w:right="1140"/>
      </w:pPr>
      <w:r>
        <w:pict>
          <v:shape fillcolor="#363435" stroked="f" style="position:absolute;margin-left:480.728pt;margin-top:-54.4852pt;width:9.62776pt;height:9.06145pt;mso-position-horizontal-relative:page;mso-position-vertical-relative:paragraph;z-index:-5124;rotation:346" type="#_x0000_t136">
            <o:extrusion autorotationcenter="t" v:ext="view"/>
            <v:textpath string="att" style="font-family:&amp;quot;font-size:9pt;v-text-kern:t;mso-text-shadow:auto;font-style:italic"/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                            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position w:val="-4"/>
          <w:sz w:val="11"/>
          <w:szCs w:val="11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0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6"/>
          <w:szCs w:val="16"/>
        </w:rPr>
        <w:jc w:val="left"/>
        <w:spacing w:before="8" w:line="160" w:lineRule="exact"/>
      </w:pP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78" w:lineRule="auto"/>
        <w:ind w:right="409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8.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9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ormación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"/>
        <w:sectPr>
          <w:type w:val="continuous"/>
          <w:pgSz w:h="15560" w:w="11640"/>
          <w:pgMar w:bottom="280" w:left="900" w:right="900" w:top="1080"/>
          <w:cols w:equalWidth="off" w:num="2">
            <w:col w:space="235" w:w="6834"/>
            <w:col w:w="2771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abry-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ot.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1" w:line="160" w:lineRule="exact"/>
      </w:pP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</w:pPr>
      <w:r>
        <w:pict>
          <v:group coordorigin="4185,140" coordsize="736,0" style="position:absolute;margin-left:209.255pt;margin-top:7.01235pt;width:36.792pt;height:0pt;mso-position-horizontal-relative:page;mso-position-vertical-relative:paragraph;z-index:-5155">
            <v:shape coordorigin="4185,140" coordsize="736,0" filled="f" path="m4185,140l4921,140e" strokecolor="#363435" stroked="t" strokeweight="0.559pt" style="position:absolute;left:4185;top:140;width:736;height:0">
              <v:path arrowok="t"/>
            </v:shape>
            <w10:wrap type="none"/>
          </v:group>
        </w:pict>
      </w:r>
      <w:r>
        <w:pict>
          <v:shape filled="f" stroked="f" style="position:absolute;margin-left:216.445pt;margin-top:12.0254pt;width:7.8pt;height:10pt;mso-position-horizontal-relative:page;mso-position-vertical-relative:paragraph;z-index:-5154" type="#_x0000_t202">
            <v:textbox inset="0,0,0,0">
              <w:txbxContent>
                <w:p>
                  <w:pPr>
                    <w:rPr>
                      <w:rFonts w:ascii="Cambria" w:cs="Cambria" w:eastAsia="Cambria" w:hAnsi="Cambria"/>
                      <w:sz w:val="20"/>
                      <w:szCs w:val="20"/>
                    </w:rPr>
                    <w:jc w:val="left"/>
                    <w:spacing w:line="120" w:lineRule="exact"/>
                    <w:ind w:right="-50"/>
                  </w:pPr>
                  <w:r>
                    <w:rPr>
                      <w:rFonts w:ascii="Cambria" w:cs="Cambria" w:eastAsia="Cambria" w:hAnsi="Cambria"/>
                      <w:color w:val="363435"/>
                      <w:spacing w:val="0"/>
                      <w:w w:val="141"/>
                      <w:position w:val="2"/>
                      <w:sz w:val="20"/>
                      <w:szCs w:val="20"/>
                    </w:rPr>
                    <w:t>−</w:t>
                  </w:r>
                  <w:r>
                    <w:rPr>
                      <w:rFonts w:ascii="Cambria" w:cs="Cambria" w:eastAsia="Cambria" w:hAnsi="Cambria"/>
                      <w:color w:val="000000"/>
                      <w:spacing w:val="0"/>
                      <w:w w:val="100"/>
                      <w:position w:val="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2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1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4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Cambria" w:cs="Cambria" w:eastAsia="Cambria" w:hAnsi="Cambria"/>
          <w:sz w:val="14"/>
          <w:szCs w:val="14"/>
        </w:rPr>
        <w:jc w:val="left"/>
        <w:spacing w:before="24" w:line="180" w:lineRule="exact"/>
        <w:ind w:left="72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9"/>
          <w:position w:val="-3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18"/>
          <w:position w:val="-3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18"/>
          <w:position w:val="-3"/>
          <w:sz w:val="20"/>
          <w:szCs w:val="20"/>
        </w:rPr>
        <w:t>t</w:t>
      </w:r>
      <w:r>
        <w:rPr>
          <w:rFonts w:ascii="Cambria" w:cs="Cambria" w:eastAsia="Cambria" w:hAnsi="Cambria"/>
          <w:color w:val="363435"/>
          <w:spacing w:val="0"/>
          <w:w w:val="122"/>
          <w:position w:val="4"/>
          <w:sz w:val="14"/>
          <w:szCs w:val="14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300" w:lineRule="exact"/>
        <w:ind w:left="195" w:right="-71"/>
      </w:pPr>
      <w:r>
        <w:rPr>
          <w:rFonts w:ascii="Times New Roman" w:cs="Times New Roman" w:eastAsia="Times New Roman" w:hAnsi="Times New Roman"/>
          <w:i/>
          <w:color w:val="363435"/>
          <w:position w:val="-2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0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4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position w:val="-2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4"/>
          <w:sz w:val="14"/>
          <w:szCs w:val="14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4"/>
          <w:sz w:val="14"/>
          <w:szCs w:val="14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4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2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2"/>
          <w:sz w:val="20"/>
          <w:szCs w:val="20"/>
        </w:rPr>
        <w:t>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40"/>
          <w:w w:val="100"/>
          <w:position w:val="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2"/>
          <w:sz w:val="20"/>
          <w:szCs w:val="20"/>
        </w:rPr>
        <w:t>(IX.39)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="180" w:lineRule="exact"/>
      </w:pPr>
      <w:r>
        <w:br w:type="column"/>
      </w:r>
      <w:r>
        <w:rPr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ectPr>
          <w:type w:val="continuous"/>
          <w:pgSz w:h="15560" w:w="11640"/>
          <w:pgMar w:bottom="280" w:left="900" w:right="900" w:top="1080"/>
          <w:cols w:equalWidth="off" w:num="3">
            <w:col w:space="43" w:w="3386"/>
            <w:col w:space="2449" w:w="3401"/>
            <w:col w:w="561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255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111" w:right="-47"/>
      </w:pPr>
      <w:r>
        <w:pict>
          <v:group coordorigin="871,-77" coordsize="2640,0" style="position:absolute;margin-left:43.5705pt;margin-top:-3.84806pt;width:132pt;height:0pt;mso-position-horizontal-relative:page;mso-position-vertical-relative:paragraph;z-index:-5121">
            <v:shape coordorigin="871,-77" coordsize="2640,0" filled="f" path="m871,-77l3511,-77e" strokecolor="#363435" stroked="t" strokeweight="0.5pt" style="position:absolute;left:871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82" w:line="271" w:lineRule="auto"/>
        <w:ind w:firstLine="240" w:right="72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relacione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estudiará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adelant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cuando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hay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absorción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gía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xión,</w:t>
      </w:r>
      <w:r>
        <w:rPr>
          <w:rFonts w:ascii="Times New Roman" w:cs="Times New Roman" w:eastAsia="Times New Roman" w:hAnsi="Times New Roman"/>
          <w:color w:val="363435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ectora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metal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películas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dieléctricas: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848"/>
      </w:pPr>
      <w:r>
        <w:rPr>
          <w:rFonts w:ascii="Times New Roman" w:cs="Times New Roman" w:eastAsia="Times New Roman" w:hAnsi="Times New Roman"/>
          <w:i/>
          <w:color w:val="363435"/>
          <w:spacing w:val="18"/>
          <w:w w:val="100"/>
          <w:sz w:val="20"/>
          <w:szCs w:val="20"/>
        </w:rPr>
        <w:t>tt</w:t>
      </w:r>
      <w:r>
        <w:rPr>
          <w:rFonts w:ascii="Cambria" w:cs="Cambria" w:eastAsia="Cambria" w:hAnsi="Cambria"/>
          <w:color w:val="363435"/>
          <w:spacing w:val="0"/>
          <w:w w:val="100"/>
          <w:position w:val="9"/>
          <w:sz w:val="14"/>
          <w:szCs w:val="14"/>
        </w:rPr>
        <w:t>  </w:t>
      </w:r>
      <w:r>
        <w:rPr>
          <w:rFonts w:ascii="Cambria" w:cs="Cambria" w:eastAsia="Cambria" w:hAnsi="Cambria"/>
          <w:color w:val="363435"/>
          <w:spacing w:val="11"/>
          <w:w w:val="100"/>
          <w:position w:val="9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23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1"/>
          <w:w w:val="112"/>
          <w:position w:val="9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0"/>
          <w:sz w:val="20"/>
          <w:szCs w:val="20"/>
        </w:rPr>
        <w:t>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51"/>
          <w:w w:val="112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(IX.40)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60" w:lineRule="atLeast"/>
        <w:ind w:right="75"/>
        <w:sectPr>
          <w:pgSz w:h="15560" w:w="11640"/>
          <w:pgMar w:bottom="280" w:left="760" w:right="1040" w:top="780"/>
          <w:cols w:equalWidth="off" w:num="2">
            <w:col w:space="260" w:w="2731"/>
            <w:col w:w="6849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coefi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ciente</w:t>
      </w:r>
      <w:r>
        <w:rPr>
          <w:rFonts w:ascii="Times New Roman" w:cs="Times New Roman" w:eastAsia="Times New Roman" w:hAnsi="Times New Roman"/>
          <w:color w:val="363435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xión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podría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complejo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incluir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cualquier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posible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bajo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xión.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tanto,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amplitud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resultante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rayos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7" w:line="160" w:lineRule="exact"/>
      </w:pP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60" w:lineRule="exact"/>
        <w:ind w:left="6148"/>
        <w:sectPr>
          <w:type w:val="continuous"/>
          <w:pgSz w:h="15560" w:w="11640"/>
          <w:pgMar w:bottom="280" w:left="760" w:right="1040" w:top="1080"/>
        </w:sectPr>
      </w:pPr>
      <w:r>
        <w:rPr>
          <w:rFonts w:ascii="Times New Roman" w:cs="Times New Roman" w:eastAsia="Times New Roman" w:hAnsi="Times New Roman"/>
          <w:i/>
          <w:color w:val="363435"/>
          <w:position w:val="-6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6"/>
          <w:sz w:val="20"/>
          <w:szCs w:val="20"/>
          <w:u w:color="363435" w:val="single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6"/>
          <w:sz w:val="20"/>
          <w:szCs w:val="20"/>
          <w:u w:color="363435" w:val="single"/>
        </w:rPr>
        <w:t>1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-6"/>
          <w:sz w:val="20"/>
          <w:szCs w:val="20"/>
          <w:u w:color="363435" w:val="single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-6"/>
          <w:sz w:val="20"/>
          <w:szCs w:val="20"/>
          <w:u w:color="363435" w:val="single"/>
        </w:rPr>
        <w:t>−</w:t>
      </w:r>
      <w:r>
        <w:rPr>
          <w:rFonts w:ascii="Cambria" w:cs="Cambria" w:eastAsia="Cambria" w:hAnsi="Cambria"/>
          <w:color w:val="363435"/>
          <w:spacing w:val="-23"/>
          <w:w w:val="141"/>
          <w:position w:val="-6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6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2"/>
          <w:sz w:val="14"/>
          <w:szCs w:val="14"/>
          <w:u w:color="363435" w:val="single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2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25"/>
          <w:w w:val="100"/>
          <w:position w:val="2"/>
          <w:sz w:val="14"/>
          <w:szCs w:val="14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-25"/>
          <w:w w:val="100"/>
          <w:position w:val="2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25"/>
          <w:w w:val="100"/>
          <w:position w:val="2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-6"/>
          <w:sz w:val="20"/>
          <w:szCs w:val="20"/>
          <w:u w:color="363435" w:val="single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-6"/>
          <w:sz w:val="20"/>
          <w:szCs w:val="20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340" w:lineRule="exact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23"/>
          <w:w w:val="100"/>
          <w:position w:val="11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35"/>
          <w:w w:val="141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2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ind w:right="-62"/>
      </w:pP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23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6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340" w:lineRule="exact"/>
        <w:sectPr>
          <w:type w:val="continuous"/>
          <w:pgSz w:h="15560" w:w="11640"/>
          <w:pgMar w:bottom="280" w:left="760" w:right="1040" w:top="1080"/>
          <w:cols w:equalWidth="off" w:num="3">
            <w:col w:space="43" w:w="6268"/>
            <w:col w:space="9" w:w="364"/>
            <w:col w:w="3156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position w:val="-3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3"/>
          <w:sz w:val="14"/>
          <w:szCs w:val="14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4"/>
          <w:szCs w:val="14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00"/>
          <w:position w:val="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1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1"/>
          <w:sz w:val="20"/>
          <w:szCs w:val="20"/>
        </w:rPr>
        <w:t>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21"/>
          <w:w w:val="100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1"/>
          <w:sz w:val="20"/>
          <w:szCs w:val="20"/>
        </w:rPr>
        <w:t>(IX.41)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4" w:line="260" w:lineRule="atLeast"/>
        <w:ind w:firstLine="240" w:left="2991" w:right="69"/>
      </w:pP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irradianci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sz w:val="20"/>
          <w:szCs w:val="20"/>
        </w:rPr>
        <w:t>δ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obtien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tomand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ahor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cuadrad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complej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amplitud: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4" w:line="160" w:lineRule="exact"/>
      </w:pP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tabs>
          <w:tab w:pos="7920" w:val="left"/>
        </w:tabs>
        <w:jc w:val="left"/>
        <w:spacing w:line="180" w:lineRule="exact"/>
        <w:ind w:left="5988"/>
        <w:sectPr>
          <w:type w:val="continuous"/>
          <w:pgSz w:h="15560" w:w="11640"/>
          <w:pgMar w:bottom="280" w:left="760" w:right="1040" w:top="1080"/>
        </w:sectPr>
      </w:pPr>
      <w:r>
        <w:rPr>
          <w:rFonts w:ascii="Times New Roman" w:cs="Times New Roman" w:eastAsia="Times New Roman" w:hAnsi="Times New Roman"/>
          <w:i/>
          <w:color w:val="363435"/>
          <w:position w:val="-6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position w:val="-6"/>
          <w:sz w:val="20"/>
          <w:szCs w:val="20"/>
          <w:u w:color="363435" w:val="single"/>
        </w:rPr>
        <w:t>   </w:t>
      </w:r>
      <w:r>
        <w:rPr>
          <w:rFonts w:ascii="Times New Roman" w:cs="Times New Roman" w:eastAsia="Times New Roman" w:hAnsi="Times New Roman"/>
          <w:i/>
          <w:color w:val="363435"/>
          <w:spacing w:val="-21"/>
          <w:position w:val="-6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21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9"/>
          <w:position w:val="-6"/>
          <w:sz w:val="20"/>
          <w:szCs w:val="20"/>
          <w:u w:color="363435" w:val="single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9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9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position w:val="1"/>
          <w:sz w:val="14"/>
          <w:szCs w:val="14"/>
          <w:u w:color="363435" w:val="single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position w:val="1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25"/>
          <w:position w:val="1"/>
          <w:sz w:val="14"/>
          <w:szCs w:val="14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-25"/>
          <w:position w:val="1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25"/>
          <w:position w:val="1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-6"/>
          <w:sz w:val="20"/>
          <w:szCs w:val="20"/>
          <w:u w:color="363435" w:val="single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6"/>
          <w:sz w:val="20"/>
          <w:szCs w:val="20"/>
          <w:u w:color="363435" w:val="single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-6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-6"/>
          <w:sz w:val="20"/>
          <w:szCs w:val="20"/>
          <w:u w:color="363435" w:val="single"/>
        </w:rPr>
      </w:r>
      <w:r>
        <w:rPr>
          <w:rFonts w:ascii="Cambria" w:cs="Cambria" w:eastAsia="Cambria" w:hAnsi="Cambria"/>
          <w:color w:val="363435"/>
          <w:spacing w:val="0"/>
          <w:w w:val="141"/>
          <w:position w:val="-6"/>
          <w:sz w:val="20"/>
          <w:szCs w:val="20"/>
          <w:u w:color="363435" w:val="single"/>
        </w:rPr>
        <w:t>−</w:t>
      </w:r>
      <w:r>
        <w:rPr>
          <w:rFonts w:ascii="Cambria" w:cs="Cambria" w:eastAsia="Cambria" w:hAnsi="Cambria"/>
          <w:color w:val="363435"/>
          <w:spacing w:val="0"/>
          <w:w w:val="141"/>
          <w:position w:val="-6"/>
          <w:sz w:val="20"/>
          <w:szCs w:val="20"/>
          <w:u w:color="363435" w:val="single"/>
        </w:rPr>
      </w:r>
      <w:r>
        <w:rPr>
          <w:rFonts w:ascii="Cambria" w:cs="Cambria" w:eastAsia="Cambria" w:hAnsi="Cambria"/>
          <w:color w:val="363435"/>
          <w:spacing w:val="-27"/>
          <w:w w:val="151"/>
          <w:position w:val="-6"/>
          <w:sz w:val="20"/>
          <w:szCs w:val="20"/>
          <w:u w:color="363435" w:val="single"/>
        </w:rPr>
        <w:t> </w:t>
      </w:r>
      <w:r>
        <w:rPr>
          <w:rFonts w:ascii="Cambria" w:cs="Cambria" w:eastAsia="Cambria" w:hAnsi="Cambria"/>
          <w:color w:val="363435"/>
          <w:spacing w:val="-27"/>
          <w:w w:val="151"/>
          <w:position w:val="-6"/>
          <w:sz w:val="20"/>
          <w:szCs w:val="20"/>
          <w:u w:color="363435" w:val="single"/>
        </w:rPr>
      </w:r>
      <w:r>
        <w:rPr>
          <w:rFonts w:ascii="Cambria" w:cs="Cambria" w:eastAsia="Cambria" w:hAnsi="Cambria"/>
          <w:color w:val="363435"/>
          <w:spacing w:val="-27"/>
          <w:w w:val="151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6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14"/>
          <w:szCs w:val="14"/>
          <w:u w:color="363435" w:val="single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25"/>
          <w:w w:val="100"/>
          <w:position w:val="1"/>
          <w:sz w:val="14"/>
          <w:szCs w:val="14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-25"/>
          <w:w w:val="100"/>
          <w:position w:val="1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25"/>
          <w:w w:val="100"/>
          <w:position w:val="1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-6"/>
          <w:sz w:val="20"/>
          <w:szCs w:val="20"/>
          <w:u w:color="363435" w:val="single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12"/>
          <w:position w:val="-6"/>
          <w:sz w:val="20"/>
          <w:szCs w:val="20"/>
          <w:u w:color="363435" w:val="single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12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1"/>
          <w:w w:val="112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6"/>
          <w:sz w:val="20"/>
          <w:szCs w:val="20"/>
          <w:u w:color="363435" w:val="single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-6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-6"/>
          <w:sz w:val="20"/>
          <w:szCs w:val="20"/>
          <w:u w:color="363435" w:val="single"/>
        </w:rPr>
      </w:r>
      <w:r>
        <w:rPr>
          <w:rFonts w:ascii="Cambria" w:cs="Cambria" w:eastAsia="Cambria" w:hAnsi="Cambria"/>
          <w:color w:val="363435"/>
          <w:spacing w:val="0"/>
          <w:w w:val="141"/>
          <w:position w:val="-6"/>
          <w:sz w:val="20"/>
          <w:szCs w:val="20"/>
          <w:u w:color="363435" w:val="single"/>
        </w:rPr>
        <w:t>−</w:t>
      </w:r>
      <w:r>
        <w:rPr>
          <w:rFonts w:ascii="Cambria" w:cs="Cambria" w:eastAsia="Cambria" w:hAnsi="Cambria"/>
          <w:color w:val="363435"/>
          <w:spacing w:val="0"/>
          <w:w w:val="141"/>
          <w:position w:val="-6"/>
          <w:sz w:val="20"/>
          <w:szCs w:val="20"/>
          <w:u w:color="363435" w:val="single"/>
        </w:rPr>
      </w:r>
      <w:r>
        <w:rPr>
          <w:rFonts w:ascii="Cambria" w:cs="Cambria" w:eastAsia="Cambria" w:hAnsi="Cambria"/>
          <w:color w:val="363435"/>
          <w:spacing w:val="-27"/>
          <w:w w:val="151"/>
          <w:position w:val="-6"/>
          <w:sz w:val="20"/>
          <w:szCs w:val="20"/>
          <w:u w:color="363435" w:val="single"/>
        </w:rPr>
        <w:t> </w:t>
      </w:r>
      <w:r>
        <w:rPr>
          <w:rFonts w:ascii="Cambria" w:cs="Cambria" w:eastAsia="Cambria" w:hAnsi="Cambria"/>
          <w:color w:val="363435"/>
          <w:spacing w:val="-27"/>
          <w:w w:val="151"/>
          <w:position w:val="-6"/>
          <w:sz w:val="20"/>
          <w:szCs w:val="20"/>
          <w:u w:color="363435" w:val="single"/>
        </w:rPr>
      </w:r>
      <w:r>
        <w:rPr>
          <w:rFonts w:ascii="Cambria" w:cs="Cambria" w:eastAsia="Cambria" w:hAnsi="Cambria"/>
          <w:color w:val="363435"/>
          <w:spacing w:val="-27"/>
          <w:w w:val="151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6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6"/>
          <w:sz w:val="20"/>
          <w:szCs w:val="20"/>
          <w:u w:color="363435" w:val="single"/>
        </w:rPr>
      </w:r>
      <w:r>
        <w:rPr>
          <w:rFonts w:ascii="Cambria" w:cs="Cambria" w:eastAsia="Cambria" w:hAnsi="Cambria"/>
          <w:color w:val="363435"/>
          <w:spacing w:val="0"/>
          <w:w w:val="108"/>
          <w:position w:val="1"/>
          <w:sz w:val="14"/>
          <w:szCs w:val="14"/>
          <w:u w:color="363435" w:val="single"/>
        </w:rPr>
        <w:t>∗</w:t>
      </w:r>
      <w:r>
        <w:rPr>
          <w:rFonts w:ascii="Cambria" w:cs="Cambria" w:eastAsia="Cambria" w:hAnsi="Cambria"/>
          <w:color w:val="363435"/>
          <w:spacing w:val="0"/>
          <w:w w:val="108"/>
          <w:position w:val="1"/>
          <w:sz w:val="14"/>
          <w:szCs w:val="14"/>
          <w:u w:color="363435" w:val="single"/>
        </w:rPr>
      </w:r>
      <w:r>
        <w:rPr>
          <w:rFonts w:ascii="Cambria" w:cs="Cambria" w:eastAsia="Cambria" w:hAnsi="Cambria"/>
          <w:color w:val="363435"/>
          <w:spacing w:val="0"/>
          <w:w w:val="108"/>
          <w:position w:val="1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14"/>
          <w:szCs w:val="14"/>
          <w:u w:color="363435" w:val="single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25"/>
          <w:w w:val="100"/>
          <w:position w:val="1"/>
          <w:sz w:val="14"/>
          <w:szCs w:val="14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-25"/>
          <w:w w:val="100"/>
          <w:position w:val="1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25"/>
          <w:w w:val="100"/>
          <w:position w:val="1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-6"/>
          <w:sz w:val="20"/>
          <w:szCs w:val="20"/>
          <w:u w:color="363435" w:val="single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33"/>
          <w:position w:val="-6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  <w:tab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140" w:lineRule="exact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5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-19"/>
          <w:w w:val="100"/>
          <w:position w:val="-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5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position w:val="-5"/>
          <w:sz w:val="20"/>
          <w:szCs w:val="20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5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-5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-5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6"/>
          <w:w w:val="141"/>
          <w:position w:val="-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1"/>
          <w:w w:val="100"/>
          <w:position w:val="-5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-5"/>
          <w:sz w:val="20"/>
          <w:szCs w:val="20"/>
        </w:rPr>
        <w:t>E</w:t>
      </w:r>
      <w:r>
        <w:rPr>
          <w:rFonts w:ascii="Cambria" w:cs="Cambria" w:eastAsia="Cambria" w:hAnsi="Cambria"/>
          <w:color w:val="363435"/>
          <w:spacing w:val="0"/>
          <w:w w:val="100"/>
          <w:position w:val="3"/>
          <w:sz w:val="14"/>
          <w:szCs w:val="14"/>
        </w:rPr>
        <w:t>∗</w:t>
      </w:r>
      <w:r>
        <w:rPr>
          <w:rFonts w:ascii="Cambria" w:cs="Cambria" w:eastAsia="Cambria" w:hAnsi="Cambria"/>
          <w:color w:val="363435"/>
          <w:spacing w:val="0"/>
          <w:w w:val="100"/>
          <w:position w:val="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8"/>
          <w:w w:val="100"/>
          <w:position w:val="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-5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17"/>
          <w:w w:val="141"/>
          <w:position w:val="-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-19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9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4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line="20" w:lineRule="exact"/>
        <w:ind w:right="-51"/>
      </w:pPr>
      <w:r>
        <w:rPr>
          <w:rFonts w:ascii="Times New Roman" w:cs="Times New Roman" w:eastAsia="Times New Roman" w:hAnsi="Times New Roman"/>
          <w:i/>
          <w:color w:val="363435"/>
          <w:position w:val="-17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0"/>
          <w:position w:val="-17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1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1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31"/>
          <w:w w:val="100"/>
          <w:position w:val="-11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-11"/>
          <w:sz w:val="14"/>
          <w:szCs w:val="14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1"/>
          <w:sz w:val="14"/>
          <w:szCs w:val="14"/>
        </w:rPr>
        <w:t>δ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11"/>
          <w:szCs w:val="11"/>
        </w:rPr>
        <w:jc w:val="left"/>
        <w:spacing w:before="4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line="20" w:lineRule="exact"/>
        <w:ind w:right="-4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1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1"/>
          <w:sz w:val="14"/>
          <w:szCs w:val="14"/>
        </w:rPr>
        <w:t>    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1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-11"/>
          <w:sz w:val="14"/>
          <w:szCs w:val="14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1"/>
          <w:sz w:val="14"/>
          <w:szCs w:val="14"/>
        </w:rPr>
        <w:t>δ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40" w:lineRule="exact"/>
        <w:sectPr>
          <w:type w:val="continuous"/>
          <w:pgSz w:h="15560" w:w="11640"/>
          <w:pgMar w:bottom="280" w:left="760" w:right="1040" w:top="1080"/>
          <w:cols w:equalWidth="off" w:num="4">
            <w:col w:space="239" w:w="6162"/>
            <w:col w:space="673" w:w="382"/>
            <w:col w:space="113" w:w="393"/>
            <w:col w:w="1878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-5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-5"/>
          <w:sz w:val="20"/>
          <w:szCs w:val="20"/>
        </w:rPr>
        <w:t>               </w:t>
      </w:r>
      <w:r>
        <w:rPr>
          <w:rFonts w:ascii="Times New Roman" w:cs="Times New Roman" w:eastAsia="Times New Roman" w:hAnsi="Times New Roman"/>
          <w:i/>
          <w:color w:val="363435"/>
          <w:spacing w:val="33"/>
          <w:w w:val="132"/>
          <w:position w:val="-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20"/>
          <w:szCs w:val="20"/>
        </w:rPr>
        <w:t>(IX.42)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00" w:lineRule="exact"/>
        <w:ind w:left="6206"/>
      </w:pP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  </w:t>
      </w:r>
      <w:r>
        <w:rPr>
          <w:rFonts w:ascii="Cambria" w:cs="Cambria" w:eastAsia="Cambria" w:hAnsi="Cambria"/>
          <w:color w:val="363435"/>
          <w:spacing w:val="31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23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41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00"/>
          <w:position w:val="6"/>
          <w:sz w:val="14"/>
          <w:szCs w:val="14"/>
        </w:rPr>
        <w:t>∗</w:t>
      </w:r>
      <w:r>
        <w:rPr>
          <w:rFonts w:ascii="Cambria" w:cs="Cambria" w:eastAsia="Cambria" w:hAnsi="Cambria"/>
          <w:color w:val="363435"/>
          <w:spacing w:val="0"/>
          <w:w w:val="100"/>
          <w:position w:val="6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23"/>
          <w:w w:val="100"/>
          <w:position w:val="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5"/>
          <w:position w:val="0"/>
          <w:sz w:val="20"/>
          <w:szCs w:val="20"/>
        </w:rPr>
        <w:t>e</w:t>
      </w:r>
      <w:r>
        <w:rPr>
          <w:rFonts w:ascii="Cambria" w:cs="Cambria" w:eastAsia="Cambria" w:hAnsi="Cambria"/>
          <w:color w:val="363435"/>
          <w:spacing w:val="0"/>
          <w:w w:val="115"/>
          <w:position w:val="6"/>
          <w:sz w:val="14"/>
          <w:szCs w:val="14"/>
        </w:rPr>
        <w:t>−</w:t>
      </w:r>
      <w:r>
        <w:rPr>
          <w:rFonts w:ascii="Cambria" w:cs="Cambria" w:eastAsia="Cambria" w:hAnsi="Cambria"/>
          <w:color w:val="363435"/>
          <w:spacing w:val="0"/>
          <w:w w:val="115"/>
          <w:position w:val="6"/>
          <w:sz w:val="14"/>
          <w:szCs w:val="14"/>
        </w:rPr>
        <w:t>  </w:t>
      </w:r>
      <w:r>
        <w:rPr>
          <w:rFonts w:ascii="Cambria" w:cs="Cambria" w:eastAsia="Cambria" w:hAnsi="Cambria"/>
          <w:color w:val="363435"/>
          <w:spacing w:val="26"/>
          <w:w w:val="115"/>
          <w:position w:val="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5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3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4" w:line="260" w:lineRule="atLeast"/>
        <w:ind w:left="2991" w:right="7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hemo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supuest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películ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ref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ector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película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dieléctricas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cambi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baj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xió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sól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°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180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°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aquí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6" w:line="14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15"/>
          <w:szCs w:val="15"/>
        </w:rPr>
      </w:r>
    </w:p>
    <w:p>
      <w:pPr>
        <w:rPr>
          <w:sz w:val="19"/>
          <w:szCs w:val="19"/>
        </w:rPr>
        <w:jc w:val="left"/>
        <w:spacing w:before="5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0"/>
          <w:szCs w:val="20"/>
        </w:rPr>
        <w:jc w:val="right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sz w:val="20"/>
          <w:szCs w:val="20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2"/>
        <w:ind w:left="386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7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46" w:line="160" w:lineRule="exact"/>
        <w:ind w:left="219" w:right="-55"/>
      </w:pPr>
      <w:r>
        <w:pict>
          <v:group coordorigin="6548,49" coordsize="1695,0" style="position:absolute;margin-left:327.421pt;margin-top:2.42556pt;width:84.761pt;height:0pt;mso-position-horizontal-relative:page;mso-position-vertical-relative:paragraph;z-index:-5120">
            <v:shape coordorigin="6548,49" coordsize="1695,0" filled="f" path="m6548,49l8244,49e" strokecolor="#363435" stroked="t" strokeweight="0.559pt" style="position:absolute;left:6548;top:49;width:1695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position w:val="-6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color w:val="363435"/>
          <w:spacing w:val="-21"/>
          <w:position w:val="-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position w:val="-6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0"/>
          <w:position w:val="-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2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2"/>
          <w:sz w:val="14"/>
          <w:szCs w:val="14"/>
        </w:rPr>
        <w:t>                  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2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8" w:line="180" w:lineRule="exact"/>
      </w:pPr>
      <w:r>
        <w:br w:type="column"/>
      </w: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ectPr>
          <w:type w:val="continuous"/>
          <w:pgSz w:h="15560" w:w="11640"/>
          <w:pgMar w:bottom="280" w:left="760" w:right="1040" w:top="1080"/>
          <w:cols w:equalWidth="off" w:num="3">
            <w:col w:space="445" w:w="5710"/>
            <w:col w:space="58" w:w="1294"/>
            <w:col w:w="2333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(IX.43)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340" w:lineRule="exact"/>
      </w:pPr>
      <w:r>
        <w:pict>
          <v:shape filled="f" stroked="f" style="position:absolute;margin-left:345.793pt;margin-top:-1.69892pt;width:56.8759pt;height:7pt;mso-position-horizontal-relative:page;mso-position-vertical-relative:paragraph;z-index:-5118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4"/>
                      <w:szCs w:val="14"/>
                    </w:rPr>
                    <w:jc w:val="left"/>
                    <w:spacing w:line="140" w:lineRule="exact"/>
                    <w:ind w:right="-41"/>
                  </w:pPr>
                  <w:r>
                    <w:rPr>
                      <w:rFonts w:ascii="Times New Roman" w:cs="Times New Roman" w:eastAsia="Times New Roman" w:hAnsi="Times New Roman"/>
                      <w:color w:val="363435"/>
                      <w:sz w:val="14"/>
                      <w:szCs w:val="14"/>
                    </w:rPr>
                  </w:r>
                  <w:r>
                    <w:rPr>
                      <w:rFonts w:ascii="Times New Roman" w:cs="Times New Roman" w:eastAsia="Times New Roman" w:hAnsi="Times New Roman"/>
                      <w:color w:val="363435"/>
                      <w:sz w:val="14"/>
                      <w:szCs w:val="14"/>
                      <w:u w:color="363435" w:val="single"/>
                    </w:rPr>
                    <w:t>                    </w:t>
                  </w: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10"/>
                      <w:sz w:val="14"/>
                      <w:szCs w:val="14"/>
                      <w:u w:color="363435" w:val="single"/>
                    </w:rPr>
                    <w:t> </w:t>
                  </w: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10"/>
                      <w:sz w:val="14"/>
                      <w:szCs w:val="14"/>
                      <w:u w:color="363435" w:val="single"/>
                    </w:rPr>
                  </w: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10"/>
                      <w:sz w:val="14"/>
                      <w:szCs w:val="14"/>
                    </w:rPr>
                  </w: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sz w:val="14"/>
                      <w:szCs w:val="14"/>
                    </w:rPr>
                    <w:t>        </w:t>
                  </w: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8"/>
                      <w:sz w:val="14"/>
                      <w:szCs w:val="14"/>
                    </w:rPr>
                    <w:t> </w:t>
                  </w: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w w:val="100"/>
                      <w:sz w:val="14"/>
                      <w:szCs w:val="14"/>
                    </w:rPr>
                    <w:t>2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1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11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1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6"/>
          <w:w w:val="141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-3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60" w:lineRule="exact"/>
        <w:ind w:left="584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sen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60" w:lineRule="exact"/>
        <w:sectPr>
          <w:type w:val="continuous"/>
          <w:pgSz w:h="15560" w:w="11640"/>
          <w:pgMar w:bottom="280" w:left="760" w:right="1040" w:top="1080"/>
          <w:cols w:equalWidth="off" w:num="2">
            <w:col w:space="43" w:w="6331"/>
            <w:col w:w="3466"/>
          </w:cols>
        </w:sectPr>
      </w:pPr>
      <w:r>
        <w:rPr>
          <w:rFonts w:ascii="Cambria" w:cs="Cambria" w:eastAsia="Cambria" w:hAnsi="Cambria"/>
          <w:color w:val="363435"/>
          <w:spacing w:val="0"/>
          <w:w w:val="141"/>
          <w:position w:val="1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23"/>
          <w:w w:val="141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position w:val="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41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7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7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7"/>
          <w:sz w:val="14"/>
          <w:szCs w:val="14"/>
        </w:rPr>
        <w:t>            </w:t>
      </w:r>
      <w:r>
        <w:rPr>
          <w:rFonts w:ascii="Times New Roman" w:cs="Times New Roman" w:eastAsia="Times New Roman" w:hAnsi="Times New Roman"/>
          <w:color w:val="363435"/>
          <w:spacing w:val="22"/>
          <w:w w:val="100"/>
          <w:position w:val="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6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4" w:line="260" w:lineRule="atLeast"/>
        <w:ind w:firstLine="240" w:left="2991" w:right="71"/>
      </w:pP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función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llamad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funció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Air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depend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angosta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contrastada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mientra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mayo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coefi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xió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IX.29.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="24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6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1.0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5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line="200" w:lineRule="exac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0.8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8"/>
          <w:szCs w:val="28"/>
        </w:rPr>
        <w:jc w:val="left"/>
        <w:spacing w:before="5" w:line="280" w:lineRule="exact"/>
      </w:pPr>
      <w:r>
        <w:br w:type="column"/>
      </w: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ectPr>
          <w:type w:val="continuous"/>
          <w:pgSz w:h="15560" w:w="11640"/>
          <w:pgMar w:bottom="280" w:left="760" w:right="1040" w:top="1080"/>
          <w:cols w:equalWidth="off" w:num="2">
            <w:col w:space="3443" w:w="3489"/>
            <w:col w:w="2908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=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0.01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78" w:lineRule="auto"/>
        <w:ind w:hanging="201" w:left="897" w:right="-31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9.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9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ormación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función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Airy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perfi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" w:line="200" w:lineRule="exact"/>
        <w:ind w:left="247" w:right="-47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las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position w:val="-1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position w:val="-1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7" w:line="160" w:lineRule="exact"/>
      </w:pPr>
      <w:r>
        <w:br w:type="column"/>
      </w: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0.6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1" w:line="160" w:lineRule="exact"/>
      </w:pP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0.4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8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</w:pPr>
      <w:r>
        <w:pict>
          <v:shape filled="f" stroked="f" style="position:absolute;margin-left:186.808pt;margin-top:-58.6449pt;width:11.3886pt;height:68.51pt;mso-position-horizontal-relative:page;mso-position-vertical-relative:paragraph;z-index:-5117" type="#_x0000_t202">
            <v:textbox inset="0,0,0,0" style="layout-flow:vertical;mso-layout-flow-alt:bottom-to-top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  <w:jc w:val="left"/>
                    <w:spacing w:line="200" w:lineRule="exact"/>
                    <w:ind w:left="20" w:right="-28"/>
                  </w:pP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-6"/>
                      <w:w w:val="100"/>
                      <w:sz w:val="18"/>
                      <w:szCs w:val="18"/>
                    </w:rPr>
                    <w:t>T</w:t>
                  </w: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w w:val="100"/>
                      <w:sz w:val="18"/>
                      <w:szCs w:val="18"/>
                    </w:rPr>
                    <w:t>ransmitancia</w:t>
                  </w: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w w:val="100"/>
                      <w:sz w:val="18"/>
                      <w:szCs w:val="18"/>
                    </w:rPr>
                    <w:t> </w:t>
                  </w:r>
                  <w:r>
                    <w:rPr>
                      <w:rFonts w:ascii="Times New Roman" w:cs="Times New Roman" w:eastAsia="Times New Roman" w:hAnsi="Times New Roman"/>
                      <w:i/>
                      <w:color w:val="363435"/>
                      <w:spacing w:val="4"/>
                      <w:w w:val="100"/>
                      <w:sz w:val="18"/>
                      <w:szCs w:val="18"/>
                    </w:rPr>
                    <w:t>I</w:t>
                  </w: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w w:val="100"/>
                      <w:sz w:val="18"/>
                      <w:szCs w:val="18"/>
                    </w:rPr>
                    <w:t>(</w:t>
                  </w:r>
                  <w:r>
                    <w:rPr>
                      <w:rFonts w:ascii="Times New Roman" w:cs="Times New Roman" w:eastAsia="Times New Roman" w:hAnsi="Times New Roman"/>
                      <w:i/>
                      <w:color w:val="363435"/>
                      <w:spacing w:val="0"/>
                      <w:w w:val="100"/>
                      <w:sz w:val="18"/>
                      <w:szCs w:val="18"/>
                    </w:rPr>
                    <w:t>δ</w:t>
                  </w: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w w:val="100"/>
                      <w:sz w:val="18"/>
                      <w:szCs w:val="18"/>
                    </w:rPr>
                    <w:t>)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0.2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5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right="-4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π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                     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10"/>
          <w:sz w:val="18"/>
          <w:szCs w:val="18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0"/>
          <w:sz w:val="18"/>
          <w:szCs w:val="18"/>
        </w:rPr>
        <w:t>π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</w:pPr>
      <w:r>
        <w:pict>
          <v:group coordorigin="4323,-892" coordsize="6097,1845" style="position:absolute;margin-left:216.154pt;margin-top:-44.6167pt;width:304.829pt;height:92.2675pt;mso-position-horizontal-relative:page;mso-position-vertical-relative:paragraph;z-index:-5119">
            <v:shape coordorigin="6724,-835" coordsize="0,0" filled="f" path="m6724,-835l6724,-835e" strokecolor="#363435" stroked="t" strokeweight="0.396pt" style="position:absolute;left:6724;top:-835;width:0;height:0">
              <v:path arrowok="t"/>
            </v:shape>
            <v:shape coordorigin="6724,-836" coordsize="1,1" filled="f" path="m6724,-835l6725,-836e" strokecolor="#363435" stroked="t" strokeweight="0.396pt" style="position:absolute;left:6724;top:-836;width:1;height:1">
              <v:path arrowok="t"/>
            </v:shape>
            <v:shape coordorigin="4328,-887" coordsize="6087,1829" filled="f" path="m10415,942l10357,942,10163,941,9738,935,9507,915,9429,893,9391,871,9357,839,9326,795,9310,748,9302,710,9297,688,9291,664,9289,656,9273,553,9257,377,9253,316,9249,254,9245,193,9242,131,9239,70,9236,8,9234,-54,9231,-115,9229,-177,9227,-239,9225,-300,9223,-362,9221,-423,9219,-485,9216,-547,9214,-608,9211,-670,9208,-731,9204,-793,9201,-855,9199,-877,9197,-887,9196,-877,9194,-855,9190,-793,9187,-732,9184,-670,9181,-608,9178,-547,9176,-485,9174,-423,9172,-362,9170,-300,9167,-239,9165,-177,9163,-115,9161,-54,9159,8,9156,70,9153,131,9150,193,9146,254,9142,316,9137,377,9122,553,9105,656,9099,681,9094,703,9077,775,9042,834,8965,893,8888,915,8656,935,8231,941,8038,942,7922,942,7729,941,7304,935,7072,915,6995,893,6937,854,6892,795,6871,730,6867,710,6862,688,6857,664,6855,656,6838,553,6823,377,6818,316,6814,254,6810,193,6807,131,6804,70,6802,8,6799,-54,6797,-115,6795,-177,6793,-239,6791,-300,6789,-362,6786,-424,6784,-485,6782,-547,6779,-608,6776,-670,6773,-732,6770,-793,6766,-855,6764,-877,6763,-887,6761,-877,6759,-855,6756,-793,6752,-732,6749,-670,6746,-608,6744,-547,6741,-485,6739,-423,6737,-362,6735,-300,6733,-239,6731,-177,6729,-115,6726,-54,6724,8,6721,70,6718,131,6715,193,6711,254,6707,316,6703,377,6687,553,6671,656,6665,681,6660,703,6642,775,6607,834,6531,893,6454,915,6222,935,5797,941,5603,942,5487,942,5294,941,4869,935,4637,915,4560,893,4483,832,4444,755,4428,694,4405,564,4398,492,4392,420,4387,349,4382,277,4377,205,4373,134,4370,62,4366,-10,4363,-81,4360,-153,4357,-225,4354,-296,4351,-368,4348,-440,4346,-511,4343,-583,4340,-655,4337,-727,4334,-799,4330,-871,4329,-882,4328,-887e" strokecolor="#363435" stroked="t" strokeweight="0.495pt" style="position:absolute;left:4328;top:-887;width:6087;height:1829">
              <v:path arrowok="t"/>
            </v:shape>
            <v:shape coordorigin="4328,-887" coordsize="6087,1813" filled="f" path="m10415,926l10357,926,10125,923,9970,918,9816,907,9738,898,9661,884,9584,862,9545,844,9507,821,9468,787,9429,739,9391,664,9352,543,9337,474,9324,405,9313,335,9303,265,9294,194,9286,122,9280,50,9274,-22,9268,-94,9263,-166,9259,-239,9254,-311,9249,-384,9244,-456,9239,-528,9232,-600,9226,-672,9218,-743,9209,-813,9198,-884,9197,-887,9196,-884,9186,-813,9177,-743,9169,-672,9162,-600,9156,-528,9151,-456,9146,-384,9141,-311,9136,-239,9131,-166,9126,-94,9121,-22,9115,50,9108,122,9101,194,9092,265,9082,335,9071,405,9058,474,9043,543,9004,664,8965,739,8927,787,8850,844,8734,884,8656,898,8579,907,8424,918,8270,923,8038,926,7980,926,7922,926,7690,923,7536,918,7381,907,7304,898,7226,884,7149,862,7072,821,6995,739,6956,664,6917,543,6903,474,6890,405,6878,335,6868,265,6859,194,6852,122,6845,50,6839,-22,6834,-94,6829,-167,6824,-239,6819,-312,6815,-384,6809,-456,6804,-528,6798,-600,6791,-672,6783,-743,6774,-813,6764,-884,6763,-887,6762,-884,6751,-813,6742,-743,6734,-672,6728,-600,6721,-528,6716,-456,6711,-384,6706,-312,6701,-239,6697,-166,6692,-94,6686,-22,6680,50,6674,122,6666,194,6657,265,6647,335,6636,405,6623,474,6608,543,6569,664,6531,739,6492,787,6437,832,6365,866,6306,883,6244,895,6184,903,5990,918,5835,923,5747,924,5658,925,5569,926,5480,926,5435,926,5346,925,5257,923,5168,920,5079,916,4990,911,4869,898,4792,884,4714,862,4657,834,4607,796,4567,750,4537,698,4512,642,4492,582,4461,451,4444,342,4429,226,4417,110,4407,-6,4398,-122,4390,-238,4386,-296,4382,-354,4378,-412,4374,-470,4369,-528,4364,-586,4359,-644,4353,-702,4347,-760,4340,-818,4335,-856,4332,-875,4328,-887e" strokecolor="#363435" stroked="t" strokeweight="0.495pt" style="position:absolute;left:4328;top:-887;width:6087;height:1813">
              <v:path arrowok="t"/>
            </v:shape>
            <v:shape coordorigin="4328,-887" coordsize="6087,1691" filled="f" path="m10415,802l10357,802,10303,800,10247,796,10191,791,10135,784,10079,775,10023,763,9969,749,9916,732,9864,711,9816,686,9738,634,9661,560,9622,511,9584,451,9545,377,9507,287,9468,177,9429,42,9391,-120,9375,-190,9360,-261,9346,-333,9333,-406,9326,-442,9319,-478,9313,-514,9306,-551,9298,-587,9291,-622,9283,-658,9275,-694,9266,-729,9257,-763,9248,-798,9238,-832,9217,-869,9197,-887,9178,-869,9157,-832,9138,-770,9120,-695,9081,-506,9043,-306,9004,-120,8965,42,8945,114,8923,188,8898,261,8870,333,8837,402,8800,469,8734,560,8656,634,8579,686,8489,728,8380,761,8319,774,8255,784,8188,793,8120,798,8050,802,7980,803,7910,802,7840,798,7772,793,7705,784,7641,774,7581,761,7471,728,7381,686,7304,634,7226,560,7188,511,7149,451,7111,377,7072,287,7033,177,6995,42,6956,-120,6940,-190,6925,-261,6912,-333,6898,-406,6891,-442,6885,-478,6878,-514,6871,-551,6864,-587,6856,-623,6848,-658,6840,-694,6832,-729,6823,-763,6813,-798,6803,-832,6782,-869,6763,-887,6743,-869,6722,-832,6704,-770,6685,-695,6647,-506,6608,-306,6569,-120,6531,42,6511,114,6489,188,6464,261,6435,333,6403,402,6365,469,6299,560,6222,634,6144,686,6055,728,5945,761,5884,774,5820,784,5754,793,5685,798,5616,802,5545,803,5475,802,5406,798,5337,793,5271,784,5207,774,5146,761,5036,728,4946,686,4869,634,4792,560,4753,511,4712,447,4677,379,4646,309,4618,237,4594,163,4573,90,4521,-120,4483,-306,4477,-331,4472,-356,4467,-382,4461,-408,4456,-435,4452,-462,4447,-489,4442,-517,4437,-545,4432,-572,4426,-600,4421,-628,4415,-656,4409,-683,4403,-710,4397,-736,4390,-762,4383,-788,4375,-812,4367,-836,4344,-873,4328,-887e" strokecolor="#363435" stroked="t" strokeweight="0.495pt" style="position:absolute;left:4328;top:-887;width:6087;height:1691">
              <v:path arrowok="t"/>
            </v:shape>
            <v:shape coordorigin="4328,-887" coordsize="6087,1173" filled="f" path="m10415,286l10357,284,10317,280,10279,273,10241,265,10204,255,10169,243,10134,230,10100,214,10068,197,10036,179,10005,159,9975,138,9945,115,9917,91,9889,66,9862,39,9836,11,9810,-17,9786,-47,9762,-77,9738,-109,9700,-164,9661,-224,9622,-288,9584,-355,9545,-426,9507,-498,9468,-570,9429,-641,9391,-707,9352,-767,9313,-817,9275,-855,9236,-879,9197,-887,9159,-879,9120,-855,9081,-817,9061,-791,9042,-764,9023,-736,9005,-707,8987,-678,8970,-649,8952,-618,8936,-588,8919,-557,8902,-526,8886,-495,8870,-464,8853,-433,8837,-402,8820,-372,8804,-341,8787,-311,8769,-281,8752,-252,8734,-224,8695,-164,8656,-109,8633,-77,8609,-47,8584,-17,8559,11,8533,39,8506,66,8478,91,8449,115,8420,138,8390,159,8359,179,8327,197,8294,214,8261,230,8226,243,8190,255,8154,265,8116,273,8078,280,8038,284,7999,286,7980,286,7961,286,7922,284,7886,280,7851,275,7816,268,7783,259,7750,249,7718,237,7687,224,7656,209,7626,194,7597,176,7568,158,7541,138,7514,117,7487,95,7461,72,7436,48,7412,23,7388,-3,7365,-30,7342,-58,7304,-109,7265,-164,7244,-195,7224,-227,7204,-260,7184,-292,7165,-326,7147,-359,7128,-393,7110,-427,7092,-461,7074,-496,7056,-530,7038,-563,7019,-597,7001,-630,6982,-663,6962,-695,6942,-727,6922,-758,6901,-788,6879,-817,6840,-855,6801,-879,6763,-887,6724,-879,6685,-855,6647,-817,6627,-791,6607,-764,6589,-736,6570,-707,6552,-678,6535,-649,6518,-618,6501,-588,6484,-557,6468,-526,6451,-495,6435,-464,6419,-433,6402,-402,6386,-372,6369,-341,6352,-311,6335,-281,6317,-252,6299,-224,6260,-164,6222,-109,6198,-77,6174,-47,6150,-17,6124,11,6098,39,6071,66,6043,91,6015,115,5985,138,5955,159,5924,179,5892,197,5860,214,5826,230,5791,243,5756,255,5719,265,5682,273,5643,280,5603,284,5565,286,5545,286,5526,286,5487,284,5451,280,5416,275,5382,268,5348,259,5315,249,5283,237,5252,224,5221,209,5191,194,5162,176,5134,158,5106,138,5079,117,5053,95,5027,72,5002,48,4977,23,4953,-3,4930,-30,4908,-58,4869,-109,4830,-164,4809,-195,4789,-227,4769,-260,4750,-292,4731,-326,4712,-359,4694,-393,4676,-427,4657,-461,4639,-496,4621,-530,4603,-563,4585,-597,4566,-630,4547,-663,4528,-695,4508,-727,4487,-758,4466,-788,4444,-817,4405,-855,4367,-879,4328,-887e" strokecolor="#363435" stroked="t" strokeweight="0.495pt" style="position:absolute;left:4328;top:-887;width:6087;height:1173">
              <v:path arrowok="t"/>
            </v:shape>
            <v:shape coordorigin="4328,-887" coordsize="0,1836" filled="f" path="m4328,-887l4328,949e" strokecolor="#363435" stroked="t" strokeweight="0.396pt" style="position:absolute;left:4328;top:-887;width:0;height:1836">
              <v:path arrowok="t"/>
            </v:shape>
            <v:shape coordorigin="10415,-887" coordsize="0,1836" filled="f" path="m10415,949l10415,-887e" strokecolor="#363435" stroked="t" strokeweight="0.396pt" style="position:absolute;left:10415;top:-887;width:0;height:1836">
              <v:path arrowok="t"/>
            </v:shape>
            <v:shape coordorigin="4328,949" coordsize="6087,0" filled="f" path="m4328,949l10415,949e" strokecolor="#363435" stroked="t" strokeweight="0.396pt" style="position:absolute;left:4328;top:949;width:6087;height:0">
              <v:path arrowok="t"/>
            </v:shape>
            <v:shape coordorigin="4328,-887" coordsize="6087,0" filled="f" path="m4328,-887l10415,-887e" strokecolor="#363435" stroked="t" strokeweight="0.396pt" style="position:absolute;left:4328;top:-887;width:6087;height:0">
              <v:path arrowok="t"/>
            </v:shape>
            <v:shape coordorigin="4328,582" coordsize="128,0" filled="f" path="m4328,582l4456,582e" strokecolor="#363435" stroked="t" strokeweight="0.396pt" style="position:absolute;left:4328;top:582;width:128;height:0">
              <v:path arrowok="t"/>
            </v:shape>
            <v:shape coordorigin="4328,214" coordsize="128,0" filled="f" path="m4328,214l4456,214e" strokecolor="#363435" stroked="t" strokeweight="0.396pt" style="position:absolute;left:4328;top:214;width:128;height:0">
              <v:path arrowok="t"/>
            </v:shape>
            <v:shape coordorigin="4328,-153" coordsize="128,0" filled="f" path="m4328,-153l4456,-153e" strokecolor="#363435" stroked="t" strokeweight="0.396pt" style="position:absolute;left:4328;top:-153;width:128;height:0">
              <v:path arrowok="t"/>
            </v:shape>
            <v:shape coordorigin="4328,-520" coordsize="128,0" filled="f" path="m4328,-520l4456,-520e" strokecolor="#363435" stroked="t" strokeweight="0.396pt" style="position:absolute;left:4328;top:-520;width:128;height:0">
              <v:path arrowok="t"/>
            </v:shape>
            <v:shape coordorigin="6763,-887" coordsize="0,148" filled="f" path="m6763,-887l6763,-739e" strokecolor="#363435" stroked="t" strokeweight="0.396pt" style="position:absolute;left:6763;top:-887;width:0;height:148">
              <v:path arrowok="t"/>
            </v:shape>
            <v:shape coordorigin="9197,-887" coordsize="0,148" filled="f" path="m9197,-887l9197,-739e" strokecolor="#363435" stroked="t" strokeweight="0.396pt" style="position:absolute;left:9197;top:-887;width:0;height:148">
              <v:path arrowok="t"/>
            </v:shape>
            <v:shape coordorigin="4328,949" coordsize="1217,0" filled="f" path="m4328,949l5545,949e" strokecolor="#363435" stroked="t" strokeweight="0.396pt" style="position:absolute;left:4328;top:949;width:1217;height:0">
              <v:path arrowok="t"/>
            </v:shape>
            <v:shape coordorigin="5545,831" coordsize="0,118" filled="f" path="m5545,949l5545,831e" strokecolor="#363435" stroked="t" strokeweight="0.396pt" style="position:absolute;left:5545;top:831;width:0;height:118">
              <v:path arrowok="t"/>
            </v:shape>
            <v:shape coordorigin="7980,-887" coordsize="0,148" filled="f" path="m7980,-887l7980,-739e" strokecolor="#363435" stroked="t" strokeweight="0.396pt" style="position:absolute;left:7980;top:-887;width:0;height:148">
              <v:path arrowok="t"/>
            </v:shape>
            <v:shape coordorigin="6763,831" coordsize="0,118" filled="f" path="m6763,831l6763,949e" strokecolor="#363435" stroked="t" strokeweight="0.396pt" style="position:absolute;left:6763;top:831;width:0;height:118">
              <v:path arrowok="t"/>
            </v:shape>
            <v:shape coordorigin="5545,-885" coordsize="0,146" filled="f" path="m5545,-739l5545,-885e" strokecolor="#363435" stroked="t" strokeweight="0.396pt" style="position:absolute;left:5545;top:-885;width:0;height:146">
              <v:path arrowok="t"/>
            </v:shape>
            <v:shape coordorigin="7980,831" coordsize="0,118" filled="f" path="m7980,831l7980,949e" strokecolor="#363435" stroked="t" strokeweight="0.396pt" style="position:absolute;left:7980;top:831;width:0;height:118">
              <v:path arrowok="t"/>
            </v:shape>
            <v:shape coordorigin="9197,831" coordsize="0,118" filled="f" path="m9197,831l9197,949e" strokecolor="#363435" stroked="t" strokeweight="0.396pt" style="position:absolute;left:9197;top:831;width:0;height:118">
              <v:path arrowok="t"/>
            </v:shape>
            <v:shape coordorigin="10254,-520" coordsize="161,0" filled="f" path="m10254,-520l10415,-520e" strokecolor="#363435" stroked="t" strokeweight="0.396pt" style="position:absolute;left:10254;top:-520;width:161;height:0">
              <v:path arrowok="t"/>
            </v:shape>
            <v:shape coordorigin="10254,-153" coordsize="161,0" filled="f" path="m10254,-153l10415,-153e" strokecolor="#363435" stroked="t" strokeweight="0.396pt" style="position:absolute;left:10254;top:-153;width:161;height:0">
              <v:path arrowok="t"/>
            </v:shape>
            <v:shape coordorigin="10254,214" coordsize="161,0" filled="f" path="m10254,214l10415,214e" strokecolor="#363435" stroked="t" strokeweight="0.396pt" style="position:absolute;left:10254;top:214;width:161;height:0">
              <v:path arrowok="t"/>
            </v:shape>
            <v:shape coordorigin="10254,582" coordsize="161,0" filled="f" path="m10254,582l10415,582e" strokecolor="#363435" stroked="t" strokeweight="0.396pt" style="position:absolute;left:10254;top:582;width:161;height:0">
              <v:path arrowok="t"/>
            </v:shape>
            <v:shape coordorigin="4328,-887" coordsize="6087,405" filled="f" path="m4328,-887l4382,-884,4437,-876,4490,-863,4544,-845,4598,-824,4653,-800,4708,-774,4763,-745,4820,-716,4877,-685,4936,-655,4996,-626,5057,-597,5121,-571,5186,-547,5253,-526,5322,-509,5394,-496,5468,-488,5545,-485,5619,-488,5691,-496,5761,-509,5829,-526,5896,-547,5960,-571,6024,-597,6086,-626,6147,-655,6206,-685,6265,-716,6323,-745,6380,-774,6436,-800,6491,-824,6546,-845,6601,-863,6655,-876,6709,-884,6763,-887,6823,-883,6882,-873,6940,-859,6996,-842,7052,-821,7107,-797,7161,-772,7216,-744,7270,-716,7326,-687,7382,-658,7439,-629,7498,-602,7558,-576,7621,-552,7686,-531,7753,-513,7824,-499,7897,-490,7974,-485,8052,-488,8126,-497,8197,-510,8266,-528,8333,-549,8397,-573,8459,-599,8520,-627,8579,-657,8637,-687,8694,-717,8750,-746,8806,-774,8861,-800,8916,-824,8971,-845,9027,-862,9083,-876,9140,-884,9197,-887,9253,-884,9309,-876,9366,-862,9422,-844,9479,-822,9536,-797,9594,-769,9652,-740,9711,-709,9771,-678,9831,-648,9892,-618,9953,-589,10016,-562,10080,-539,10144,-518,10210,-502,10277,-490,10345,-483,10415,-483e" strokecolor="#363435" stroked="t" strokeweight="0.495pt" style="position:absolute;left:4328;top:-887;width:6087;height:405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=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0.04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10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63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=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0.5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0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207"/>
        <w:sectPr>
          <w:type w:val="continuous"/>
          <w:pgSz w:h="15560" w:w="11640"/>
          <w:pgMar w:bottom="280" w:left="760" w:right="1040" w:top="1080"/>
          <w:cols w:equalWidth="off" w:num="4">
            <w:col w:space="511" w:w="2752"/>
            <w:col w:space="1118" w:w="350"/>
            <w:col w:space="812" w:w="1371"/>
            <w:col w:w="2926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3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π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                    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4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π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                   </w:t>
      </w:r>
      <w:r>
        <w:rPr>
          <w:rFonts w:ascii="Times New Roman" w:cs="Times New Roman" w:eastAsia="Times New Roman" w:hAnsi="Times New Roman"/>
          <w:i/>
          <w:color w:val="363435"/>
          <w:spacing w:val="1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10"/>
          <w:sz w:val="18"/>
          <w:szCs w:val="18"/>
        </w:rPr>
        <w:t>5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0"/>
          <w:sz w:val="18"/>
          <w:szCs w:val="18"/>
        </w:rPr>
        <w:t>π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26" w:line="200" w:lineRule="exact"/>
        <w:ind w:left="162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position w:val="-1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abry-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position w:val="-1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position w:val="-1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ot.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               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ase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radianes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δ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8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5"/>
        <w:ind w:left="299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IX.9.1.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i/>
          <w:color w:val="363435"/>
          <w:spacing w:val="3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poder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3"/>
          <w:sz w:val="20"/>
          <w:szCs w:val="20"/>
        </w:rPr>
        <w:t>resolutor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99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costumbre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5872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3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(IX.44)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="24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4"/>
          <w:szCs w:val="24"/>
        </w:rPr>
      </w:r>
    </w:p>
    <w:p>
      <w:pPr>
        <w:rPr>
          <w:sz w:val="17"/>
          <w:szCs w:val="17"/>
        </w:rPr>
        <w:jc w:val="left"/>
        <w:spacing w:before="5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11" w:right="-6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256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/>
        <w:ind w:left="240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lado,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obtener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IX.30,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963"/>
        <w:sectPr>
          <w:type w:val="continuous"/>
          <w:pgSz w:h="15560" w:w="11640"/>
          <w:pgMar w:bottom="280" w:left="760" w:right="1040" w:top="1080"/>
          <w:cols w:equalWidth="off" w:num="2">
            <w:col w:space="2449" w:w="542"/>
            <w:col w:w="6849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8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3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19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9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i/>
          <w:color w:val="363435"/>
          <w:spacing w:val="14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3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1"/>
          <w:w w:val="100"/>
          <w:position w:val="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41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41"/>
          <w:position w:val="-3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i/>
          <w:color w:val="363435"/>
          <w:spacing w:val="19"/>
          <w:w w:val="112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9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8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(IX.45)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71" w:line="260" w:lineRule="exact"/>
        <w:ind w:left="3424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8"/>
          <w:szCs w:val="18"/>
        </w:rPr>
        <w:t>                                  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21"/>
          <w:w w:val="100"/>
          <w:position w:val="-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4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position w:val="4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4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4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4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4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4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position w:val="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8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36" w:line="200" w:lineRule="exact"/>
        <w:ind w:left="3905" w:right="5729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9" w:line="180" w:lineRule="exact"/>
      </w:pP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  <w:ind w:left="2839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B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1" w:line="120" w:lineRule="exact"/>
      </w:pPr>
      <w:r>
        <w:rPr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ind w:left="3922" w:right="5722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center"/>
        <w:spacing w:line="100" w:lineRule="exact"/>
        <w:ind w:left="3710" w:right="6000"/>
      </w:pPr>
      <w:r>
        <w:pict>
          <v:shape filled="f" stroked="f" style="position:absolute;margin-left:227.936pt;margin-top:-4.39248pt;width:3.96pt;height:9pt;mso-position-horizontal-relative:page;mso-position-vertical-relative:paragraph;z-index:-5114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  <w:jc w:val="left"/>
                    <w:spacing w:line="160" w:lineRule="exact"/>
                    <w:ind w:right="-47"/>
                  </w:pPr>
                  <w:r>
                    <w:rPr>
                      <w:rFonts w:ascii="Times New Roman" w:cs="Times New Roman" w:eastAsia="Times New Roman" w:hAnsi="Times New Roman"/>
                      <w:i/>
                      <w:color w:val="363435"/>
                      <w:spacing w:val="0"/>
                      <w:w w:val="100"/>
                      <w:sz w:val="18"/>
                      <w:szCs w:val="18"/>
                    </w:rPr>
                    <w:t>θ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line="220" w:lineRule="exact"/>
        <w:ind w:left="250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2"/>
          <w:sz w:val="18"/>
          <w:szCs w:val="18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5"/>
          <w:szCs w:val="15"/>
        </w:rPr>
        <w:jc w:val="left"/>
        <w:spacing w:before="9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  <w:sectPr>
          <w:pgSz w:h="15560" w:w="11640"/>
          <w:pgMar w:bottom="280" w:left="900" w:right="900" w:top="920"/>
        </w:sectPr>
      </w:pPr>
      <w:r>
        <w:rPr>
          <w:sz w:val="20"/>
          <w:szCs w:val="20"/>
        </w:rPr>
      </w:r>
    </w:p>
    <w:p>
      <w:pPr>
        <w:rPr>
          <w:sz w:val="16"/>
          <w:szCs w:val="16"/>
        </w:rPr>
        <w:jc w:val="left"/>
        <w:spacing w:before="7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ind w:left="2759" w:right="-51"/>
      </w:pP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                </w:t>
      </w:r>
      <w:r>
        <w:rPr>
          <w:rFonts w:ascii="Times New Roman" w:cs="Times New Roman" w:eastAsia="Times New Roman" w:hAnsi="Times New Roman"/>
          <w:color w:val="363435"/>
          <w:spacing w:val="25"/>
          <w:w w:val="100"/>
          <w:position w:val="-4"/>
          <w:sz w:val="11"/>
          <w:szCs w:val="11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0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                 </w:t>
      </w:r>
      <w:r>
        <w:rPr>
          <w:rFonts w:ascii="Times New Roman" w:cs="Times New Roman" w:eastAsia="Times New Roman" w:hAnsi="Times New Roman"/>
          <w:color w:val="363435"/>
          <w:spacing w:val="17"/>
          <w:w w:val="100"/>
          <w:position w:val="-4"/>
          <w:sz w:val="11"/>
          <w:szCs w:val="11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0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7" w:line="278" w:lineRule="auto"/>
        <w:ind w:right="107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IX.3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0.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Dife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camino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óptico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" w:line="200" w:lineRule="exact"/>
        <w:sectPr>
          <w:type w:val="continuous"/>
          <w:pgSz w:h="15560" w:w="11640"/>
          <w:pgMar w:bottom="280" w:left="900" w:right="900" w:top="1080"/>
          <w:cols w:equalWidth="off" w:num="2">
            <w:col w:space="2870" w:w="4200"/>
            <w:col w:w="2770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position w:val="-1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abry-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position w:val="-1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position w:val="-1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ot.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 w:line="220" w:lineRule="exact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cual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demostrar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a: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="24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4"/>
          <w:szCs w:val="24"/>
        </w:rPr>
      </w:r>
    </w:p>
    <w:p>
      <w:pPr>
        <w:rPr>
          <w:sz w:val="16"/>
          <w:szCs w:val="16"/>
        </w:rPr>
        <w:jc w:val="left"/>
        <w:spacing w:before="8" w:line="160" w:lineRule="exact"/>
      </w:pP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3"/>
          <w:szCs w:val="13"/>
        </w:rPr>
        <w:tabs>
          <w:tab w:pos="620" w:val="left"/>
        </w:tabs>
        <w:jc w:val="center"/>
        <w:spacing w:before="36" w:line="220" w:lineRule="exact"/>
        <w:ind w:left="167" w:right="170"/>
      </w:pPr>
      <w:r>
        <w:br w:type="column"/>
      </w:r>
      <w:r>
        <w:rPr>
          <w:rFonts w:ascii="Times New Roman" w:cs="Times New Roman" w:eastAsia="Times New Roman" w:hAnsi="Times New Roman"/>
          <w:color w:val="363435"/>
          <w:position w:val="2"/>
          <w:sz w:val="18"/>
          <w:szCs w:val="18"/>
        </w:rPr>
      </w:r>
      <w:r>
        <w:rPr>
          <w:rFonts w:ascii="Times New Roman" w:cs="Times New Roman" w:eastAsia="Times New Roman" w:hAnsi="Times New Roman"/>
          <w:color w:val="363435"/>
          <w:spacing w:val="19"/>
          <w:position w:val="2"/>
          <w:sz w:val="18"/>
          <w:szCs w:val="18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19"/>
          <w:position w:val="2"/>
          <w:sz w:val="18"/>
          <w:szCs w:val="18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position w:val="2"/>
          <w:sz w:val="18"/>
          <w:szCs w:val="18"/>
          <w:u w:color="363435" w:val="single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position w:val="2"/>
          <w:sz w:val="18"/>
          <w:szCs w:val="18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position w:val="2"/>
          <w:sz w:val="18"/>
          <w:szCs w:val="18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position w:val="2"/>
          <w:sz w:val="18"/>
          <w:szCs w:val="18"/>
          <w:u w:color="363435" w:val="single"/>
        </w:rPr>
        <w:t>dn</w:t>
      </w:r>
      <w:r>
        <w:rPr>
          <w:rFonts w:ascii="Times New Roman" w:cs="Times New Roman" w:eastAsia="Times New Roman" w:hAnsi="Times New Roman"/>
          <w:i/>
          <w:color w:val="363435"/>
          <w:spacing w:val="0"/>
          <w:position w:val="2"/>
          <w:sz w:val="18"/>
          <w:szCs w:val="18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position w:val="2"/>
          <w:sz w:val="18"/>
          <w:szCs w:val="18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4"/>
          <w:position w:val="-3"/>
          <w:sz w:val="13"/>
          <w:szCs w:val="13"/>
          <w:u w:color="363435" w:val="single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4"/>
          <w:position w:val="-3"/>
          <w:sz w:val="13"/>
          <w:szCs w:val="13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4"/>
          <w:position w:val="-3"/>
          <w:sz w:val="13"/>
          <w:szCs w:val="13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3"/>
          <w:szCs w:val="13"/>
          <w:u w:color="363435" w:val="single"/>
        </w:rPr>
        <w:tab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3"/>
          <w:szCs w:val="13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3"/>
          <w:szCs w:val="13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line="260" w:lineRule="exact"/>
        <w:ind w:left="-40" w:right="-40"/>
      </w:pPr>
      <w:r>
        <w:rPr>
          <w:rFonts w:ascii="Cambria" w:cs="Cambria" w:eastAsia="Cambria" w:hAnsi="Cambria"/>
          <w:color w:val="363435"/>
          <w:spacing w:val="0"/>
          <w:w w:val="141"/>
          <w:position w:val="13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9"/>
          <w:w w:val="141"/>
          <w:position w:val="1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2"/>
          <w:sz w:val="18"/>
          <w:szCs w:val="18"/>
        </w:rPr>
        <w:t>cos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position w:val="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2"/>
          <w:sz w:val="18"/>
          <w:szCs w:val="18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3"/>
          <w:szCs w:val="13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-3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position w:val="13"/>
          <w:sz w:val="20"/>
          <w:szCs w:val="20"/>
        </w:rPr>
        <w:t>−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8" w:line="160" w:lineRule="exact"/>
      </w:pPr>
      <w:r>
        <w:br w:type="column"/>
      </w: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ind w:right="-56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16"/>
          <w:szCs w:val="16"/>
        </w:rPr>
        <w:jc w:val="left"/>
        <w:spacing w:before="8" w:line="160" w:lineRule="exact"/>
      </w:pPr>
      <w:r>
        <w:br w:type="column"/>
      </w: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ind w:right="-56"/>
      </w:pPr>
      <w:r>
        <w:rPr>
          <w:rFonts w:ascii="Times New Roman" w:cs="Times New Roman" w:eastAsia="Times New Roman" w:hAnsi="Times New Roman"/>
          <w:color w:val="363435"/>
          <w:sz w:val="20"/>
          <w:szCs w:val="20"/>
        </w:rPr>
        <w:t>tan</w:t>
      </w:r>
      <w:r>
        <w:rPr>
          <w:rFonts w:ascii="Times New Roman" w:cs="Times New Roman" w:eastAsia="Times New Roman" w:hAnsi="Times New Roman"/>
          <w:color w:val="363435"/>
          <w:spacing w:val="-2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16"/>
          <w:szCs w:val="16"/>
        </w:rPr>
        <w:jc w:val="left"/>
        <w:spacing w:before="8" w:line="160" w:lineRule="exact"/>
      </w:pPr>
      <w:r>
        <w:br w:type="column"/>
      </w: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ectPr>
          <w:type w:val="continuous"/>
          <w:pgSz w:h="15560" w:w="11640"/>
          <w:pgMar w:bottom="280" w:left="900" w:right="900" w:top="1080"/>
          <w:cols w:equalWidth="off" w:num="5">
            <w:col w:space="53" w:w="2484"/>
            <w:col w:space="50" w:w="870"/>
            <w:col w:space="50" w:w="370"/>
            <w:col w:space="50" w:w="428"/>
            <w:col w:w="5485"/>
          </w:cols>
        </w:sectPr>
      </w:pPr>
      <w:r>
        <w:rPr>
          <w:rFonts w:ascii="Times New Roman" w:cs="Times New Roman" w:eastAsia="Times New Roman" w:hAnsi="Times New Roman"/>
          <w:color w:val="363435"/>
          <w:sz w:val="20"/>
          <w:szCs w:val="20"/>
        </w:rPr>
        <w:t>sen</w:t>
      </w:r>
      <w:r>
        <w:rPr>
          <w:rFonts w:ascii="Times New Roman" w:cs="Times New Roman" w:eastAsia="Times New Roman" w:hAnsi="Times New Roman"/>
          <w:color w:val="363435"/>
          <w:spacing w:val="-2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93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93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-7"/>
          <w:w w:val="93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                        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(IX.46)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="24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/>
        <w:ind w:left="109" w:right="-5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obtiene: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922" w:w="1748"/>
            <w:col w:w="7170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-19"/>
          <w:w w:val="13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cos</w:t>
      </w:r>
      <w:r>
        <w:rPr>
          <w:rFonts w:ascii="Times New Roman" w:cs="Times New Roman" w:eastAsia="Times New Roman" w:hAnsi="Times New Roman"/>
          <w:color w:val="363435"/>
          <w:spacing w:val="-2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                                    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(IX.47)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 w:line="271" w:lineRule="auto"/>
        <w:ind w:firstLine="240" w:left="109" w:right="295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máximos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posiciones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tales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δ/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3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-19"/>
          <w:w w:val="13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0,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δ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máx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máximo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954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δ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máx</w:t>
      </w:r>
      <w:r>
        <w:rPr>
          <w:rFonts w:ascii="Times New Roman" w:cs="Times New Roman" w:eastAsia="Times New Roman" w:hAnsi="Times New Roman"/>
          <w:color w:val="363435"/>
          <w:spacing w:val="22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11"/>
          <w:w w:val="100"/>
          <w:position w:val="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position w:val="0"/>
          <w:sz w:val="20"/>
          <w:szCs w:val="20"/>
        </w:rPr>
        <w:t>π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(IX.48)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71" w:lineRule="auto"/>
        <w:ind w:left="109" w:right="2955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entero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llamad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orde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máximos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217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máx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position w:val="0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-19"/>
          <w:w w:val="138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dn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cos</w:t>
      </w:r>
      <w:r>
        <w:rPr>
          <w:rFonts w:ascii="Times New Roman" w:cs="Times New Roman" w:eastAsia="Times New Roman" w:hAnsi="Times New Roman"/>
          <w:color w:val="363435"/>
          <w:spacing w:val="-2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máx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20"/>
          <w:position w:val="0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0"/>
          <w:w w:val="12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2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position w:val="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position w:val="0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color w:val="363435"/>
          <w:spacing w:val="0"/>
          <w:w w:val="12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20"/>
          <w:position w:val="0"/>
          <w:sz w:val="20"/>
          <w:szCs w:val="20"/>
        </w:rPr>
        <w:t>                      </w:t>
      </w:r>
      <w:r>
        <w:rPr>
          <w:rFonts w:ascii="Times New Roman" w:cs="Times New Roman" w:eastAsia="Times New Roman" w:hAnsi="Times New Roman"/>
          <w:color w:val="363435"/>
          <w:spacing w:val="49"/>
          <w:w w:val="12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(IX.49)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60" w:lineRule="exact"/>
        <w:ind w:left="349"/>
        <w:sectPr>
          <w:type w:val="continuous"/>
          <w:pgSz w:h="15560" w:w="11640"/>
          <w:pgMar w:bottom="280" w:left="900" w:right="900" w:top="1080"/>
        </w:sectPr>
      </w:pPr>
      <w:r>
        <w:rPr>
          <w:rFonts w:ascii="Times New Roman" w:cs="Times New Roman" w:eastAsia="Times New Roman" w:hAnsi="Times New Roman"/>
          <w:i/>
          <w:color w:val="363435"/>
          <w:position w:val="3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position w:val="-3"/>
          <w:sz w:val="14"/>
          <w:szCs w:val="14"/>
        </w:rPr>
        <w:t>máx</w:t>
      </w:r>
      <w:r>
        <w:rPr>
          <w:rFonts w:ascii="Times New Roman" w:cs="Times New Roman" w:eastAsia="Times New Roman" w:hAnsi="Times New Roman"/>
          <w:i/>
          <w:color w:val="363435"/>
          <w:w w:val="169"/>
          <w:position w:val="3"/>
          <w:sz w:val="20"/>
          <w:szCs w:val="20"/>
        </w:rPr>
        <w:t>/</w:t>
      </w:r>
      <w:r>
        <w:rPr>
          <w:rFonts w:ascii="Times New Roman" w:cs="Times New Roman" w:eastAsia="Times New Roman" w:hAnsi="Times New Roman"/>
          <w:color w:val="363435"/>
          <w:w w:val="100"/>
          <w:position w:val="3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3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alor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20"/>
          <w:szCs w:val="20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4"/>
          <w:szCs w:val="14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8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3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tal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3"/>
          <w:sz w:val="20"/>
          <w:szCs w:val="20"/>
        </w:rPr>
        <w:t>que: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="160" w:lineRule="exact"/>
      </w:pP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right"/>
        <w:spacing w:line="300" w:lineRule="exact"/>
        <w:ind w:right="25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8"/>
          <w:sz w:val="20"/>
          <w:szCs w:val="20"/>
        </w:rPr>
        <w:t>sen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44"/>
          <w:w w:val="100"/>
          <w:position w:val="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6"/>
          <w:sz w:val="20"/>
          <w:szCs w:val="20"/>
          <w:u w:color="363435" w:val="single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4"/>
          <w:szCs w:val="14"/>
          <w:u w:color="363435" w:val="single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3"/>
          <w:sz w:val="14"/>
          <w:szCs w:val="14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Cambria" w:cs="Cambria" w:eastAsia="Cambria" w:hAnsi="Cambria"/>
          <w:sz w:val="20"/>
          <w:szCs w:val="20"/>
        </w:rPr>
        <w:jc w:val="right"/>
        <w:spacing w:line="200" w:lineRule="exac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4"/>
          <w:sz w:val="20"/>
          <w:szCs w:val="20"/>
        </w:rPr>
        <w:t>=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5" w:line="160" w:lineRule="exact"/>
      </w:pPr>
      <w:r>
        <w:br w:type="column"/>
      </w: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line="200" w:lineRule="exact"/>
      </w:pPr>
      <w:r>
        <w:rPr>
          <w:rFonts w:ascii="Times New Roman" w:cs="Times New Roman" w:eastAsia="Times New Roman" w:hAnsi="Times New Roman"/>
          <w:color w:val="363435"/>
          <w:position w:val="-3"/>
          <w:sz w:val="20"/>
          <w:szCs w:val="20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  <w:u w:color="363435" w:val="single"/>
        </w:rPr>
        <w:t>1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-3"/>
          <w:sz w:val="20"/>
          <w:szCs w:val="20"/>
          <w:u w:color="363435" w:val="single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-3"/>
          <w:sz w:val="20"/>
          <w:szCs w:val="20"/>
          <w:u w:color="363435" w:val="single"/>
        </w:rPr>
        <w:t>−</w:t>
      </w:r>
      <w:r>
        <w:rPr>
          <w:rFonts w:ascii="Cambria" w:cs="Cambria" w:eastAsia="Cambria" w:hAnsi="Cambria"/>
          <w:color w:val="363435"/>
          <w:spacing w:val="-23"/>
          <w:w w:val="141"/>
          <w:position w:val="-3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20"/>
          <w:szCs w:val="20"/>
          <w:u w:color="363435" w:val="single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3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3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3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3"/>
          <w:sz w:val="20"/>
          <w:szCs w:val="20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4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300" w:lineRule="exact"/>
        <w:ind w:left="145"/>
        <w:sectPr>
          <w:type w:val="continuous"/>
          <w:pgSz w:h="15560" w:w="11640"/>
          <w:pgMar w:bottom="280" w:left="900" w:right="900" w:top="1080"/>
          <w:cols w:equalWidth="off" w:num="2">
            <w:col w:space="78" w:w="3487"/>
            <w:col w:w="6275"/>
          </w:cols>
        </w:sectPr>
      </w:pPr>
      <w:r>
        <w:rPr>
          <w:rFonts w:ascii="Times New Roman" w:cs="Times New Roman" w:eastAsia="Times New Roman" w:hAnsi="Times New Roman"/>
          <w:color w:val="363435"/>
          <w:position w:val="-2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-21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20"/>
          <w:szCs w:val="20"/>
        </w:rPr>
        <w:t>  </w:t>
      </w:r>
      <w:r>
        <w:rPr>
          <w:rFonts w:ascii="Times New Roman" w:cs="Times New Roman" w:eastAsia="Times New Roman" w:hAnsi="Times New Roman"/>
          <w:i/>
          <w:color w:val="363435"/>
          <w:spacing w:val="39"/>
          <w:w w:val="100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12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12"/>
          <w:sz w:val="20"/>
          <w:szCs w:val="20"/>
        </w:rPr>
        <w:t>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32"/>
          <w:position w:val="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2"/>
          <w:sz w:val="20"/>
          <w:szCs w:val="20"/>
        </w:rPr>
        <w:t>(IX.50)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ancho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línea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72"/>
          <w:sz w:val="20"/>
          <w:szCs w:val="20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-36"/>
          <w:w w:val="17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695"/>
      </w:pPr>
      <w:r>
        <w:rPr>
          <w:rFonts w:ascii="Times New Roman" w:cs="Times New Roman" w:eastAsia="Times New Roman" w:hAnsi="Times New Roman"/>
          <w:i/>
          <w:color w:val="363435"/>
          <w:w w:val="32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4"/>
          <w:szCs w:val="14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34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δ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má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-3"/>
          <w:sz w:val="14"/>
          <w:szCs w:val="14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4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(IX.51)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="22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/>
        <w:ind w:left="34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Consideremos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ahora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xpresión: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line="160" w:lineRule="exact"/>
        <w:ind w:left="1624" w:right="-64"/>
      </w:pPr>
      <w:r>
        <w:rPr>
          <w:rFonts w:ascii="Times New Roman" w:cs="Times New Roman" w:eastAsia="Times New Roman" w:hAnsi="Times New Roman"/>
          <w:color w:val="363435"/>
          <w:w w:val="270"/>
          <w:position w:val="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7"/>
          <w:w w:val="100"/>
          <w:position w:val="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27"/>
          <w:w w:val="92"/>
          <w:position w:val="-6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-6"/>
          <w:sz w:val="20"/>
          <w:szCs w:val="20"/>
          <w:u w:color="363435" w:val="single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8"/>
          <w:sz w:val="14"/>
          <w:szCs w:val="14"/>
          <w:u w:color="363435" w:val="single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26"/>
          <w:w w:val="100"/>
          <w:position w:val="-8"/>
          <w:sz w:val="14"/>
          <w:szCs w:val="14"/>
          <w:u w:color="363435" w:val="single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-6"/>
          <w:sz w:val="20"/>
          <w:szCs w:val="20"/>
          <w:u w:color="363435" w:val="single"/>
        </w:rPr>
        <w:t>−</w:t>
      </w:r>
      <w:r>
        <w:rPr>
          <w:rFonts w:ascii="Cambria" w:cs="Cambria" w:eastAsia="Cambria" w:hAnsi="Cambria"/>
          <w:color w:val="363435"/>
          <w:spacing w:val="-19"/>
          <w:w w:val="141"/>
          <w:position w:val="-6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8"/>
          <w:sz w:val="14"/>
          <w:szCs w:val="14"/>
          <w:u w:color="363435" w:val="single"/>
        </w:rPr>
        <w:t>máx</w:t>
      </w:r>
      <w:r>
        <w:rPr>
          <w:rFonts w:ascii="Times New Roman" w:cs="Times New Roman" w:eastAsia="Times New Roman" w:hAnsi="Times New Roman"/>
          <w:color w:val="363435"/>
          <w:spacing w:val="-15"/>
          <w:w w:val="100"/>
          <w:position w:val="-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8"/>
          <w:sz w:val="20"/>
          <w:szCs w:val="20"/>
        </w:rPr>
        <w:t>             </w:t>
      </w:r>
      <w:r>
        <w:rPr>
          <w:rFonts w:ascii="Times New Roman" w:cs="Times New Roman" w:eastAsia="Times New Roman" w:hAnsi="Times New Roman"/>
          <w:color w:val="363435"/>
          <w:spacing w:val="28"/>
          <w:w w:val="100"/>
          <w:position w:val="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8"/>
          <w:w w:val="100"/>
          <w:position w:val="-6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-6"/>
          <w:sz w:val="20"/>
          <w:szCs w:val="20"/>
          <w:u w:color="363435" w:val="single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8"/>
          <w:sz w:val="14"/>
          <w:szCs w:val="14"/>
          <w:u w:color="363435" w:val="single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8"/>
          <w:sz w:val="14"/>
          <w:szCs w:val="14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14"/>
          <w:szCs w:val="14"/>
        </w:rPr>
        <w:jc w:val="left"/>
        <w:spacing w:before="3" w:line="140" w:lineRule="exact"/>
      </w:pPr>
      <w:r>
        <w:br w:type="column"/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line="160" w:lineRule="exact"/>
        <w:ind w:right="-51"/>
      </w:pPr>
      <w:r>
        <w:rPr>
          <w:rFonts w:ascii="Times New Roman" w:cs="Times New Roman" w:eastAsia="Times New Roman" w:hAnsi="Times New Roman"/>
          <w:i/>
          <w:color w:val="363435"/>
          <w:w w:val="92"/>
          <w:position w:val="-5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5"/>
          <w:sz w:val="20"/>
          <w:szCs w:val="20"/>
          <w:u w:color="363435" w:val="single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5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5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8"/>
          <w:sz w:val="14"/>
          <w:szCs w:val="14"/>
          <w:u w:color="363435" w:val="single"/>
        </w:rPr>
        <w:t>máx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8"/>
          <w:sz w:val="14"/>
          <w:szCs w:val="14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14"/>
          <w:szCs w:val="14"/>
        </w:rPr>
        <w:jc w:val="left"/>
        <w:spacing w:before="3" w:line="140" w:lineRule="exact"/>
      </w:pPr>
      <w:r>
        <w:br w:type="column"/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line="160" w:lineRule="exact"/>
        <w:sectPr>
          <w:type w:val="continuous"/>
          <w:pgSz w:h="15560" w:w="11640"/>
          <w:pgMar w:bottom="280" w:left="900" w:right="900" w:top="1080"/>
          <w:cols w:equalWidth="off" w:num="3">
            <w:col w:space="403" w:w="3380"/>
            <w:col w:space="599" w:w="327"/>
            <w:col w:w="5131"/>
          </w:cols>
        </w:sectPr>
      </w:pPr>
      <w:r>
        <w:rPr>
          <w:rFonts w:ascii="Times New Roman" w:cs="Times New Roman" w:eastAsia="Times New Roman" w:hAnsi="Times New Roman"/>
          <w:i/>
          <w:color w:val="363435"/>
          <w:w w:val="92"/>
          <w:position w:val="-5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-5"/>
          <w:sz w:val="20"/>
          <w:szCs w:val="20"/>
          <w:u w:color="363435" w:val="single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-5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-5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8"/>
          <w:sz w:val="14"/>
          <w:szCs w:val="14"/>
          <w:u w:color="363435" w:val="single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8"/>
          <w:sz w:val="14"/>
          <w:szCs w:val="14"/>
        </w:rPr>
        <w:t>          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position w:val="-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position w:val="-5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5"/>
          <w:sz w:val="20"/>
          <w:szCs w:val="20"/>
          <w:u w:color="363435" w:val="single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5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5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8"/>
          <w:sz w:val="14"/>
          <w:szCs w:val="14"/>
          <w:u w:color="363435" w:val="single"/>
        </w:rPr>
        <w:t>máx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8"/>
          <w:sz w:val="14"/>
          <w:szCs w:val="14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200" w:lineRule="exac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340" w:lineRule="exact"/>
        <w:ind w:right="-71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         </w:t>
      </w:r>
      <w:r>
        <w:rPr>
          <w:rFonts w:ascii="Times New Roman" w:cs="Times New Roman" w:eastAsia="Times New Roman" w:hAnsi="Times New Roman"/>
          <w:color w:val="363435"/>
          <w:spacing w:val="27"/>
          <w:w w:val="100"/>
          <w:position w:val="-3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1"/>
          <w:sz w:val="20"/>
          <w:szCs w:val="20"/>
        </w:rPr>
        <w:t>sen</w:t>
      </w:r>
      <w:r>
        <w:rPr>
          <w:rFonts w:ascii="Times New Roman" w:cs="Times New Roman" w:eastAsia="Times New Roman" w:hAnsi="Times New Roman"/>
          <w:color w:val="363435"/>
          <w:spacing w:val="30"/>
          <w:w w:val="100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60" w:lineRule="exact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20"/>
          <w:szCs w:val="20"/>
        </w:rPr>
        <w:t>cos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160" w:lineRule="exac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340" w:lineRule="exact"/>
        <w:ind w:right="-71"/>
      </w:pPr>
      <w:r>
        <w:br w:type="column"/>
      </w:r>
      <w:r>
        <w:rPr>
          <w:rFonts w:ascii="Cambria" w:cs="Cambria" w:eastAsia="Cambria" w:hAnsi="Cambria"/>
          <w:color w:val="363435"/>
          <w:spacing w:val="0"/>
          <w:w w:val="141"/>
          <w:position w:val="11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18"/>
          <w:w w:val="141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1"/>
          <w:sz w:val="20"/>
          <w:szCs w:val="20"/>
        </w:rPr>
        <w:t>cos</w:t>
      </w:r>
      <w:r>
        <w:rPr>
          <w:rFonts w:ascii="Times New Roman" w:cs="Times New Roman" w:eastAsia="Times New Roman" w:hAnsi="Times New Roman"/>
          <w:color w:val="363435"/>
          <w:spacing w:val="30"/>
          <w:w w:val="100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00" w:lineRule="exact"/>
        <w:ind w:right="-50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60" w:lineRule="exact"/>
        <w:ind w:left="242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-2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-2"/>
          <w:sz w:val="20"/>
          <w:szCs w:val="20"/>
        </w:rPr>
        <w:t>       </w:t>
      </w:r>
      <w:r>
        <w:rPr>
          <w:rFonts w:ascii="Times New Roman" w:cs="Times New Roman" w:eastAsia="Times New Roman" w:hAnsi="Times New Roman"/>
          <w:i/>
          <w:color w:val="363435"/>
          <w:spacing w:val="45"/>
          <w:w w:val="132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20"/>
          <w:szCs w:val="20"/>
        </w:rPr>
        <w:t>(IX.52)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60" w:lineRule="exact"/>
        <w:sectPr>
          <w:type w:val="continuous"/>
          <w:pgSz w:h="15560" w:w="11640"/>
          <w:pgMar w:bottom="280" w:left="900" w:right="900" w:top="1080"/>
          <w:cols w:equalWidth="off" w:num="6">
            <w:col w:space="537" w:w="1560"/>
            <w:col w:space="80" w:w="1284"/>
            <w:col w:space="185" w:w="541"/>
            <w:col w:space="80" w:w="646"/>
            <w:col w:space="174" w:w="267"/>
            <w:col w:w="4486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4" w:line="260" w:lineRule="atLeast"/>
        <w:ind w:left="109" w:right="2955"/>
        <w:sectPr>
          <w:type w:val="continuous"/>
          <w:pgSz w:h="15560" w:w="11640"/>
          <w:pgMar w:bottom="280" w:left="900" w:right="900" w:top="1080"/>
        </w:sectPr>
      </w:pP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podemo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tien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coseno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primer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término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término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cero,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desaparece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término.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tanto,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aquí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ecuaciones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IX.50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IX.51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obtenemos: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="260" w:lineRule="exact"/>
      </w:pPr>
      <w:r>
        <w:pict>
          <v:group coordorigin="2380,921" coordsize="3979,3056" style="position:absolute;margin-left:118.986pt;margin-top:46.0375pt;width:198.965pt;height:152.794pt;mso-position-horizontal-relative:page;mso-position-vertical-relative:page;z-index:-5115">
            <v:shape coordorigin="4813,1041" coordsize="0,2927" filled="f" path="m4813,1041l4813,3968e" strokecolor="#363435" stroked="t" strokeweight="0.2pt" style="position:absolute;left:4813;top:1041;width:0;height:2927">
              <v:path arrowok="t"/>
            </v:shape>
            <v:shape coordorigin="4812,1041" coordsize="0,2927" filled="f" path="m4812,1041l4812,3968e" strokecolor="#363435" stroked="t" strokeweight="0.846pt" style="position:absolute;left:4812;top:1041;width:0;height:2927">
              <v:path arrowok="t"/>
            </v:shape>
            <v:shape coordorigin="4793,2421" coordsize="38,37" filled="f" path="m4793,2440l4793,2450,4802,2459,4813,2459,4823,2459,4832,2450,4832,2440,4832,2430,4823,2421,4813,2421,4802,2421,4793,2430,4793,2440xe" strokecolor="#363435" stroked="t" strokeweight="2.121pt" style="position:absolute;left:4793;top:2421;width:38;height:37">
              <v:path arrowok="t"/>
            </v:shape>
            <v:shape coordorigin="3926,1041" coordsize="0,2927" filled="f" path="m3926,1041l3926,3968e" strokecolor="#363435" stroked="t" strokeweight="0.846pt" style="position:absolute;left:3926;top:1041;width:0;height:2927">
              <v:path arrowok="t"/>
            </v:shape>
            <v:shape coordorigin="2387,2712" coordsize="1539,968" filled="f" path="m2387,3680l3926,2712e" strokecolor="#363435" stroked="t" strokeweight="0.75pt" style="position:absolute;left:2387;top:2712;width:1539;height:968">
              <v:path arrowok="t"/>
            </v:shape>
            <v:shape coordorigin="3907,2693" coordsize="38,37" filled="f" path="m3907,2712l3907,2722,3916,2730,3926,2730,3937,2730,3945,2722,3945,2712,3945,2701,3937,2693,3926,2693,3916,2693,3907,2701,3907,2712xe" strokecolor="#363435" stroked="t" strokeweight="2.121pt" style="position:absolute;left:3907;top:2693;width:38;height:37">
              <v:path arrowok="t"/>
            </v:shape>
            <v:shape coordorigin="3926,2440" coordsize="886,272" filled="f" path="m3926,2712l4812,2440e" strokecolor="#363435" stroked="t" strokeweight="0.75pt" style="position:absolute;left:3926;top:2440;width:886;height:272">
              <v:path arrowok="t"/>
            </v:shape>
            <v:shape coordorigin="4812,1471" coordsize="1539,968" filled="f" path="m4812,2440l6352,1471e" strokecolor="#363435" stroked="t" strokeweight="0.75pt" style="position:absolute;left:4812;top:1471;width:1539;height:968">
              <v:path arrowok="t"/>
            </v:shape>
            <v:shape coordorigin="3926,2168" coordsize="886,272" filled="f" path="m3926,2168l4812,2440e" strokecolor="#363435" stroked="t" strokeweight="0.75pt" style="position:absolute;left:3926;top:2168;width:886;height:272">
              <v:path arrowok="t"/>
            </v:shape>
            <v:shape coordorigin="3926,1897" coordsize="886,272" filled="f" path="m3926,2168l4812,1897e" strokecolor="#363435" stroked="t" strokeweight="0.75pt" style="position:absolute;left:3926;top:1897;width:886;height:272">
              <v:path arrowok="t"/>
            </v:shape>
            <v:shape coordorigin="4812,928" coordsize="1539,968" filled="f" path="m4812,1897l6352,928e" strokecolor="#363435" stroked="t" strokeweight="0.75pt" style="position:absolute;left:4812;top:928;width:1539;height:968">
              <v:path arrowok="t"/>
            </v:shape>
            <v:shape coordorigin="4813,1897" coordsize="254,383" filled="f" path="m4813,1897l5067,2280e" strokecolor="#363435" stroked="t" strokeweight="0.4pt" style="position:absolute;left:4813;top:1897;width:254;height:383">
              <v:path arrowok="t"/>
            </v:shape>
            <v:shape coordorigin="4813,1897" coordsize="254,383" filled="f" path="m4813,1897l5067,2280e" strokecolor="#363435" stroked="t" strokeweight="0.75pt" style="position:absolute;left:4813;top:1897;width:254;height:383">
              <v:path arrowok="t"/>
            </v:shape>
            <v:shape coordorigin="2941,2712" coordsize="1762,0" filled="f" path="m2941,2712l4703,2712e" strokecolor="#363435" stroked="t" strokeweight="0.4pt" style="position:absolute;left:2941;top:2712;width:1762;height:0">
              <v:path arrowok="t"/>
            </v:shape>
            <v:shape coordorigin="4308,2782" coordsize="80,198" filled="f" path="m4308,2981l4319,2964,4330,2946,4340,2929,4349,2911,4357,2892,4364,2873,4371,2854,4377,2835,4382,2816,4386,2796,4388,2782e" strokecolor="#363435" stroked="t" strokeweight="0.4pt" style="position:absolute;left:4308;top:2782;width:80;height:198">
              <v:path arrowok="t"/>
            </v:shape>
            <v:shape coordorigin="4363,2712" coordsize="46,88" fillcolor="#363435" filled="t" path="m4409,2800l4394,2712,4363,2796,4409,2800xe" stroked="f" style="position:absolute;left:4363;top:2712;width:46;height:88">
              <v:path arrowok="t"/>
              <v:fill/>
            </v:shape>
            <v:shape coordorigin="3426,2469" coordsize="63,171" filled="f" path="m3489,2469l3478,2487,3469,2505,3460,2523,3453,2542,3446,2561,3439,2580,3434,2599,3430,2619,3426,2638,3426,2641e" strokecolor="#363435" stroked="t" strokeweight="0.4pt" style="position:absolute;left:3426;top:2469;width:63;height:171">
              <v:path arrowok="t"/>
            </v:shape>
            <v:shape coordorigin="3405,2623" coordsize="46,89" fillcolor="#363435" filled="t" path="m3405,2623l3420,2712,3452,2627,3405,2623xe" stroked="f" style="position:absolute;left:3405;top:2623;width:46;height:89">
              <v:path arrowok="t"/>
              <v:fill/>
            </v:shape>
            <v:shape coordorigin="4236,2362" coordsize="111,146" filled="f" path="m4347,2509l4338,2491,4328,2473,4317,2456,4306,2440,4294,2424,4281,2408,4268,2393,4254,2379,4239,2365,4236,2362e" strokecolor="#363435" stroked="t" strokeweight="0.4pt" style="position:absolute;left:4236;top:2362;width:111;height:146">
              <v:path arrowok="t"/>
            </v:shape>
            <v:shape coordorigin="4318,2486" coordsize="55,89" fillcolor="#363435" filled="t" path="m4361,2486l4318,2503,4373,2575,4361,2486xe" stroked="f" style="position:absolute;left:4318;top:2486;width:55;height:89">
              <v:path arrowok="t"/>
              <v:fill/>
            </v:shape>
            <v:shape coordorigin="3549,3032" coordsize="166,115" filled="f" path="m3549,3032l3563,3047,3577,3060,3592,3073,3608,3086,3624,3098,3641,3109,3658,3119,3676,3129,3694,3138,3713,3146,3715,3147e" strokecolor="#363435" stroked="t" strokeweight="0.4pt" style="position:absolute;left:3549;top:3032;width:166;height:115">
              <v:path arrowok="t"/>
            </v:shape>
            <v:shape coordorigin="3504,2977" coordsize="73,82" fillcolor="#363435" filled="t" path="m3541,3059l3577,3029,3504,2977,3541,3059xe" stroked="f" style="position:absolute;left:3504;top:2977;width:73;height:82">
              <v:path arrowok="t"/>
              <v:fill/>
            </v:shape>
            <v:shape coordorigin="3907,2150" coordsize="38,37" filled="f" path="m3907,2168l3907,2179,3916,2187,3926,2187,3937,2187,3945,2179,3945,2168,3945,2158,3937,2150,3926,2150,3916,2150,3907,2158,3907,2168xe" strokecolor="#363435" stroked="t" strokeweight="2.121pt" style="position:absolute;left:3907;top:2150;width:38;height:37">
              <v:path arrowok="t"/>
            </v:shape>
            <v:shape coordorigin="4793,1878" coordsize="38,37" filled="f" path="m4793,1897l4793,1907,4802,1915,4813,1915,4823,1915,4832,1907,4832,1897,4832,1886,4823,1878,4813,1878,4802,1878,4793,1886,4793,1897xe" strokecolor="#363435" stroked="t" strokeweight="2.121pt" style="position:absolute;left:4793;top:1878;width:38;height:37">
              <v:path arrowok="t"/>
            </v:shape>
            <v:shape coordorigin="5047,2261" coordsize="38,37" filled="f" path="m5047,2280l5047,2290,5056,2299,5067,2299,5077,2299,5086,2290,5086,2280,5086,2270,5077,2261,5067,2261,5056,2261,5047,2270,5047,2280xe" strokecolor="#363435" stroked="t" strokeweight="2.121pt" style="position:absolute;left:5047;top:2261;width:38;height:37">
              <v:path arrowok="t"/>
            </v:shape>
            <v:shape coordorigin="4015,1325" coordsize="709,0" filled="f" path="m4015,1325l4724,1325e" strokecolor="#363435" stroked="t" strokeweight="0.5pt" style="position:absolute;left:4015;top:1325;width:709;height:0">
              <v:path arrowok="t"/>
            </v:shape>
            <v:shape coordorigin="3926,1295" coordsize="108,58" fillcolor="#363435" filled="t" path="m4035,1354l4035,1295,3926,1325,4035,1354xe" stroked="f" style="position:absolute;left:3926;top:1295;width:108;height:58">
              <v:path arrowok="t"/>
              <v:fill/>
            </v:shape>
            <v:shape coordorigin="4704,1295" coordsize="108,58" fillcolor="#363435" filled="t" path="m4704,1354l4813,1325,4704,1295,4704,1354xe" stroked="f" style="position:absolute;left:4704;top:1295;width:108;height:58">
              <v:path arrowok="t"/>
              <v:fill/>
            </v:shape>
            <w10:wrap type="none"/>
          </v:group>
        </w:pict>
      </w:r>
      <w:r>
        <w:pict>
          <v:group coordorigin="7969,926" coordsize="2640,0" style="position:absolute;margin-left:398.469pt;margin-top:46.3245pt;width:132pt;height:0pt;mso-position-horizontal-relative:page;mso-position-vertical-relative:page;z-index:-5116">
            <v:shape coordorigin="7969,926" coordsize="2640,0" filled="f" path="m7969,926l10609,926e" strokecolor="#363435" stroked="t" strokeweight="0.5pt" style="position:absolute;left:7969;top:926;width:2640;height:0">
              <v:path arrowok="t"/>
            </v:shape>
            <w10:wrap type="none"/>
          </v:group>
        </w:pict>
      </w: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</w:pPr>
      <w:r>
        <w:rPr>
          <w:rFonts w:ascii="Times New Roman" w:cs="Times New Roman" w:eastAsia="Times New Roman" w:hAnsi="Times New Roman"/>
          <w:i/>
          <w:color w:val="363435"/>
          <w:w w:val="17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56"/>
          <w:sz w:val="20"/>
          <w:szCs w:val="20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56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56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30"/>
          <w:w w:val="15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color w:val="363435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6" w:line="120" w:lineRule="exact"/>
      </w:pPr>
      <w:r>
        <w:br w:type="column"/>
      </w:r>
      <w:r>
        <w:rPr>
          <w:sz w:val="12"/>
          <w:szCs w:val="12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center"/>
        <w:ind w:left="-40" w:right="-40"/>
      </w:pPr>
      <w:r>
        <w:rPr>
          <w:rFonts w:ascii="Times New Roman" w:cs="Times New Roman" w:eastAsia="Times New Roman" w:hAnsi="Times New Roman"/>
          <w:i/>
          <w:color w:val="363435"/>
          <w:w w:val="92"/>
          <w:position w:val="3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3"/>
          <w:sz w:val="20"/>
          <w:szCs w:val="20"/>
          <w:u w:color="363435" w:val="single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3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3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4"/>
          <w:szCs w:val="14"/>
          <w:u w:color="363435" w:val="single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26"/>
          <w:w w:val="100"/>
          <w:position w:val="0"/>
          <w:sz w:val="14"/>
          <w:szCs w:val="14"/>
          <w:u w:color="363435" w:val="single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3"/>
          <w:sz w:val="20"/>
          <w:szCs w:val="20"/>
          <w:u w:color="363435" w:val="single"/>
        </w:rPr>
        <w:t>−</w:t>
      </w:r>
      <w:r>
        <w:rPr>
          <w:rFonts w:ascii="Cambria" w:cs="Cambria" w:eastAsia="Cambria" w:hAnsi="Cambria"/>
          <w:color w:val="363435"/>
          <w:spacing w:val="-19"/>
          <w:w w:val="141"/>
          <w:position w:val="3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92"/>
          <w:position w:val="3"/>
          <w:sz w:val="20"/>
          <w:szCs w:val="20"/>
          <w:u w:color="363435" w:val="single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92"/>
          <w:position w:val="3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92"/>
          <w:position w:val="3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4"/>
          <w:szCs w:val="14"/>
          <w:u w:color="363435" w:val="single"/>
        </w:rPr>
        <w:t>máx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4"/>
          <w:szCs w:val="14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before="34"/>
        <w:ind w:left="278" w:right="26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5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00" w:lineRule="exact"/>
        <w:ind w:left="344" w:right="-64"/>
      </w:pPr>
      <w:r>
        <w:rPr>
          <w:rFonts w:ascii="Times New Roman" w:cs="Times New Roman" w:eastAsia="Times New Roman" w:hAnsi="Times New Roman"/>
          <w:color w:val="363435"/>
          <w:spacing w:val="23"/>
          <w:w w:val="270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position w:val="-3"/>
          <w:sz w:val="20"/>
          <w:szCs w:val="20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  <w:u w:color="363435" w:val="single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-3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-3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-3"/>
          <w:sz w:val="20"/>
          <w:szCs w:val="20"/>
          <w:u w:color="363435" w:val="single"/>
        </w:rPr>
      </w:r>
      <w:r>
        <w:rPr>
          <w:rFonts w:ascii="Cambria" w:cs="Cambria" w:eastAsia="Cambria" w:hAnsi="Cambria"/>
          <w:color w:val="363435"/>
          <w:spacing w:val="0"/>
          <w:w w:val="141"/>
          <w:position w:val="-3"/>
          <w:sz w:val="20"/>
          <w:szCs w:val="20"/>
          <w:u w:color="363435" w:val="single"/>
        </w:rPr>
        <w:t>−</w:t>
      </w:r>
      <w:r>
        <w:rPr>
          <w:rFonts w:ascii="Cambria" w:cs="Cambria" w:eastAsia="Cambria" w:hAnsi="Cambria"/>
          <w:color w:val="363435"/>
          <w:spacing w:val="0"/>
          <w:w w:val="141"/>
          <w:position w:val="-3"/>
          <w:sz w:val="20"/>
          <w:szCs w:val="20"/>
          <w:u w:color="363435" w:val="single"/>
        </w:rPr>
      </w:r>
      <w:r>
        <w:rPr>
          <w:rFonts w:ascii="Cambria" w:cs="Cambria" w:eastAsia="Cambria" w:hAnsi="Cambria"/>
          <w:color w:val="363435"/>
          <w:spacing w:val="-27"/>
          <w:w w:val="151"/>
          <w:position w:val="-3"/>
          <w:sz w:val="20"/>
          <w:szCs w:val="20"/>
          <w:u w:color="363435" w:val="single"/>
        </w:rPr>
        <w:t> </w:t>
      </w:r>
      <w:r>
        <w:rPr>
          <w:rFonts w:ascii="Cambria" w:cs="Cambria" w:eastAsia="Cambria" w:hAnsi="Cambria"/>
          <w:color w:val="363435"/>
          <w:spacing w:val="-27"/>
          <w:w w:val="151"/>
          <w:position w:val="-3"/>
          <w:sz w:val="20"/>
          <w:szCs w:val="20"/>
          <w:u w:color="363435" w:val="single"/>
        </w:rPr>
      </w:r>
      <w:r>
        <w:rPr>
          <w:rFonts w:ascii="Cambria" w:cs="Cambria" w:eastAsia="Cambria" w:hAnsi="Cambria"/>
          <w:color w:val="363435"/>
          <w:spacing w:val="-27"/>
          <w:w w:val="151"/>
          <w:position w:val="-3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20"/>
          <w:szCs w:val="20"/>
          <w:u w:color="363435" w:val="single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3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3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3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4"/>
          <w:sz w:val="14"/>
          <w:szCs w:val="14"/>
          <w:u w:color="363435" w:val="single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4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4"/>
          <w:sz w:val="14"/>
          <w:szCs w:val="14"/>
        </w:rPr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4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270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300" w:lineRule="exact"/>
      </w:pPr>
      <w:r>
        <w:rPr>
          <w:rFonts w:ascii="Cambria" w:cs="Cambria" w:eastAsia="Cambria" w:hAnsi="Cambria"/>
          <w:color w:val="363435"/>
          <w:spacing w:val="0"/>
          <w:w w:val="141"/>
          <w:position w:val="12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position w:val="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2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2"/>
          <w:sz w:val="20"/>
          <w:szCs w:val="20"/>
        </w:rPr>
        <w:t>      </w:t>
      </w:r>
      <w:r>
        <w:rPr>
          <w:rFonts w:ascii="Times New Roman" w:cs="Times New Roman" w:eastAsia="Times New Roman" w:hAnsi="Times New Roman"/>
          <w:color w:val="363435"/>
          <w:spacing w:val="48"/>
          <w:w w:val="100"/>
          <w:position w:val="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="260" w:lineRule="exact"/>
      </w:pPr>
      <w:r>
        <w:br w:type="column"/>
      </w: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right="-57"/>
      </w:pPr>
      <w:r>
        <w:rPr>
          <w:rFonts w:ascii="Cambria" w:cs="Cambria" w:eastAsia="Cambria" w:hAnsi="Cambria"/>
          <w:color w:val="363435"/>
          <w:spacing w:val="0"/>
          <w:w w:val="135"/>
          <w:position w:val="2"/>
          <w:sz w:val="20"/>
          <w:szCs w:val="20"/>
        </w:rPr>
        <w:t>;</w:t>
      </w:r>
      <w:r>
        <w:rPr>
          <w:rFonts w:ascii="Cambria" w:cs="Cambria" w:eastAsia="Cambria" w:hAnsi="Cambria"/>
          <w:color w:val="363435"/>
          <w:spacing w:val="0"/>
          <w:w w:val="135"/>
          <w:position w:val="2"/>
          <w:sz w:val="20"/>
          <w:szCs w:val="20"/>
        </w:rPr>
        <w:t>                   </w:t>
      </w:r>
      <w:r>
        <w:rPr>
          <w:rFonts w:ascii="Cambria" w:cs="Cambria" w:eastAsia="Cambria" w:hAnsi="Cambria"/>
          <w:color w:val="363435"/>
          <w:spacing w:val="39"/>
          <w:w w:val="135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(IX.53)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3" w:line="160" w:lineRule="exact"/>
      </w:pPr>
      <w:r>
        <w:br w:type="column"/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ectPr>
          <w:type w:val="continuous"/>
          <w:pgSz w:h="15560" w:w="11640"/>
          <w:pgMar w:bottom="280" w:left="900" w:right="900" w:top="1080"/>
          <w:cols w:equalWidth="off" w:num="5">
            <w:col w:space="56" w:w="2866"/>
            <w:col w:space="88" w:w="718"/>
            <w:col w:space="32" w:w="1178"/>
            <w:col w:space="2449" w:w="1893"/>
            <w:col w:w="560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257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111" w:right="-47"/>
      </w:pPr>
      <w:r>
        <w:pict>
          <v:group coordorigin="871,-77" coordsize="2640,0" style="position:absolute;margin-left:43.5705pt;margin-top:-3.84806pt;width:132pt;height:0pt;mso-position-horizontal-relative:page;mso-position-vertical-relative:paragraph;z-index:-5113">
            <v:shape coordorigin="871,-77" coordsize="2640,0" filled="f" path="m871,-77l3511,-77e" strokecolor="#363435" stroked="t" strokeweight="0.5pt" style="position:absolute;left:871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82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ecuació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IX.4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correspond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cambio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/>
        <w:sectPr>
          <w:pgSz w:h="15560" w:w="11640"/>
          <w:pgMar w:bottom="280" w:left="760" w:right="1040" w:top="780"/>
          <w:cols w:equalWidth="off" w:num="2">
            <w:col w:space="260" w:w="2731"/>
            <w:col w:w="6849"/>
          </w:cols>
        </w:sectPr>
      </w:pPr>
      <w:r>
        <w:rPr>
          <w:rFonts w:ascii="Times New Roman" w:cs="Times New Roman" w:eastAsia="Times New Roman" w:hAnsi="Times New Roman"/>
          <w:i/>
          <w:color w:val="363435"/>
          <w:w w:val="32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1" w:line="18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before="58" w:line="160" w:lineRule="exact"/>
      </w:pPr>
      <w:r>
        <w:rPr>
          <w:rFonts w:ascii="Times New Roman" w:cs="Times New Roman" w:eastAsia="Times New Roman" w:hAnsi="Times New Roman"/>
          <w:i/>
          <w:color w:val="363435"/>
          <w:w w:val="133"/>
          <w:position w:val="-5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-2"/>
          <w:w w:val="133"/>
          <w:position w:val="-5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33"/>
          <w:position w:val="-5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position w:val="-5"/>
          <w:sz w:val="20"/>
          <w:szCs w:val="20"/>
          <w:u w:color="363435" w:val="single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position w:val="-5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2"/>
          <w:w w:val="133"/>
          <w:position w:val="-5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33"/>
          <w:position w:val="-5"/>
          <w:sz w:val="20"/>
          <w:szCs w:val="20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4" w:line="180" w:lineRule="exact"/>
        <w:sectPr>
          <w:type w:val="continuous"/>
          <w:pgSz w:h="15560" w:w="11640"/>
          <w:pgMar w:bottom="280" w:left="760" w:right="1040" w:top="1080"/>
          <w:cols w:equalWidth="off" w:num="2">
            <w:col w:space="582" w:w="6290"/>
            <w:col w:w="2968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w w:val="126"/>
          <w:position w:val="-6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position w:val="-6"/>
          <w:sz w:val="20"/>
          <w:szCs w:val="20"/>
          <w:u w:color="363435" w:val="single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37"/>
          <w:w w:val="126"/>
          <w:position w:val="-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7"/>
          <w:w w:val="126"/>
          <w:position w:val="-6"/>
          <w:sz w:val="20"/>
          <w:szCs w:val="20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6"/>
          <w:sz w:val="20"/>
          <w:szCs w:val="20"/>
          <w:u w:color="363435" w:val="single"/>
        </w:rPr>
        <w:t>1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-6"/>
          <w:sz w:val="20"/>
          <w:szCs w:val="20"/>
          <w:u w:color="363435" w:val="single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-6"/>
          <w:sz w:val="20"/>
          <w:szCs w:val="20"/>
          <w:u w:color="363435" w:val="single"/>
        </w:rPr>
        <w:t>−</w:t>
      </w:r>
      <w:r>
        <w:rPr>
          <w:rFonts w:ascii="Cambria" w:cs="Cambria" w:eastAsia="Cambria" w:hAnsi="Cambria"/>
          <w:color w:val="363435"/>
          <w:spacing w:val="-23"/>
          <w:w w:val="141"/>
          <w:position w:val="-6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6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position w:val="-6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2"/>
          <w:sz w:val="14"/>
          <w:szCs w:val="14"/>
          <w:u w:color="363435" w:val="single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2"/>
          <w:sz w:val="14"/>
          <w:szCs w:val="14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340" w:lineRule="exact"/>
      </w:pPr>
      <w:r>
        <w:rPr>
          <w:rFonts w:ascii="Times New Roman" w:cs="Times New Roman" w:eastAsia="Times New Roman" w:hAnsi="Times New Roman"/>
          <w:i/>
          <w:color w:val="363435"/>
          <w:w w:val="201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201"/>
          <w:position w:val="11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1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position w:val="1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11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00"/>
          <w:position w:val="11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17"/>
          <w:w w:val="141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20"/>
          <w:szCs w:val="20"/>
        </w:rPr>
        <w:t>π</w:t>
      </w:r>
      <w:r>
        <w:rPr>
          <w:rFonts w:ascii="Times New Roman" w:cs="Times New Roman" w:eastAsia="Times New Roman" w:hAnsi="Times New Roman"/>
          <w:i/>
          <w:color w:val="363435"/>
          <w:spacing w:val="8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1"/>
          <w:w w:val="100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72"/>
          <w:position w:val="11"/>
          <w:sz w:val="20"/>
          <w:szCs w:val="20"/>
        </w:rPr>
        <w:t>δ</w:t>
      </w:r>
      <w:r>
        <w:rPr>
          <w:rFonts w:ascii="Times New Roman" w:cs="Times New Roman" w:eastAsia="Times New Roman" w:hAnsi="Times New Roman"/>
          <w:i/>
          <w:color w:val="363435"/>
          <w:spacing w:val="-24"/>
          <w:w w:val="172"/>
          <w:position w:val="11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20"/>
          <w:position w:val="1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49"/>
          <w:w w:val="120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position w:val="-3"/>
          <w:sz w:val="20"/>
          <w:szCs w:val="20"/>
        </w:rPr>
        <w:t>π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340" w:lineRule="exact"/>
        <w:sectPr>
          <w:type w:val="continuous"/>
          <w:pgSz w:h="15560" w:w="11640"/>
          <w:pgMar w:bottom="280" w:left="760" w:right="1040" w:top="1080"/>
          <w:cols w:equalWidth="off" w:num="2">
            <w:col w:space="307" w:w="6977"/>
            <w:col w:w="2556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20"/>
          <w:szCs w:val="20"/>
        </w:rPr>
        <w:t>    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2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2"/>
          <w:sz w:val="20"/>
          <w:szCs w:val="20"/>
        </w:rPr>
        <w:t>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49"/>
          <w:w w:val="100"/>
          <w:position w:val="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1"/>
          <w:sz w:val="20"/>
          <w:szCs w:val="20"/>
        </w:rPr>
        <w:t>(IX.54)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4" w:line="260" w:lineRule="atLeast"/>
        <w:ind w:firstLine="240" w:left="2991" w:right="71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Ést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cambi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debid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cambi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can-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anch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medi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líne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franj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cambi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tambié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debers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cambi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longitu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suced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esto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máxim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franj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desplaz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cantida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anch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medi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línea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ilustr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IX.31(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justamente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criteri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resolució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Rayleig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mencionado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Así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ecuació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IX.49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obtenemos: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7" w:line="100" w:lineRule="exact"/>
      </w:pP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5611"/>
      </w:pPr>
      <w:r>
        <w:rPr>
          <w:rFonts w:ascii="Times New Roman" w:cs="Times New Roman" w:eastAsia="Times New Roman" w:hAnsi="Times New Roman"/>
          <w:i/>
          <w:color w:val="363435"/>
          <w:w w:val="20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201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4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2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(IX.55)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60" w:lineRule="atLeast"/>
        <w:ind w:firstLine="240" w:left="2992" w:right="7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igualamos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ecuaciones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IX.54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IX.55,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obtenemos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nalmente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poder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reso-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lutor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abry-Perot: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="22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before="34"/>
        <w:ind w:right="31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right"/>
        <w:spacing w:line="280" w:lineRule="exact"/>
      </w:pPr>
      <w:r>
        <w:pict>
          <v:group coordorigin="6334,47" coordsize="269,0" style="position:absolute;margin-left:316.714pt;margin-top:2.33301pt;width:13.456pt;height:0pt;mso-position-horizontal-relative:page;mso-position-vertical-relative:paragraph;z-index:-5112">
            <v:shape coordorigin="6334,47" coordsize="269,0" filled="f" path="m6334,47l6603,47e" strokecolor="#363435" stroked="t" strokeweight="0.558pt" style="position:absolute;left:6334;top:47;width:269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w w:val="321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position w:val="-1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-5"/>
          <w:w w:val="141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3"/>
          <w:sz w:val="20"/>
          <w:szCs w:val="20"/>
        </w:rPr>
        <w:t>=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1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π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   </w:t>
      </w:r>
      <w:r>
        <w:rPr>
          <w:rFonts w:ascii="Times New Roman" w:cs="Times New Roman" w:eastAsia="Times New Roman" w:hAnsi="Times New Roman"/>
          <w:i/>
          <w:color w:val="363435"/>
          <w:spacing w:val="4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7"/>
        <w:ind w:left="93" w:right="-62"/>
      </w:pPr>
      <w:r>
        <w:pict>
          <v:group coordorigin="6912,41" coordsize="871,11" style="position:absolute;margin-left:345.582pt;margin-top:2.04556pt;width:43.53pt;height:0.558pt;mso-position-horizontal-relative:page;mso-position-vertical-relative:paragraph;z-index:-5111">
            <v:shape coordorigin="6917,46" coordsize="295,0" filled="f" path="m6917,46l7212,46e" strokecolor="#363435" stroked="t" strokeweight="0.558pt" style="position:absolute;left:6917;top:46;width:295;height:0">
              <v:path arrowok="t"/>
            </v:shape>
            <v:shape coordorigin="7260,46" coordsize="517,0" filled="f" path="m7260,46l7777,46e" strokecolor="#363435" stroked="t" strokeweight="0.558pt" style="position:absolute;left:7260;top:46;width:517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4"/>
          <w:w w:val="12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23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6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17"/>
          <w:szCs w:val="17"/>
        </w:rPr>
        <w:jc w:val="left"/>
        <w:spacing w:before="8" w:line="160" w:lineRule="exact"/>
      </w:pPr>
      <w:r>
        <w:br w:type="column"/>
      </w: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ectPr>
          <w:type w:val="continuous"/>
          <w:pgSz w:h="15560" w:w="11640"/>
          <w:pgMar w:bottom="280" w:left="760" w:right="1040" w:top="1080"/>
          <w:cols w:equalWidth="off" w:num="3">
            <w:col w:space="78" w:w="6079"/>
            <w:col w:space="85" w:w="850"/>
            <w:col w:w="2748"/>
          </w:cols>
        </w:sectPr>
      </w:pPr>
      <w:r>
        <w:pict>
          <v:group coordorigin="6981,2846" coordsize="80,68" style="position:absolute;margin-left:349.065pt;margin-top:142.302pt;width:4.017pt;height:3.389pt;mso-position-horizontal-relative:page;mso-position-vertical-relative:paragraph;z-index:-5106">
            <v:shape coordorigin="6981,2846" coordsize="80,68" fillcolor="#3A3939" filled="t" path="m7062,2880l6981,2846,6996,2880,6981,2914,7062,2880xe" stroked="f" style="position:absolute;left:6981;top:2846;width:80;height:68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                                     </w:t>
      </w:r>
      <w:r>
        <w:rPr>
          <w:rFonts w:ascii="Times New Roman" w:cs="Times New Roman" w:eastAsia="Times New Roman" w:hAnsi="Times New Roman"/>
          <w:color w:val="363435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(IX.56)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6"/>
        <w:ind w:right="2761"/>
      </w:pPr>
      <w:r>
        <w:pict>
          <v:group coordorigin="7435,-3" coordsize="2660,2134" style="position:absolute;margin-left:371.748pt;margin-top:-0.170556pt;width:133.007pt;height:106.707pt;mso-position-horizontal-relative:page;mso-position-vertical-relative:paragraph;z-index:-5109">
            <v:shape coordorigin="7712,220" coordsize="2017,1605" filled="f" path="m9729,1825l9690,1820,9648,1802,9614,1783,9570,1749,9530,1711,9493,1672,9459,1630,9428,1587,9399,1541,9373,1495,9348,1446,9326,1397,9306,1346,9288,1295,9271,1242,9255,1190,9241,1136,9228,1083,9216,1029,9204,976,9194,923,9184,871,9174,819,9145,688,9116,544,9090,434,9084,414,9079,394,9074,374,9069,354,9064,334,9058,315,9050,297,9042,279,9031,263,9017,248,9001,235,8984,224,8959,220,8935,222,8912,229,8894,242,8847,294,8826,320,8790,361,8767,386,8753,395,8735,402,8722,405,8705,402,8688,395,8674,386,8661,373,8648,359,8634,343,8620,326,8606,309,8592,292,8578,276,8565,260,8551,247,8538,235,8506,222,8482,220,8457,224,8430,242,8412,261,8393,291,8370,361,8350,434,8325,544,8296,688,8284,746,8271,805,8259,865,8247,925,8234,985,8221,1045,8207,1106,8192,1166,8175,1225,8157,1284,8136,1341,8114,1398,8089,1453,8062,1507,8032,1558,7998,1608,7961,1656,7920,1701,7876,1744,7827,1783,7793,1802,7751,1820,7712,1825e" strokecolor="#3A3939" stroked="t" strokeweight="0.75pt" style="position:absolute;left:7712;top:220;width:2017;height:1605">
              <v:path arrowok="t"/>
            </v:shape>
            <v:shape coordorigin="8471,220" coordsize="0,1877" filled="f" path="m8471,2097l8471,220e" strokecolor="#363435" stroked="t" strokeweight="0.4pt" style="position:absolute;left:8471;top:220;width:0;height:1877">
              <v:path arrowok="t"/>
              <v:stroke dashstyle="dash"/>
            </v:shape>
            <v:shape coordorigin="7473,56" coordsize="0,1779" filled="f" path="m7473,56l7473,1834e" strokecolor="#3A3939" stroked="t" strokeweight="0.458pt" style="position:absolute;left:7473;top:56;width:0;height:1779">
              <v:path arrowok="t"/>
            </v:shape>
            <v:shape coordorigin="7440,1" coordsize="68,80" fillcolor="#3A3939" filled="t" path="m7473,1l7440,82,7473,67,7507,82,7473,1xe" stroked="f" style="position:absolute;left:7440;top:1;width:68;height:80">
              <v:path arrowok="t"/>
              <v:fill/>
            </v:shape>
            <v:shape coordorigin="7473,1834" coordsize="2536,0" filled="f" path="m7473,1834l10009,1834e" strokecolor="#3A3939" stroked="t" strokeweight="0.458pt" style="position:absolute;left:7473;top:1834;width:2536;height:0">
              <v:path arrowok="t"/>
            </v:shape>
            <v:shape coordorigin="9991,1808" coordsize="99,53" fillcolor="#3A3939" filled="t" path="m9991,1861l10091,1834,9991,1808,9991,1861xe" stroked="f" style="position:absolute;left:9991;top:1808;width:99;height:53">
              <v:path arrowok="t"/>
              <v:fill/>
            </v:shape>
            <v:shape coordorigin="8965,220" coordsize="0,1877" filled="f" path="m8965,2097l8965,220e" strokecolor="#363435" stroked="t" strokeweight="0.4pt" style="position:absolute;left:8965;top:220;width:0;height:1877">
              <v:path arrowok="t"/>
              <v:stroke dashstyle="dash"/>
            </v:shape>
            <v:shape coordorigin="8559,2097" coordsize="317,0" filled="f" path="m8559,2097l8876,2097e" strokecolor="#363435" stroked="t" strokeweight="0.5pt" style="position:absolute;left:8559;top:2097;width:317;height:0">
              <v:path arrowok="t"/>
            </v:shape>
            <v:shape coordorigin="8471,2068" coordsize="108,58" fillcolor="#363435" filled="t" path="m8579,2126l8579,2068,8471,2097,8579,2126xe" stroked="f" style="position:absolute;left:8471;top:2068;width:108;height:58">
              <v:path arrowok="t"/>
              <v:fill/>
            </v:shape>
            <v:shape coordorigin="8857,2068" coordsize="108,58" fillcolor="#363435" filled="t" path="m8857,2126l8965,2097,8857,2068,8857,2126xe" stroked="f" style="position:absolute;left:8857;top:2068;width:108;height:58">
              <v:path arrowok="t"/>
              <v:fill/>
            </v:shape>
            <w10:wrap type="none"/>
          </v:group>
        </w:pict>
      </w:r>
      <w:r>
        <w:pict>
          <v:shape filled="f" stroked="f" style="position:absolute;margin-left:221.997pt;margin-top:3.42544pt;width:128.353pt;height:101.409pt;mso-position-horizontal-relative:page;mso-position-vertical-relative:paragraph;z-index:-5104" type="#_x0000_t202">
            <v:textbox inset="0,0,0,0">
              <w:txbxContent>
                <w:tbl>
                  <w:tblPr>
                    <w:tblW w:type="auto" w:w="0"/>
                    <w:tblLook w:val="01E0"/>
                    <w:jc w:val="left"/>
                    <w:tblLayout w:type="fixed"/>
                    <w:tblCellMar>
                      <w:top w:type="dxa" w:w="0"/>
                      <w:left w:type="dxa" w:w="0"/>
                      <w:bottom w:type="dxa" w:w="0"/>
                      <w:right w:type="dxa" w:w="0"/>
                    </w:tblCellMar>
                  </w:tblPr>
                  <w:tblGrid/>
                  <w:tr>
                    <w:trPr>
                      <w:trHeight w:hRule="exact" w:val="325"/>
                    </w:trPr>
                    <w:tc>
                      <w:tcPr>
                        <w:tcW w:type="dxa" w:w="1345"/>
                        <w:gridSpan w:val="2"/>
                        <w:tcBorders>
                          <w:top w:color="auto" w:space="0" w:sz="6" w:val="nil"/>
                          <w:left w:color="3A3939" w:space="0" w:sz="4" w:val="single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18"/>
                            <w:szCs w:val="18"/>
                          </w:rPr>
                          <w:jc w:val="left"/>
                          <w:spacing w:line="160" w:lineRule="exact"/>
                          <w:ind w:left="75"/>
                        </w:pP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4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2"/>
                            <w:w w:val="100"/>
                            <w:sz w:val="18"/>
                            <w:szCs w:val="18"/>
                          </w:rPr>
                          <w:t>(</w:t>
                        </w: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θ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)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type="dxa" w:w="1217"/>
                        <w:gridSpan w:val="2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</w:tr>
                  <w:tr>
                    <w:trPr>
                      <w:trHeight w:hRule="exact" w:val="695"/>
                    </w:trPr>
                    <w:tc>
                      <w:tcPr>
                        <w:tcW w:type="dxa" w:w="1116"/>
                        <w:tcBorders>
                          <w:top w:color="auto" w:space="0" w:sz="6" w:val="nil"/>
                          <w:left w:color="3A3939" w:space="0" w:sz="4" w:val="single"/>
                          <w:bottom w:color="363435" w:space="0" w:sz="3" w:val="dotted"/>
                          <w:right w:color="363435" w:space="0" w:sz="3" w:val="dotted"/>
                        </w:tcBorders>
                      </w:tcPr>
                      <w:p/>
                    </w:tc>
                    <w:tc>
                      <w:tcPr>
                        <w:tcW w:type="dxa" w:w="229"/>
                        <w:tcBorders>
                          <w:top w:color="auto" w:space="0" w:sz="6" w:val="nil"/>
                          <w:left w:color="363435" w:space="0" w:sz="3" w:val="dotted"/>
                          <w:bottom w:color="363435" w:space="0" w:sz="3" w:val="dotted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265"/>
                        <w:vMerge w:val="restart"/>
                        <w:tcBorders>
                          <w:top w:color="auto" w:space="0" w:sz="6" w:val="nil"/>
                          <w:left w:color="auto" w:space="0" w:sz="6" w:val="nil"/>
                          <w:right w:color="363435" w:space="0" w:sz="3" w:val="dotted"/>
                        </w:tcBorders>
                      </w:tcPr>
                      <w:p/>
                    </w:tc>
                    <w:tc>
                      <w:tcPr>
                        <w:tcW w:type="dxa" w:w="952"/>
                        <w:vMerge w:val="restart"/>
                        <w:tcBorders>
                          <w:top w:color="auto" w:space="0" w:sz="6" w:val="nil"/>
                          <w:left w:color="363435" w:space="0" w:sz="3" w:val="dotted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sz w:val="19"/>
                            <w:szCs w:val="19"/>
                          </w:rPr>
                          <w:jc w:val="left"/>
                          <w:spacing w:before="3" w:line="180" w:lineRule="exact"/>
                        </w:pPr>
                        <w:r>
                          <w:rPr>
                            <w:sz w:val="19"/>
                            <w:szCs w:val="19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18"/>
                            <w:szCs w:val="18"/>
                          </w:rPr>
                          <w:jc w:val="right"/>
                          <w:ind w:right="70"/>
                        </w:pP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0"/>
                            <w:w w:val="89"/>
                            <w:sz w:val="18"/>
                            <w:szCs w:val="18"/>
                          </w:rPr>
                          <w:t>θ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hRule="exact" w:val="732"/>
                    </w:trPr>
                    <w:tc>
                      <w:tcPr>
                        <w:tcW w:type="dxa" w:w="1116"/>
                        <w:tcBorders>
                          <w:top w:color="363435" w:space="0" w:sz="3" w:val="dotted"/>
                          <w:left w:color="3A3939" w:space="0" w:sz="4" w:val="single"/>
                          <w:bottom w:color="3A3939" w:space="0" w:sz="4" w:val="single"/>
                          <w:right w:color="363435" w:space="0" w:sz="3" w:val="dotted"/>
                        </w:tcBorders>
                      </w:tcPr>
                      <w:p/>
                    </w:tc>
                    <w:tc>
                      <w:tcPr>
                        <w:tcW w:type="dxa" w:w="229"/>
                        <w:tcBorders>
                          <w:top w:color="363435" w:space="0" w:sz="3" w:val="dotted"/>
                          <w:left w:color="363435" w:space="0" w:sz="3" w:val="dotted"/>
                          <w:bottom w:color="3A3939" w:space="0" w:sz="4" w:val="single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265"/>
                        <w:vMerge w:val=""/>
                        <w:tcBorders>
                          <w:left w:color="auto" w:space="0" w:sz="6" w:val="nil"/>
                          <w:bottom w:color="3A3939" w:space="0" w:sz="4" w:val="single"/>
                          <w:right w:color="363435" w:space="0" w:sz="3" w:val="dotted"/>
                        </w:tcBorders>
                      </w:tcPr>
                      <w:p/>
                    </w:tc>
                    <w:tc>
                      <w:tcPr>
                        <w:tcW w:type="dxa" w:w="952"/>
                        <w:vMerge w:val=""/>
                        <w:tcBorders>
                          <w:left w:color="363435" w:space="0" w:sz="3" w:val="dotted"/>
                          <w:bottom w:color="3A3939" w:space="0" w:sz="4" w:val="single"/>
                          <w:right w:color="auto" w:space="0" w:sz="6" w:val="nil"/>
                        </w:tcBorders>
                      </w:tcPr>
                      <w:p/>
                    </w:tc>
                  </w:tr>
                  <w:tr>
                    <w:trPr>
                      <w:trHeight w:hRule="exact" w:val="271"/>
                    </w:trPr>
                    <w:tc>
                      <w:tcPr>
                        <w:tcW w:type="dxa" w:w="1116"/>
                        <w:tcBorders>
                          <w:top w:color="3A3939" w:space="0" w:sz="4" w:val="single"/>
                          <w:left w:color="auto" w:space="0" w:sz="6" w:val="nil"/>
                          <w:bottom w:color="auto" w:space="0" w:sz="6" w:val="nil"/>
                          <w:right w:color="363435" w:space="0" w:sz="3" w:val="dotted"/>
                        </w:tcBorders>
                      </w:tcPr>
                      <w:p/>
                    </w:tc>
                    <w:tc>
                      <w:tcPr>
                        <w:tcW w:type="dxa" w:w="494"/>
                        <w:gridSpan w:val="2"/>
                        <w:tcBorders>
                          <w:top w:color="3A3939" w:space="0" w:sz="4" w:val="single"/>
                          <w:left w:color="363435" w:space="0" w:sz="3" w:val="dotted"/>
                          <w:bottom w:color="auto" w:space="0" w:sz="6" w:val="nil"/>
                          <w:right w:color="363435" w:space="0" w:sz="3" w:val="dotted"/>
                        </w:tcBorders>
                      </w:tcPr>
                      <w:p/>
                    </w:tc>
                    <w:tc>
                      <w:tcPr>
                        <w:tcW w:type="dxa" w:w="952"/>
                        <w:tcBorders>
                          <w:top w:color="3A3939" w:space="0" w:sz="4" w:val="single"/>
                          <w:left w:color="363435" w:space="0" w:sz="3" w:val="dotted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4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sz w:val="18"/>
          <w:szCs w:val="18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89"/>
          <w:sz w:val="18"/>
          <w:szCs w:val="18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center"/>
        <w:spacing w:before="36"/>
        <w:ind w:left="3338" w:right="6156"/>
      </w:pPr>
      <w:r>
        <w:pict>
          <v:group coordorigin="4441,-462" coordsize="2365,1454" style="position:absolute;margin-left:222.026pt;margin-top:-23.0932pt;width:118.238pt;height:72.712pt;mso-position-horizontal-relative:page;mso-position-vertical-relative:paragraph;z-index:-5110">
            <v:shape coordorigin="4793,-451" coordsize="1520,1427" filled="f" path="m6313,976l6274,970,6232,953,6177,918,6127,876,6081,828,6039,775,6001,719,5967,660,5935,600,5906,539,5880,478,5856,419,5827,343,5801,259,5764,132,5732,7,5706,-109,5684,-206,5666,-278,5652,-324,5639,-360,5624,-393,5605,-418,5588,-436,5576,-446,5559,-451,5553,-451,5553,-451,5546,-451,5530,-446,5517,-436,5501,-418,5482,-393,5467,-360,5454,-324,5440,-278,5422,-206,5400,-109,5374,7,5342,132,5305,259,5279,343,5250,419,5238,448,5226,478,5213,508,5200,538,5186,569,5171,600,5155,630,5139,660,5122,690,5105,719,5086,748,5067,775,5046,802,5025,828,5002,852,4979,876,4954,898,4929,918,4902,936,4874,953,4832,970,4793,976e" strokecolor="#3A3939" stroked="t" strokeweight="0.75pt" style="position:absolute;left:4793;top:-451;width:1520;height:1427">
              <v:path arrowok="t"/>
            </v:shape>
            <v:shape coordorigin="5278,-442" coordsize="1520,1427" filled="f" path="m6798,985l6759,980,6717,962,6662,927,6612,885,6566,837,6524,784,6486,728,6452,669,6420,609,6391,548,6365,487,6341,428,6312,352,6286,268,6249,141,6217,16,6191,-99,6169,-197,6151,-269,6137,-315,6124,-351,6109,-384,6090,-409,6073,-427,6061,-437,6044,-442,6038,-442,6038,-442,6031,-442,6015,-437,6002,-427,5986,-409,5967,-384,5952,-351,5939,-315,5925,-269,5907,-197,5885,-99,5859,16,5827,141,5790,268,5764,352,5735,428,5723,457,5711,487,5698,517,5685,548,5671,578,5656,609,5640,639,5624,669,5607,699,5590,728,5571,757,5552,784,5531,811,5510,837,5487,862,5464,885,5439,907,5414,927,5387,945,5359,962,5317,980,5278,985e" strokecolor="#3A3939" stroked="t" strokeweight="0.75pt" style="position:absolute;left:5278;top:-442;width:1520;height:1427">
              <v:path arrowok="t"/>
            </v:shape>
            <v:shape coordorigin="4445,-458" coordsize="1108,7" filled="f" path="m5553,-451l4445,-458e" strokecolor="#363435" stroked="t" strokeweight="0.4pt" style="position:absolute;left:4445;top:-458;width:1108;height:7">
              <v:path arrowok="t"/>
              <v:stroke dashstyle="dash"/>
            </v:shape>
            <w10:wrap type="none"/>
          </v:group>
        </w:pict>
      </w:r>
      <w:r>
        <w:pict>
          <v:group coordorigin="4152,292" coordsize="220,0" style="position:absolute;margin-left:207.585pt;margin-top:14.6048pt;width:10.98pt;height:0pt;mso-position-horizontal-relative:page;mso-position-vertical-relative:paragraph;z-index:-5108">
            <v:shape coordorigin="4152,292" coordsize="220,0" filled="f" path="m4152,292l4371,292e" strokecolor="#3A3939" stroked="t" strokeweight="0.641pt" style="position:absolute;left:4152;top:292;width:22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4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11"/>
          <w:szCs w:val="11"/>
        </w:rPr>
        <w:t>m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11"/>
          <w:szCs w:val="11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1"/>
          <w:szCs w:val="11"/>
        </w:rPr>
        <w:t>x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33" w:line="200" w:lineRule="exact"/>
        <w:ind w:left="3423" w:right="6241"/>
      </w:pPr>
      <w:r>
        <w:pict>
          <v:group coordorigin="5556,945" coordsize="504,68" style="position:absolute;margin-left:277.796pt;margin-top:47.2534pt;width:25.207pt;height:3.405pt;mso-position-horizontal-relative:page;mso-position-vertical-relative:paragraph;z-index:-5105">
            <v:shape coordorigin="5650,979" coordsize="317,0" filled="f" path="m5650,979l5966,979e" strokecolor="#363435" stroked="t" strokeweight="0.5pt" style="position:absolute;left:5650;top:979;width:317;height:0">
              <v:path arrowok="t"/>
            </v:shape>
            <v:shape coordorigin="5561,950" coordsize="108,58" fillcolor="#363435" filled="t" path="m5669,1008l5669,950,5561,979,5669,1008xe" stroked="f" style="position:absolute;left:5561;top:950;width:108;height:58">
              <v:path arrowok="t"/>
              <v:fill/>
            </v:shape>
            <v:shape coordorigin="5947,950" coordsize="108,58" fillcolor="#363435" filled="t" path="m5947,1008l6055,979,5947,950,5947,1008xe" stroked="f" style="position:absolute;left:5947;top:950;width:108;height:58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9" w:line="20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line="278" w:lineRule="auto"/>
        <w:ind w:hanging="109" w:left="460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IX.3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1.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Resolución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dife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ente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longitud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onda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1" w:line="200" w:lineRule="exact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position w:val="-1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abry-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position w:val="-1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position w:val="-1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ot.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7" w:line="180" w:lineRule="exact"/>
      </w:pPr>
      <w:r>
        <w:br w:type="column"/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center"/>
        <w:ind w:left="-36" w:right="-36"/>
      </w:pPr>
      <w:r>
        <w:pict>
          <v:group coordorigin="4418,-2157" coordsize="53,99" style="position:absolute;margin-left:220.898pt;margin-top:-107.874pt;width:2.658pt;height:4.96pt;mso-position-horizontal-relative:page;mso-position-vertical-relative:paragraph;z-index:-5107">
            <v:shape coordorigin="4418,-2157" coordsize="53,99" fillcolor="#3A3939" filled="t" path="m4418,-2058l4471,-2058,4445,-2157,4418,-2058xe" stroked="f" style="position:absolute;left:4418;top:-2157;width:53;height:99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w w:val="167"/>
          <w:position w:val="4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w w:val="167"/>
          <w:position w:val="4"/>
          <w:sz w:val="18"/>
          <w:szCs w:val="18"/>
        </w:rPr>
        <w:t>θ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11"/>
          <w:szCs w:val="11"/>
        </w:rPr>
        <w:t>m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11"/>
          <w:szCs w:val="11"/>
        </w:rPr>
        <w:t>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1"/>
          <w:szCs w:val="11"/>
        </w:rPr>
        <w:t>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4"/>
          <w:szCs w:val="14"/>
        </w:rPr>
        <w:jc w:val="left"/>
        <w:spacing w:before="9" w:line="140" w:lineRule="exact"/>
      </w:pPr>
      <w:r>
        <w:rPr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line="200" w:lineRule="exact"/>
        <w:ind w:left="99" w:right="100"/>
      </w:pPr>
      <w:r>
        <w:rPr>
          <w:rFonts w:ascii="Times New Roman" w:cs="Times New Roman" w:eastAsia="Times New Roman" w:hAnsi="Times New Roman"/>
          <w:color w:val="363435"/>
          <w:spacing w:val="-1"/>
          <w:w w:val="100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29"/>
        <w:ind w:left="1321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θ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1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center"/>
        <w:ind w:left="-36" w:right="1623"/>
      </w:pPr>
      <w:r>
        <w:rPr>
          <w:rFonts w:ascii="Times New Roman" w:cs="Times New Roman" w:eastAsia="Times New Roman" w:hAnsi="Times New Roman"/>
          <w:i/>
          <w:color w:val="363435"/>
          <w:w w:val="167"/>
          <w:position w:val="4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w w:val="167"/>
          <w:position w:val="4"/>
          <w:sz w:val="18"/>
          <w:szCs w:val="18"/>
        </w:rPr>
        <w:t>θ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0"/>
          <w:sz w:val="11"/>
          <w:szCs w:val="11"/>
        </w:rPr>
        <w:t>m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position w:val="0"/>
          <w:sz w:val="11"/>
          <w:szCs w:val="11"/>
        </w:rPr>
        <w:t>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1"/>
          <w:szCs w:val="11"/>
        </w:rPr>
        <w:t>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4"/>
          <w:szCs w:val="14"/>
        </w:rPr>
        <w:jc w:val="left"/>
        <w:spacing w:before="9" w:line="140" w:lineRule="exact"/>
      </w:pPr>
      <w:r>
        <w:rPr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line="200" w:lineRule="exact"/>
        <w:ind w:left="94" w:right="1754"/>
        <w:sectPr>
          <w:type w:val="continuous"/>
          <w:pgSz w:h="15560" w:w="11640"/>
          <w:pgMar w:bottom="280" w:left="760" w:right="1040" w:top="1080"/>
          <w:cols w:equalWidth="off" w:num="3">
            <w:col w:space="2096" w:w="2752"/>
            <w:col w:space="2507" w:w="403"/>
            <w:col w:w="2082"/>
          </w:cols>
        </w:sectPr>
      </w:pPr>
      <w:r>
        <w:rPr>
          <w:rFonts w:ascii="Times New Roman" w:cs="Times New Roman" w:eastAsia="Times New Roman" w:hAnsi="Times New Roman"/>
          <w:color w:val="363435"/>
          <w:spacing w:val="-2"/>
          <w:w w:val="100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4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1"/>
      </w:pPr>
      <w:r>
        <w:pict>
          <v:shape style="width:132.06pt;height:132.036pt" type="#_x0000_t75">
            <v:imagedata o:title="" r:id="rId73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3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ind w:right="1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IX.3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2.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ama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3"/>
        <w:ind w:right="1"/>
      </w:pP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abry-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ot.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1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258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firstLine="240" w:right="71"/>
      </w:pP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esperab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perfi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grafi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IX.29,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poder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resolutor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abry-Perot,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depende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orden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poder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ector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películas,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sigue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aumentando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límite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medida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aumenta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ectancia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espejos.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emba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necesario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darse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cuenta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lími-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impuesto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absorción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hecho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medida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aument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ectanci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disminuy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tambié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transmisió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tod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sistema.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IX.32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interferograma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típico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abry-Perot.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ind w:right="388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IX.9.2.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Usos</w:t>
      </w:r>
      <w:r>
        <w:rPr>
          <w:rFonts w:ascii="Times New Roman" w:cs="Times New Roman" w:eastAsia="Times New Roman" w:hAnsi="Times New Roman"/>
          <w:i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right="7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abry-Perot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útiles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usados;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aplica-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principale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debid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resoluto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continuació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mencionan: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right="74"/>
        <w:sectPr>
          <w:type w:val="continuous"/>
          <w:pgSz w:h="15560" w:w="11640"/>
          <w:pgMar w:bottom="280" w:left="760" w:right="1040" w:top="1080"/>
          <w:cols w:equalWidth="off" w:num="2">
            <w:col w:space="239" w:w="2753"/>
            <w:col w:w="6848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Comparación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ll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cabo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usarse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transmisión,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IX.27(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modo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xión,</w:t>
      </w:r>
      <w:r>
        <w:rPr>
          <w:rFonts w:ascii="Times New Roman" w:cs="Times New Roman" w:eastAsia="Times New Roman" w:hAnsi="Times New Roman"/>
          <w:color w:val="363435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IX.33.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esperarse,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bas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patró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ejad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refractad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comple-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mentarios.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70"/>
        <w:ind w:left="979" w:right="-4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1" w:line="160" w:lineRule="exact"/>
      </w:pPr>
      <w:r>
        <w:br w:type="column"/>
      </w: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sectPr>
          <w:pgSz w:h="15560" w:w="11640"/>
          <w:pgMar w:bottom="280" w:left="900" w:right="900" w:top="820"/>
          <w:cols w:equalWidth="off" w:num="2">
            <w:col w:space="5141" w:w="1949"/>
            <w:col w:w="2750"/>
          </w:cols>
        </w:sectPr>
      </w:pPr>
      <w:r>
        <w:pict>
          <v:group coordorigin="7969,-77" coordsize="2640,0" style="position:absolute;margin-left:398.469pt;margin-top:-3.84806pt;width:132pt;height:0pt;mso-position-horizontal-relative:page;mso-position-vertical-relative:paragraph;z-index:-5103">
            <v:shape coordorigin="7969,-77" coordsize="2640,0" filled="f" path="m7969,-77l10609,-77e" strokecolor="#363435" stroked="t" strokeweight="0.5pt" style="position:absolute;left:7969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position w:val="-1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4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00" w:lineRule="exact"/>
        <w:ind w:left="157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Semiespejo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36" w:line="200" w:lineRule="exact"/>
        <w:ind w:left="3704" w:right="500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Interferómetro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7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0"/>
          <w:szCs w:val="20"/>
        </w:rPr>
      </w:r>
    </w:p>
    <w:p>
      <w:pPr>
        <w:rPr>
          <w:sz w:val="18"/>
          <w:szCs w:val="18"/>
        </w:rPr>
        <w:jc w:val="left"/>
        <w:spacing w:before="8" w:line="180" w:lineRule="exact"/>
      </w:pPr>
      <w:r>
        <w:rPr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ind w:right="251"/>
      </w:pPr>
      <w:r>
        <w:pict>
          <v:group coordorigin="1885,1076" coordsize="4983,3856" style="position:absolute;margin-left:94.2525pt;margin-top:53.8095pt;width:249.133pt;height:192.803pt;mso-position-horizontal-relative:page;mso-position-vertical-relative:page;z-index:-5102">
            <v:shape style="position:absolute;left:2253;top:3248;width:1932;height:195" type="#_x0000_t75">
              <v:imagedata o:title="" r:id="rId74"/>
            </v:shape>
            <v:shape coordorigin="2253,3248" coordsize="1932,195" filled="f" path="m4185,3248l4185,3443,2253,3443,2253,3248,2348,3265,2444,3280,2540,3292,2636,3304,2733,3313,2830,3321,2927,3327,3024,3331,3121,3334,3219,3335,3316,3334,3413,3331,3511,3327,3608,3321,3705,3313,3801,3304,3898,3292,3994,3280,4089,3265,4185,3248e" strokecolor="#363435" stroked="t" strokeweight="0.25pt" style="position:absolute;left:2253;top:3248;width:1932;height:195">
              <v:path arrowok="t"/>
            </v:shape>
            <v:shape style="position:absolute;left:2253;top:3101;width:1932;height:234" type="#_x0000_t75">
              <v:imagedata o:title="" r:id="rId75"/>
            </v:shape>
            <v:shape coordorigin="2253,3101" coordsize="1932,234" filled="f" path="m4185,3187l4185,3248,4089,3265,3994,3280,3898,3292,3801,3304,3705,3313,3608,3321,3511,3327,3413,3331,3316,3334,3219,3335,3121,3334,3024,3331,2927,3327,2830,3321,2733,3313,2636,3304,2540,3292,2444,3280,2348,3265,2253,3248,2253,3187,2348,3171,2444,3156,2540,3143,2636,3132,2733,3123,2830,3115,2927,3109,3024,3105,3121,3102,3219,3101,3316,3102,3413,3105,3511,3109,3608,3115,3705,3123,3801,3132,3898,3143,3994,3156,4089,3171,4185,3187e" strokecolor="#363435" stroked="t" strokeweight="0.25pt" style="position:absolute;left:2253;top:3101;width:1932;height:234">
              <v:path arrowok="t"/>
            </v:shape>
            <v:shape style="position:absolute;left:4749;top:1323;width:177;height:1323" type="#_x0000_t75">
              <v:imagedata o:title="" r:id="rId76"/>
            </v:shape>
            <v:shape coordorigin="4742,1323" coordsize="184,1324" filled="f" path="m4742,2647l4926,2647,4926,2647,4926,1323,4749,1323,4749,2647e" strokecolor="#363435" stroked="t" strokeweight="0.25pt" style="position:absolute;left:4742;top:1323;width:184;height:1324">
              <v:path arrowok="t"/>
            </v:shape>
            <v:shape style="position:absolute;left:4264;top:1323;width:177;height:1323" type="#_x0000_t75">
              <v:imagedata o:title="" r:id="rId77"/>
            </v:shape>
            <v:shape coordorigin="4257,1323" coordsize="184,1324" filled="f" path="m4257,2647l4441,2647,4441,2647,4441,1323,4264,1323,4264,2647e" strokecolor="#363435" stroked="t" strokeweight="0.25pt" style="position:absolute;left:4257;top:1323;width:184;height:1324">
              <v:path arrowok="t"/>
            </v:shape>
            <v:shape coordorigin="2403,1237" coordsize="1464,1481" fillcolor="#DBDCDE" filled="t" path="m3791,1237l2403,2634,2480,2718,3867,1321,3791,1237xe" stroked="f" style="position:absolute;left:2403;top:1237;width:1464;height:1481">
              <v:path arrowok="t"/>
              <v:fill/>
            </v:shape>
            <v:shape coordorigin="2403,1237" coordsize="1464,1481" filled="f" path="m3791,1237l3867,1321,2480,2718,2403,2634,3791,1237e" strokecolor="#363435" stroked="t" strokeweight="0.4pt" style="position:absolute;left:2403;top:1237;width:1464;height:1481">
              <v:path arrowok="t"/>
            </v:shape>
            <v:shape coordorigin="2695,1708" coordsize="4078,780" filled="f" path="m2695,2488l6773,1708e" strokecolor="#363435" stroked="t" strokeweight="0.5pt" style="position:absolute;left:2695;top:1708;width:4078;height:780">
              <v:path arrowok="t"/>
            </v:shape>
            <v:shape coordorigin="6748,1683" coordsize="112,57" fillcolor="#363435" filled="t" path="m6759,1740l6860,1692,6748,1683,6759,1740xe" stroked="f" style="position:absolute;left:6748;top:1683;width:112;height:57">
              <v:path arrowok="t"/>
              <v:fill/>
            </v:shape>
            <v:shape coordorigin="3266,1932" coordsize="1173,217" filled="f" path="m3266,1932l4439,2149e" strokecolor="#363435" stroked="t" strokeweight="0.5pt" style="position:absolute;left:3266;top:1932;width:1173;height:217">
              <v:path arrowok="t"/>
            </v:shape>
            <v:shape coordorigin="3358,1834" coordsize="1396,261" filled="f" path="m3358,1834l4754,2094e" strokecolor="#363435" stroked="t" strokeweight="0.5pt" style="position:absolute;left:3358;top:1834;width:1396;height:261">
              <v:path arrowok="t"/>
            </v:shape>
            <v:shape coordorigin="4439,1588" coordsize="2334,445" filled="f" path="m4439,2033l6773,1588e" strokecolor="#363435" stroked="t" strokeweight="0.5pt" style="position:absolute;left:4439;top:1588;width:2334;height:445">
              <v:path arrowok="t"/>
            </v:shape>
            <v:shape coordorigin="6748,1563" coordsize="112,57" fillcolor="#363435" filled="t" path="m6759,1620l6860,1571,6748,1563,6759,1620xe" stroked="f" style="position:absolute;left:6748;top:1563;width:112;height:57">
              <v:path arrowok="t"/>
              <v:fill/>
            </v:shape>
            <v:shape coordorigin="3464,1725" coordsize="1290,246" filled="f" path="m3464,1725l4754,1971e" strokecolor="#363435" stroked="t" strokeweight="0.5pt" style="position:absolute;left:3464;top:1725;width:1290;height:246">
              <v:path arrowok="t"/>
            </v:shape>
            <v:shape coordorigin="4446,1464" coordsize="2328,444" filled="f" path="m4446,1907l6773,1464e" strokecolor="#363435" stroked="t" strokeweight="0.5pt" style="position:absolute;left:4446;top:1464;width:2328;height:444">
              <v:path arrowok="t"/>
            </v:shape>
            <v:shape coordorigin="6748,1439" coordsize="112,57" fillcolor="#363435" filled="t" path="m6759,1496l6860,1447,6748,1439,6759,1496xe" stroked="f" style="position:absolute;left:6748;top:1439;width:112;height:57">
              <v:path arrowok="t"/>
              <v:fill/>
            </v:shape>
            <v:shape coordorigin="3568,1623" coordsize="1179,223" filled="f" path="m3568,1623l4747,1846e" strokecolor="#363435" stroked="t" strokeweight="0.5pt" style="position:absolute;left:3568;top:1623;width:1179;height:223">
              <v:path arrowok="t"/>
            </v:shape>
            <v:shape coordorigin="4446,1340" coordsize="2328,442" filled="f" path="m4446,1782l6773,1340e" strokecolor="#363435" stroked="t" strokeweight="0.5pt" style="position:absolute;left:4446;top:1340;width:2328;height:442">
              <v:path arrowok="t"/>
            </v:shape>
            <v:shape coordorigin="6748,1315" coordsize="112,57" fillcolor="#363435" filled="t" path="m6759,1372l6860,1323,6748,1315,6759,1372xe" stroked="f" style="position:absolute;left:6748;top:1315;width:112;height:57">
              <v:path arrowok="t"/>
              <v:fill/>
            </v:shape>
            <v:shape coordorigin="3668,1522" coordsize="1086,205" filled="f" path="m3668,1522l4754,1727e" strokecolor="#363435" stroked="t" strokeweight="0.5pt" style="position:absolute;left:3668;top:1522;width:1086;height:205">
              <v:path arrowok="t"/>
            </v:shape>
            <v:shape coordorigin="4439,1225" coordsize="2334,445" filled="f" path="m4439,1670l6773,1225e" strokecolor="#363435" stroked="t" strokeweight="0.5pt" style="position:absolute;left:4439;top:1225;width:2334;height:445">
              <v:path arrowok="t"/>
            </v:shape>
            <v:shape coordorigin="6748,1200" coordsize="112,57" fillcolor="#363435" filled="t" path="m6759,1257l6860,1208,6748,1200,6759,1257xe" stroked="f" style="position:absolute;left:6748;top:1200;width:112;height:57">
              <v:path arrowok="t"/>
              <v:fill/>
            </v:shape>
            <v:shape coordorigin="3768,1421" coordsize="979,187" filled="f" path="m3768,1421l4747,1608e" strokecolor="#363435" stroked="t" strokeweight="0.5pt" style="position:absolute;left:3768;top:1421;width:979;height:187">
              <v:path arrowok="t"/>
            </v:shape>
            <v:shape coordorigin="4439,1106" coordsize="2334,445" filled="f" path="m4439,1551l6773,1106e" strokecolor="#363435" stroked="t" strokeweight="0.5pt" style="position:absolute;left:4439;top:1106;width:2334;height:445">
              <v:path arrowok="t"/>
            </v:shape>
            <v:shape coordorigin="6748,1081" coordsize="112,57" fillcolor="#363435" filled="t" path="m6759,1138l6860,1089,6748,1081,6759,1138xe" stroked="f" style="position:absolute;left:6748;top:1081;width:112;height:57">
              <v:path arrowok="t"/>
              <v:fill/>
            </v:shape>
            <v:shape coordorigin="3266,1932" coordsize="204,1082" filled="f" path="m3470,3014l3266,1932e" strokecolor="#363435" stroked="t" strokeweight="0.5pt" style="position:absolute;left:3266;top:1932;width:204;height:1082">
              <v:path arrowok="t"/>
            </v:shape>
            <v:shape coordorigin="3437,2989" coordsize="57,112" fillcolor="#363435" filled="t" path="m3494,2989l3437,3000,3486,3101,3494,2989xe" stroked="f" style="position:absolute;left:3437;top:2989;width:57;height:112">
              <v:path arrowok="t"/>
              <v:fill/>
            </v:shape>
            <v:shape coordorigin="3358,1834" coordsize="231,1180" filled="f" path="m3589,3014l3358,1834e" strokecolor="#363435" stroked="t" strokeweight="0.5pt" style="position:absolute;left:3358;top:1834;width:231;height:1180">
              <v:path arrowok="t"/>
            </v:shape>
            <v:shape coordorigin="3556,2989" coordsize="57,112" fillcolor="#363435" filled="t" path="m3614,2989l3556,3000,3606,3101,3614,2989xe" stroked="f" style="position:absolute;left:3556;top:2989;width:57;height:112">
              <v:path arrowok="t"/>
              <v:fill/>
            </v:shape>
            <v:shape coordorigin="3464,1725" coordsize="247,1313" filled="f" path="m3711,3038l3464,1725e" strokecolor="#363435" stroked="t" strokeweight="0.5pt" style="position:absolute;left:3464;top:1725;width:247;height:1313">
              <v:path arrowok="t"/>
            </v:shape>
            <v:shape coordorigin="3678,3013" coordsize="57,112" fillcolor="#363435" filled="t" path="m3736,3013l3678,3024,3727,3125,3736,3013xe" stroked="f" style="position:absolute;left:3678;top:3013;width:57;height:112">
              <v:path arrowok="t"/>
              <v:fill/>
            </v:shape>
            <v:shape coordorigin="3568,1623" coordsize="268,1426" filled="f" path="m3836,3049l3568,1623e" strokecolor="#363435" stroked="t" strokeweight="0.5pt" style="position:absolute;left:3568;top:1623;width:268;height:1426">
              <v:path arrowok="t"/>
            </v:shape>
            <v:shape coordorigin="3804,3024" coordsize="57,112" fillcolor="#363435" filled="t" path="m3861,3024l3804,3035,3853,3136,3861,3024xe" stroked="f" style="position:absolute;left:3804;top:3024;width:57;height:112">
              <v:path arrowok="t"/>
              <v:fill/>
            </v:shape>
            <v:shape coordorigin="3668,1522" coordsize="287,1544" filled="f" path="m3955,3066l3668,1522e" strokecolor="#363435" stroked="t" strokeweight="0.5pt" style="position:absolute;left:3668;top:1522;width:287;height:1544">
              <v:path arrowok="t"/>
            </v:shape>
            <v:shape coordorigin="3923,3041" coordsize="57,112" fillcolor="#363435" filled="t" path="m3980,3041l3923,3052,3972,3153,3980,3041xe" stroked="f" style="position:absolute;left:3923;top:3041;width:57;height:112">
              <v:path arrowok="t"/>
              <v:fill/>
            </v:shape>
            <v:shape coordorigin="3768,1421" coordsize="312,1664" filled="f" path="m4080,3085l3768,1421e" strokecolor="#363435" stroked="t" strokeweight="0.5pt" style="position:absolute;left:3768;top:1421;width:312;height:1664">
              <v:path arrowok="t"/>
            </v:shape>
            <v:shape coordorigin="4048,3060" coordsize="57,112" fillcolor="#363435" filled="t" path="m4105,3060l4048,3071,4096,3172,4105,3060xe" stroked="f" style="position:absolute;left:4048;top:3060;width:57;height:112">
              <v:path arrowok="t"/>
              <v:fill/>
            </v:shape>
            <v:shape coordorigin="1902,1166" coordsize="0,1660" filled="f" path="m1902,1166l1902,2825e" strokecolor="#363435" stroked="t" strokeweight="1.7pt" style="position:absolute;left:1902;top:1166;width:0;height:1660">
              <v:path arrowok="t"/>
            </v:shape>
            <v:shape coordorigin="1902,1975" coordsize="4852,0" filled="f" path="m6754,1975l1902,1975e" strokecolor="#363435" stroked="t" strokeweight="0.75pt" style="position:absolute;left:1902;top:1975;width:4852;height:0">
              <v:path arrowok="t"/>
            </v:shape>
            <v:shape coordorigin="6730,1940" coordsize="130,70" fillcolor="#363435" filled="t" path="m6730,1940l6730,2010,6860,1975,6730,1940xe" stroked="f" style="position:absolute;left:6730;top:1940;width:130;height:70">
              <v:path arrowok="t"/>
              <v:fill/>
            </v:shape>
            <v:shape coordorigin="3218,1975" coordsize="0,2950" filled="f" path="m3218,1975l3218,4925e" strokecolor="#363435" stroked="t" strokeweight="0.75pt" style="position:absolute;left:3218;top:1975;width:0;height:2950">
              <v:path arrowok="t"/>
            </v:shape>
            <v:shape coordorigin="2571,4925" coordsize="1334,0" filled="f" path="m2571,4925l3905,4925e" strokecolor="#363435" stroked="t" strokeweight="0.75pt" style="position:absolute;left:2571;top:4925;width:1334;height:0">
              <v:path arrowok="t"/>
            </v:shape>
            <v:shape coordorigin="4082,3172" coordsize="14,271" filled="f" path="m4096,3172l4082,3443e" strokecolor="#363435" stroked="t" strokeweight="0.5pt" style="position:absolute;left:4082;top:3172;width:14;height:271">
              <v:path arrowok="t"/>
            </v:shape>
            <v:shape coordorigin="3972,3153" coordsize="7,290" filled="f" path="m3972,3153l3979,3443e" strokecolor="#363435" stroked="t" strokeweight="0.5pt" style="position:absolute;left:3972;top:3153;width:7;height:290">
              <v:path arrowok="t"/>
            </v:shape>
            <v:shape coordorigin="3727,3125" coordsize="28,319" filled="f" path="m3727,3125l3755,3443e" strokecolor="#363435" stroked="t" strokeweight="0.5pt" style="position:absolute;left:3727;top:3125;width:28;height:319">
              <v:path arrowok="t"/>
            </v:shape>
            <v:shape coordorigin="3606,3101" coordsize="40,342" filled="f" path="m3606,3101l3646,3443e" strokecolor="#363435" stroked="t" strokeweight="0.5pt" style="position:absolute;left:3606;top:3101;width:40;height:342">
              <v:path arrowok="t"/>
            </v:shape>
            <v:shape coordorigin="3486,3101" coordsize="51,342" filled="f" path="m3486,3101l3537,3443e" strokecolor="#363435" stroked="t" strokeweight="0.5pt" style="position:absolute;left:3486;top:3101;width:51;height:342">
              <v:path arrowok="t"/>
            </v:shape>
            <v:shape coordorigin="3853,3136" coordsize="17,307" filled="f" path="m3853,3136l3870,3443e" strokecolor="#363435" stroked="t" strokeweight="0.5pt" style="position:absolute;left:3853;top:3136;width:17;height:307">
              <v:path arrowok="t"/>
            </v:shape>
            <v:shape coordorigin="3727,3443" coordsize="355,1481" filled="f" path="m4082,3443l3727,4925e" strokecolor="#363435" stroked="t" strokeweight="0.5pt" style="position:absolute;left:3727;top:3443;width:355;height:1481">
              <v:path arrowok="t"/>
            </v:shape>
            <v:shape coordorigin="3727,3443" coordsize="252,1481" filled="f" path="m3979,3443l3727,4925e" strokecolor="#363435" stroked="t" strokeweight="0.5pt" style="position:absolute;left:3727;top:3443;width:252;height:1481">
              <v:path arrowok="t"/>
            </v:shape>
            <v:shape coordorigin="3727,3443" coordsize="142,1481" filled="f" path="m3870,3443l3727,4925e" strokecolor="#363435" stroked="t" strokeweight="0.5pt" style="position:absolute;left:3727;top:3443;width:142;height:1481">
              <v:path arrowok="t"/>
            </v:shape>
            <v:shape coordorigin="3727,3443" coordsize="28,1481" filled="f" path="m3755,3443l3727,4925e" strokecolor="#363435" stroked="t" strokeweight="0.5pt" style="position:absolute;left:3727;top:3443;width:28;height:1481">
              <v:path arrowok="t"/>
            </v:shape>
            <v:shape coordorigin="3646,3443" coordsize="81,1481" filled="f" path="m3646,3443l3727,4925e" strokecolor="#363435" stroked="t" strokeweight="0.5pt" style="position:absolute;left:3646;top:3443;width:81;height:1481">
              <v:path arrowok="t"/>
            </v:shape>
            <v:shape coordorigin="3537,3443" coordsize="190,1481" filled="f" path="m3537,3443l3727,4925e" strokecolor="#363435" stroked="t" strokeweight="0.5pt" style="position:absolute;left:3537;top:3443;width:190;height:1481">
              <v:path arrowok="t"/>
            </v:shape>
            <v:shape coordorigin="2580,2456" coordsize="116,32" filled="f" path="m2695,2488l2580,2456e" strokecolor="#363435" stroked="t" strokeweight="0.5pt" style="position:absolute;left:2580;top:2456;width:116;height:32">
              <v:path arrowok="t"/>
            </v:shape>
            <v:shape coordorigin="1902,2456" coordsize="678,123" filled="f" path="m2580,2456l1902,2579e" strokecolor="#363435" stroked="t" strokeweight="0.5pt" style="position:absolute;left:1902;top:2456;width:678;height:123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antalla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1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ación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4" w:line="240" w:lineRule="atLeast"/>
        <w:ind w:right="194"/>
        <w:sectPr>
          <w:type w:val="continuous"/>
          <w:pgSz w:h="15560" w:w="11640"/>
          <w:pgMar w:bottom="280" w:left="900" w:right="900" w:top="1080"/>
          <w:cols w:equalWidth="off" w:num="2">
            <w:col w:space="2873" w:w="4197"/>
            <w:col w:w="2770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IX.3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3.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abry-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ot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abajar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modo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efl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xión.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00" w:lineRule="exact"/>
        <w:ind w:left="190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Interferómetro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1" w:line="14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3"/>
        <w:ind w:left="109" w:right="-4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Rendija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</w:t>
      </w:r>
      <w:r>
        <w:rPr>
          <w:rFonts w:ascii="Times New Roman" w:cs="Times New Roman" w:eastAsia="Times New Roman" w:hAnsi="Times New Roman"/>
          <w:color w:val="363435"/>
          <w:spacing w:val="41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18"/>
          <w:szCs w:val="18"/>
        </w:rPr>
        <w:t>Colimador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59" w:line="200" w:lineRule="exact"/>
        <w:sectPr>
          <w:type w:val="continuous"/>
          <w:pgSz w:h="15560" w:w="11640"/>
          <w:pgMar w:bottom="280" w:left="900" w:right="900" w:top="1080"/>
          <w:cols w:equalWidth="off" w:num="2">
            <w:col w:space="1536" w:w="1796"/>
            <w:col w:w="6508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dispesor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9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line="200" w:lineRule="exact"/>
        <w:ind w:left="4508" w:right="4686"/>
      </w:pPr>
      <w:r>
        <w:pict>
          <v:group coordorigin="1066,-283" coordsize="6199,2470" style="position:absolute;margin-left:53.3035pt;margin-top:-14.1399pt;width:309.952pt;height:123.513pt;mso-position-horizontal-relative:page;mso-position-vertical-relative:paragraph;z-index:-5101">
            <v:shape style="position:absolute;left:3228;top:-280;width:152;height:1196" type="#_x0000_t75">
              <v:imagedata o:title="" r:id="rId78"/>
            </v:shape>
            <v:shape coordorigin="3228,-280" coordsize="152,1196" filled="f" path="m3228,916l3380,916,3380,-280,3228,-280,3228,916xe" strokecolor="#363435" stroked="t" strokeweight="0.25pt" style="position:absolute;left:3228;top:-280;width:152;height:1196">
              <v:path arrowok="t"/>
            </v:shape>
            <v:shape style="position:absolute;left:2907;top:-280;width:152;height:1196" type="#_x0000_t75">
              <v:imagedata o:title="" r:id="rId79"/>
            </v:shape>
            <v:shape coordorigin="2907,-280" coordsize="152,1196" filled="f" path="m2907,916l3059,916,3059,-280,2907,-280,2907,916xe" strokecolor="#363435" stroked="t" strokeweight="0.25pt" style="position:absolute;left:2907;top:-280;width:152;height:1196">
              <v:path arrowok="t"/>
            </v:shape>
            <v:shape style="position:absolute;left:2184;top:-116;width:159;height:858" type="#_x0000_t75">
              <v:imagedata o:title="" r:id="rId80"/>
            </v:shape>
            <v:shape coordorigin="2183,-116" coordsize="159,858" filled="f" path="m2342,742l2183,742,2183,-116,2340,-116,2330,-94,2316,-59,2304,-23,2293,15,2284,55,2276,95,2270,136,2265,178,2261,220,2259,263,2258,306,2259,349,2261,392,2264,435,2269,477,2275,518,2283,558,2292,597,2302,635,2314,671,2327,706,2343,742e" strokecolor="#363435" stroked="t" strokeweight="0.25pt" style="position:absolute;left:2183;top:-116;width:159;height:858">
              <v:path arrowok="t"/>
            </v:shape>
            <v:shape style="position:absolute;left:2258;top:-116;width:207;height:858" type="#_x0000_t75">
              <v:imagedata o:title="" r:id="rId81"/>
            </v:shape>
            <v:shape coordorigin="2258,-116" coordsize="207,858" filled="f" path="m2373,742l2342,742,2339,735,2337,729,2334,722,2320,687,2307,650,2296,612,2286,572,2278,531,2270,484,2266,451,2263,418,2261,384,2259,350,2258,317,2259,283,2260,249,2262,216,2264,182,2268,150,2272,117,2278,85,2284,54,2291,23,2299,-7,2308,-35,2318,-63,2329,-90,2340,-116,2379,-116,2378,-116,2395,-80,2410,-41,2423,-1,2435,41,2444,84,2452,128,2458,174,2462,220,2465,267,2466,313,2464,360,2461,407,2457,453,2450,498,2442,543,2432,586,2420,628,2406,668,2391,706,2373,742e" strokecolor="#363435" stroked="t" strokeweight="0.25pt" style="position:absolute;left:2258;top:-116;width:207;height:858">
              <v:path arrowok="t"/>
            </v:shape>
            <v:shape coordorigin="2406,-43" coordsize="2030,0" filled="f" path="m4436,-43l2406,-43e" strokecolor="#363435" stroked="t" strokeweight="0.5pt" style="position:absolute;left:2406;top:-43;width:2030;height:0">
              <v:path arrowok="t"/>
            </v:shape>
            <v:shape coordorigin="2306,-43" coordsize="101,16" filled="f" path="m2406,-43l2306,-28e" strokecolor="#525253" stroked="t" strokeweight="0.5pt" style="position:absolute;left:2306;top:-43;width:101;height:16">
              <v:path arrowok="t"/>
            </v:shape>
            <v:shape coordorigin="2184,-28" coordsize="122,13" filled="f" path="m2306,-28l2184,-15e" strokecolor="#565657" stroked="t" strokeweight="0.5pt" style="position:absolute;left:2184;top:-28;width:122;height:13">
              <v:path arrowok="t"/>
            </v:shape>
            <v:shape coordorigin="1078,-15" coordsize="1105,332" filled="f" path="m2184,-15l1078,317e" strokecolor="#565657" stroked="t" strokeweight="0.5pt" style="position:absolute;left:1078;top:-15;width:1105;height:332">
              <v:path arrowok="t"/>
            </v:shape>
            <v:shape coordorigin="2402,678" coordsize="1319,0" filled="f" path="m3721,678l2402,678e" strokecolor="#363435" stroked="t" strokeweight="0.5pt" style="position:absolute;left:2402;top:678;width:1319;height:0">
              <v:path arrowok="t"/>
            </v:shape>
            <v:shape coordorigin="2183,650" coordsize="127,13" filled="f" path="m2311,662l2183,650e" strokecolor="#565657" stroked="t" strokeweight="0.5pt" style="position:absolute;left:2183;top:650;width:127;height:13">
              <v:path arrowok="t"/>
            </v:shape>
            <v:shape coordorigin="1078,317" coordsize="1105,332" filled="f" path="m2183,650l1078,317e" strokecolor="#565657" stroked="t" strokeweight="0.5pt" style="position:absolute;left:1078;top:317;width:1105;height:332">
              <v:path arrowok="t"/>
            </v:shape>
            <v:shape coordorigin="2311,662" coordsize="91,16" filled="f" path="m2402,678l2311,662e" strokecolor="#565657" stroked="t" strokeweight="0.5pt" style="position:absolute;left:2311;top:662;width:91;height:16">
              <v:path arrowok="t"/>
            </v:shape>
            <v:shape style="position:absolute;left:5128;top:371;width:625;height:1036" type="#_x0000_t75">
              <v:imagedata o:title="" r:id="rId82"/>
            </v:shape>
            <v:shape coordorigin="5128,371" coordsize="625,1036" filled="f" path="m5595,371l5753,454,5283,1407,5128,1325,5150,1306,5183,1274,5215,1239,5247,1203,5278,1164,5308,1123,5337,1080,5365,1036,5391,991,5417,944,5441,897,5464,849,5485,801,5505,752,5523,703,5539,654,5553,605,5566,557,5576,510,5585,464,5591,418,5595,371e" strokecolor="#363435" stroked="t" strokeweight="0.25pt" style="position:absolute;left:5128;top:371;width:625;height:1036">
              <v:path arrowok="t"/>
            </v:shape>
            <v:shape style="position:absolute;left:5089;top:355;width:506;height:970" type="#_x0000_t75">
              <v:imagedata o:title="" r:id="rId83"/>
            </v:shape>
            <v:shape coordorigin="5089,355" coordsize="506,970" filled="f" path="m5564,355l5595,371,5595,380,5594,388,5593,397,5589,435,5583,473,5576,511,5568,551,5557,591,5546,631,5525,696,5511,734,5496,773,5480,811,5463,849,5446,887,5427,925,5407,962,5387,998,5366,1033,5344,1068,5322,1102,5299,1134,5276,1166,5252,1196,5228,1225,5203,1252,5178,1278,5153,1302,5128,1325,5089,1305,5090,1305,5093,1256,5099,1206,5108,1154,5119,1102,5133,1049,5150,995,5169,942,5190,888,5213,835,5238,783,5265,731,5293,681,5323,632,5355,585,5387,540,5421,497,5456,457,5491,420,5527,385,5564,355e" strokecolor="#363435" stroked="t" strokeweight="0.25pt" style="position:absolute;left:5089;top:355;width:506;height:970">
              <v:path arrowok="t"/>
            </v:shape>
            <v:shape coordorigin="4624,466" coordsize="2423,1291" filled="f" path="m7047,1756l4624,466e" strokecolor="#363435" stroked="t" strokeweight="0.5pt" style="position:absolute;left:4624;top:466;width:2423;height:1291">
              <v:path arrowok="t"/>
            </v:shape>
            <v:shape coordorigin="5109,1149" coordsize="253,98" filled="f" path="m5109,1149l5362,1246e" strokecolor="#565657" stroked="t" strokeweight="0.5pt" style="position:absolute;left:5109;top:1149;width:253;height:98">
              <v:path arrowok="t"/>
            </v:shape>
            <v:shape coordorigin="5659,644" coordsize="1388,1112" filled="f" path="m5659,644l7047,1756e" strokecolor="#565657" stroked="t" strokeweight="0.5pt" style="position:absolute;left:5659;top:644;width:1388;height:1112">
              <v:path arrowok="t"/>
            </v:shape>
            <v:shape style="position:absolute;left:3626;top:-87;width:1157;height:1161" type="#_x0000_t75">
              <v:imagedata o:title="" r:id="rId84"/>
            </v:shape>
            <v:shape coordorigin="3626,-87" coordsize="1157,1161" filled="f" path="m3626,768l4783,1073,4480,-87,3626,768e" strokecolor="#363435" stroked="t" strokeweight="0.25pt" style="position:absolute;left:3626;top:-87;width:1157;height:1161">
              <v:path arrowok="t"/>
            </v:shape>
            <v:shape coordorigin="1078,-123" coordsize="0,404" filled="f" path="m1078,281l1078,-123e" strokecolor="#363435" stroked="t" strokeweight="1.2pt" style="position:absolute;left:1078;top:-123;width:0;height:404">
              <v:path arrowok="t"/>
            </v:shape>
            <v:shape coordorigin="1078,385" coordsize="0,426" filled="f" path="m1078,385l1078,811e" strokecolor="#363435" stroked="t" strokeweight="1.2pt" style="position:absolute;left:1078;top:385;width:0;height:426">
              <v:path arrowok="t"/>
            </v:shape>
            <v:shape coordorigin="4067,326" coordsize="557,140" filled="f" path="m4067,326l4624,466e" strokecolor="#363435" stroked="t" strokeweight="0.5pt" style="position:absolute;left:4067;top:326;width:557;height:140">
              <v:path arrowok="t"/>
            </v:shape>
            <v:shape coordorigin="3721,678" coordsize="1028,267" filled="f" path="m3721,678l4750,945e" strokecolor="#363435" stroked="t" strokeweight="0.5pt" style="position:absolute;left:3721;top:678;width:1028;height:267">
              <v:path arrowok="t"/>
            </v:shape>
            <v:shape coordorigin="4436,-43" coordsize="60,16" filled="f" path="m4436,-43l4496,-28e" strokecolor="#363435" stroked="t" strokeweight="0.5pt" style="position:absolute;left:4436;top:-43;width:60;height:16">
              <v:path arrowok="t"/>
            </v:shape>
            <v:shape coordorigin="4067,326" coordsize="547,100" filled="f" path="m4067,326l4614,426e" strokecolor="#363435" stroked="t" strokeweight="0.5pt" style="position:absolute;left:4067;top:326;width:547;height:100">
              <v:path arrowok="t"/>
            </v:shape>
            <v:shape coordorigin="4067,326" coordsize="569,186" filled="f" path="m4067,326l4636,511e" strokecolor="#363435" stroked="t" strokeweight="0.5pt" style="position:absolute;left:4067;top:326;width:569;height:186">
              <v:path arrowok="t"/>
            </v:shape>
            <v:shape coordorigin="4750,945" coordsize="359,204" filled="f" path="m4750,945l5109,1149e" strokecolor="#363435" stroked="t" strokeweight="0.5pt" style="position:absolute;left:4750;top:945;width:359;height:204">
              <v:path arrowok="t"/>
            </v:shape>
            <v:shape coordorigin="4495,-31" coordsize="945,515" filled="f" path="m4495,-31l5440,484e" strokecolor="#363435" stroked="t" strokeweight="0.5pt" style="position:absolute;left:4495;top:-31;width:945;height:515">
              <v:path arrowok="t"/>
            </v:shape>
            <v:shape coordorigin="4614,426" coordsize="688,247" filled="f" path="m4614,426l5302,673e" strokecolor="#363435" stroked="t" strokeweight="0.5pt" style="position:absolute;left:4614;top:426;width:688;height:247">
              <v:path arrowok="t"/>
            </v:shape>
            <v:shape coordorigin="4636,511" coordsize="533,433" filled="f" path="m4636,511l5169,944e" strokecolor="#363435" stroked="t" strokeweight="0.5pt" style="position:absolute;left:4636;top:511;width:533;height:433">
              <v:path arrowok="t"/>
            </v:shape>
            <v:shape coordorigin="4436,-43" coordsize="57,4" filled="f" path="m4436,-43l4492,-40e" strokecolor="#363435" stroked="t" strokeweight="0.5pt" style="position:absolute;left:4436;top:-43;width:57;height:4">
              <v:path arrowok="t"/>
            </v:shape>
            <v:shape coordorigin="4436,-43" coordsize="61,21" filled="f" path="m4436,-43l4497,-23e" strokecolor="#363435" stroked="t" strokeweight="0.5pt" style="position:absolute;left:4436;top:-43;width:61;height:21">
              <v:path arrowok="t"/>
            </v:shape>
            <v:shape coordorigin="3716,679" coordsize="1014,189" filled="f" path="m3716,679l4730,868e" strokecolor="#363435" stroked="t" strokeweight="0.5pt" style="position:absolute;left:3716;top:679;width:1014;height:189">
              <v:path arrowok="t"/>
            </v:shape>
            <v:shape coordorigin="3716,679" coordsize="1056,351" filled="f" path="m3716,679l4772,1030e" strokecolor="#363435" stroked="t" strokeweight="0.5pt" style="position:absolute;left:3716;top:679;width:1056;height:351">
              <v:path arrowok="t"/>
            </v:shape>
            <v:shape coordorigin="4492,-40" coordsize="1046,415" filled="f" path="m4492,-40l5539,376e" strokecolor="#363435" stroked="t" strokeweight="0.5pt" style="position:absolute;left:4492;top:-40;width:1046;height:415">
              <v:path arrowok="t"/>
            </v:shape>
            <v:shape coordorigin="4497,-23" coordsize="847,634" filled="f" path="m4497,-23l5344,612e" strokecolor="#363435" stroked="t" strokeweight="0.5pt" style="position:absolute;left:4497;top:-23;width:847;height:634">
              <v:path arrowok="t"/>
            </v:shape>
            <v:shape coordorigin="4731,870" coordsize="408,160" filled="f" path="m4731,870l5139,1030e" strokecolor="#363435" stroked="t" strokeweight="0.5pt" style="position:absolute;left:4731;top:870;width:408;height:160">
              <v:path arrowok="t"/>
            </v:shape>
            <v:shape coordorigin="4772,1030" coordsize="317,238" filled="f" path="m4772,1030l5089,1267e" strokecolor="#363435" stroked="t" strokeweight="0.5pt" style="position:absolute;left:4772;top:1030;width:317;height:238">
              <v:path arrowok="t"/>
            </v:shape>
            <v:shape coordorigin="6838,1343" coordsize="415,833" filled="f" path="m7253,1343l6838,2175e" strokecolor="#363435" stroked="t" strokeweight="1.2pt" style="position:absolute;left:6838;top:1343;width:415;height:833">
              <v:path arrowok="t"/>
            </v:shape>
            <v:shape coordorigin="5440,484" coordsize="219,160" filled="f" path="m5440,484l5659,644e" strokecolor="#565657" stroked="t" strokeweight="0.5pt" style="position:absolute;left:5440;top:484;width:219;height:160">
              <v:path arrowok="t"/>
            </v:shape>
            <v:shape coordorigin="5539,376" coordsize="200,108" filled="f" path="m5539,376l5738,484e" strokecolor="#565657" stroked="t" strokeweight="0.5pt" style="position:absolute;left:5539;top:376;width:200;height:108">
              <v:path arrowok="t"/>
            </v:shape>
            <v:shape coordorigin="5344,612" coordsize="251,162" filled="f" path="m5344,612l5595,774e" strokecolor="#565657" stroked="t" strokeweight="0.5pt" style="position:absolute;left:5344;top:612;width:251;height:162">
              <v:path arrowok="t"/>
            </v:shape>
            <v:shape coordorigin="5302,673" coordsize="280,127" filled="f" path="m5302,673l5582,801e" strokecolor="#565657" stroked="t" strokeweight="0.5pt" style="position:absolute;left:5302;top:673;width:280;height:127">
              <v:path arrowok="t"/>
            </v:shape>
            <v:shape coordorigin="5169,944" coordsize="260,167" filled="f" path="m5169,944l5429,1111e" strokecolor="#565657" stroked="t" strokeweight="0.5pt" style="position:absolute;left:5169;top:944;width:260;height:167">
              <v:path arrowok="t"/>
            </v:shape>
            <v:shape coordorigin="5139,1030" coordsize="276,109" filled="f" path="m5139,1030l5415,1139e" strokecolor="#565657" stroked="t" strokeweight="0.5pt" style="position:absolute;left:5139;top:1030;width:276;height:109">
              <v:path arrowok="t"/>
            </v:shape>
            <v:shape coordorigin="5089,1268" coordsize="208,111" filled="f" path="m5089,1268l5297,1378e" strokecolor="#565657" stroked="t" strokeweight="0.5pt" style="position:absolute;left:5089;top:1268;width:208;height:111">
              <v:path arrowok="t"/>
            </v:shape>
            <v:shape coordorigin="5362,1246" coordsize="1685,510" filled="f" path="m5362,1246l7047,1756e" strokecolor="#565657" stroked="t" strokeweight="0.5pt" style="position:absolute;left:5362;top:1246;width:1685;height:510">
              <v:path arrowok="t"/>
            </v:shape>
            <v:shape coordorigin="5738,484" coordsize="1465,959" filled="f" path="m5738,484l7203,1443e" strokecolor="#565657" stroked="t" strokeweight="0.5pt" style="position:absolute;left:5738;top:484;width:1465;height:959">
              <v:path arrowok="t"/>
            </v:shape>
            <v:shape coordorigin="5582,801" coordsize="1621,642" filled="f" path="m5582,801l7203,1443e" strokecolor="#565657" stroked="t" strokeweight="0.5pt" style="position:absolute;left:5582;top:801;width:1621;height:642">
              <v:path arrowok="t"/>
            </v:shape>
            <v:shape coordorigin="5415,1139" coordsize="1788,303" filled="f" path="m5415,1139l7203,1443e" strokecolor="#565657" stroked="t" strokeweight="0.5pt" style="position:absolute;left:5415;top:1139;width:1788;height:303">
              <v:path arrowok="t"/>
            </v:shape>
            <v:shape coordorigin="5595,774" coordsize="1303,1280" filled="f" path="m5595,774l6898,2054e" strokecolor="#565657" stroked="t" strokeweight="0.5pt" style="position:absolute;left:5595;top:774;width:1303;height:1280">
              <v:path arrowok="t"/>
            </v:shape>
            <v:shape coordorigin="5429,1111" coordsize="1469,943" filled="f" path="m5429,1111l6898,2054e" strokecolor="#565657" stroked="t" strokeweight="0.5pt" style="position:absolute;left:5429;top:1111;width:1469;height:943">
              <v:path arrowok="t"/>
            </v:shape>
            <v:shape coordorigin="5297,1378" coordsize="1601,676" filled="f" path="m5297,1378l6898,2054e" strokecolor="#565657" stroked="t" strokeweight="0.5pt" style="position:absolute;left:5297;top:1378;width:1601;height:676">
              <v:path arrowok="t"/>
            </v:shape>
            <v:shape coordorigin="1078,317" coordsize="2989,0" filled="f" path="m1078,317l4067,317e" strokecolor="#363435" stroked="t" strokeweight="0.5pt" style="position:absolute;left:1078;top:317;width:2989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Cámara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8"/>
          <w:szCs w:val="28"/>
        </w:rPr>
        <w:jc w:val="left"/>
        <w:spacing w:before="5" w:line="28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55" w:lineRule="auto"/>
        <w:ind w:left="6049" w:right="-3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Placa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fotográ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detector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8" w:line="160" w:lineRule="exact"/>
      </w:pPr>
      <w:r>
        <w:br w:type="column"/>
      </w: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40" w:lineRule="atLeast"/>
        <w:ind w:right="279"/>
        <w:sectPr>
          <w:type w:val="continuous"/>
          <w:pgSz w:h="15560" w:w="11640"/>
          <w:pgMar w:bottom="280" w:left="900" w:right="900" w:top="1080"/>
          <w:cols w:equalWidth="off" w:num="2">
            <w:col w:space="234" w:w="6835"/>
            <w:col w:w="2771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IX.3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4.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Estudio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estructu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hiperfi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na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abry-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ot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combinado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espectrómet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2"/>
          <w:szCs w:val="12"/>
        </w:rPr>
        <w:jc w:val="left"/>
        <w:spacing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4" w:line="260" w:lineRule="atLeast"/>
        <w:ind w:firstLine="240" w:left="109" w:right="2953"/>
      </w:pP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Estudi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estructur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hiperfi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emplea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tam-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bié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estudia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estructur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hiperfi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espectro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usand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alt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pode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resolutor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instrumento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arr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utiliz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IX.34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emple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combinació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espectrómetr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rejill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difracció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prisma.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arr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gl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permit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resolució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doblete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cercanos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podrían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espectrómetr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normal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etaló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patrón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anillos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frecuencia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presente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Debido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dispersión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prisma,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ju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anillos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lateralment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desplazad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respect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espectro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rendij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permi-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sólo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rendija,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IX.35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;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mism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doblet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cercan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resuelto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gracia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gra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dependenci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diámetr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anillo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longitu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onda.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="28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8"/>
          <w:szCs w:val="28"/>
        </w:rPr>
      </w:r>
    </w:p>
    <w:p>
      <w:pPr>
        <w:rPr>
          <w:sz w:val="16"/>
          <w:szCs w:val="16"/>
        </w:rPr>
        <w:jc w:val="left"/>
        <w:spacing w:before="5" w:line="160" w:lineRule="exact"/>
      </w:pP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55" w:lineRule="auto"/>
        <w:ind w:hanging="178" w:left="4979" w:right="-31"/>
      </w:pPr>
      <w:r>
        <w:pict>
          <v:group coordorigin="1537,-109" coordsize="4065,632" style="position:absolute;margin-left:76.8555pt;margin-top:-5.43576pt;width:203.259pt;height:31.622pt;mso-position-horizontal-relative:page;mso-position-vertical-relative:paragraph;z-index:-5100">
            <v:shape coordorigin="1547,-91" coordsize="4045,601" filled="f" path="m5592,-91l5592,511,1547,511e" strokecolor="#363435" stroked="t" strokeweight="1pt" style="position:absolute;left:1547;top:-91;width:4045;height:601">
              <v:path arrowok="t"/>
            </v:shape>
            <v:shape coordorigin="1547,-91" coordsize="4045,0" filled="f" path="m5592,-91l1547,-91e" strokecolor="#363435" stroked="t" strokeweight="1pt" style="position:absolute;left:1547;top:-91;width:4045;height:0">
              <v:path arrowok="t"/>
            </v:shape>
            <v:shape coordorigin="1547,-91" coordsize="0,601" filled="f" path="m1547,-91l1547,511e" strokecolor="#363435" stroked="t" strokeweight="1pt" style="position:absolute;left:1547;top:-91;width:0;height:601">
              <v:path arrowok="t"/>
            </v:shape>
            <v:shape style="position:absolute;left:3339;top:-91;width:56;height:601" type="#_x0000_t75">
              <v:imagedata o:title="" r:id="rId85"/>
            </v:shape>
            <v:shape coordorigin="3339,-91" coordsize="56,601" filled="f" path="m3339,511l3395,511,3395,-91,3339,-91,3339,511xe" strokecolor="#F5F6F6" stroked="t" strokeweight="1pt" style="position:absolute;left:3339;top:-91;width:56;height:601">
              <v:path arrowok="t"/>
            </v:shape>
            <v:shape style="position:absolute;left:3395;top:-91;width:56;height:601" type="#_x0000_t75">
              <v:imagedata o:title="" r:id="rId86"/>
            </v:shape>
            <v:shape coordorigin="3395,-91" coordsize="56,601" filled="f" path="m3395,-91l3450,-91,3450,511,3395,511,3395,-91xe" strokecolor="#F5F6F6" stroked="t" strokeweight="1pt" style="position:absolute;left:3395;top:-91;width:56;height:601">
              <v:path arrowok="t"/>
            </v:shape>
            <v:shape coordorigin="3394,-96" coordsize="0,606" filled="f" path="m3394,-96l3394,511e" strokecolor="#363435" stroked="t" strokeweight="1.3pt" style="position:absolute;left:3394;top:-96;width:0;height:606">
              <v:path arrowok="t"/>
            </v:shape>
            <v:shape coordorigin="3312,-91" coordsize="153,0" filled="f" path="m3312,-91l3465,-91e" strokecolor="#363435" stroked="t" strokeweight="1pt" style="position:absolute;left:3312;top:-91;width:153;height:0">
              <v:path arrowok="t"/>
            </v:shape>
            <v:shape coordorigin="3259,511" coordsize="224,0" filled="f" path="m3259,511l3483,511e" strokecolor="#363435" stroked="t" strokeweight="1pt" style="position:absolute;left:3259;top:511;width:224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Línea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espectral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doble,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sin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resol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er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line="255" w:lineRule="auto"/>
        <w:ind w:hanging="178" w:left="4948" w:right="203"/>
      </w:pPr>
      <w:r>
        <w:pict>
          <v:group coordorigin="1537,-97" coordsize="4054,621" style="position:absolute;margin-left:76.8555pt;margin-top:-4.84876pt;width:202.708pt;height:31.072pt;mso-position-horizontal-relative:page;mso-position-vertical-relative:paragraph;z-index:-5099">
            <v:shape coordorigin="1547,-75" coordsize="4034,590" filled="f" path="m5581,-75l5581,514,1547,514e" strokecolor="#363435" stroked="t" strokeweight="1pt" style="position:absolute;left:1547;top:-75;width:4034;height:590">
              <v:path arrowok="t"/>
            </v:shape>
            <v:shape coordorigin="1547,-78" coordsize="4034,0" filled="f" path="m5581,-78l1547,-78e" strokecolor="#363435" stroked="t" strokeweight="1pt" style="position:absolute;left:1547;top:-78;width:4034;height:0">
              <v:path arrowok="t"/>
            </v:shape>
            <v:shape coordorigin="1547,-87" coordsize="0,601" filled="f" path="m1547,-87l1547,514e" strokecolor="#363435" stroked="t" strokeweight="1pt" style="position:absolute;left:1547;top:-87;width:0;height:601">
              <v:path arrowok="t"/>
            </v:shape>
            <v:shape coordorigin="3353,-63" coordsize="51,0" filled="f" path="m3353,-63l3404,-63e" strokecolor="#363435" stroked="t" strokeweight="1pt" style="position:absolute;left:3353;top:-63;width:51;height:0">
              <v:path arrowok="t"/>
            </v:shape>
            <v:shape coordorigin="3353,72" coordsize="51,0" filled="f" path="m3353,72l3404,72e" strokecolor="#363435" stroked="t" strokeweight="1pt" style="position:absolute;left:3353;top:72;width:51;height:0">
              <v:path arrowok="t"/>
            </v:shape>
            <v:shape coordorigin="3353,168" coordsize="51,0" filled="f" path="m3353,168l3404,168e" strokecolor="#363435" stroked="t" strokeweight="1pt" style="position:absolute;left:3353;top:168;width:51;height:0">
              <v:path arrowok="t"/>
            </v:shape>
            <v:shape coordorigin="3353,238" coordsize="51,0" filled="f" path="m3353,238l3404,238e" strokecolor="#363435" stroked="t" strokeweight="1pt" style="position:absolute;left:3353;top:238;width:51;height:0">
              <v:path arrowok="t"/>
            </v:shape>
            <v:shape coordorigin="3353,295" coordsize="51,0" filled="f" path="m3353,295l3404,295e" strokecolor="#363435" stroked="t" strokeweight="1pt" style="position:absolute;left:3353;top:295;width:51;height:0">
              <v:path arrowok="t"/>
            </v:shape>
            <v:shape coordorigin="3353,344" coordsize="51,0" filled="f" path="m3353,344l3404,344e" strokecolor="#363435" stroked="t" strokeweight="1pt" style="position:absolute;left:3353;top:344;width:51;height:0">
              <v:path arrowok="t"/>
            </v:shape>
            <v:shape coordorigin="3353,385" coordsize="51,0" filled="f" path="m3353,385l3404,385e" strokecolor="#363435" stroked="t" strokeweight="1pt" style="position:absolute;left:3353;top:385;width:51;height:0">
              <v:path arrowok="t"/>
            </v:shape>
            <v:shape coordorigin="3353,423" coordsize="51,0" filled="f" path="m3353,423l3404,423e" strokecolor="#363435" stroked="t" strokeweight="1pt" style="position:absolute;left:3353;top:423;width:51;height:0">
              <v:path arrowok="t"/>
            </v:shape>
            <v:shape coordorigin="3353,456" coordsize="51,0" filled="f" path="m3353,456l3404,456e" strokecolor="#363435" stroked="t" strokeweight="1pt" style="position:absolute;left:3353;top:456;width:51;height:0">
              <v:path arrowok="t"/>
            </v:shape>
            <v:shape coordorigin="3353,499" coordsize="51,0" filled="f" path="m3353,499l3404,499e" strokecolor="#363435" stroked="t" strokeweight="1pt" style="position:absolute;left:3353;top:499;width:51;height:0">
              <v:path arrowok="t"/>
            </v:shape>
            <v:shape coordorigin="3385,477" coordsize="54,0" filled="f" path="m3385,477l3438,477e" strokecolor="#363435" stroked="t" strokeweight="1pt" style="position:absolute;left:3385;top:477;width:54;height:0">
              <v:path arrowok="t"/>
            </v:shape>
            <v:shape coordorigin="3385,441" coordsize="54,0" filled="f" path="m3385,441l3438,441e" strokecolor="#363435" stroked="t" strokeweight="1pt" style="position:absolute;left:3385;top:441;width:54;height:0">
              <v:path arrowok="t"/>
            </v:shape>
            <v:shape coordorigin="3385,409" coordsize="54,0" filled="f" path="m3385,409l3438,409e" strokecolor="#363435" stroked="t" strokeweight="1pt" style="position:absolute;left:3385;top:409;width:54;height:0">
              <v:path arrowok="t"/>
            </v:shape>
            <v:shape coordorigin="3385,369" coordsize="54,0" filled="f" path="m3385,369l3438,369e" strokecolor="#363435" stroked="t" strokeweight="1pt" style="position:absolute;left:3385;top:369;width:54;height:0">
              <v:path arrowok="t"/>
            </v:shape>
            <v:shape coordorigin="3385,326" coordsize="54,0" filled="f" path="m3385,326l3438,326e" strokecolor="#363435" stroked="t" strokeweight="1pt" style="position:absolute;left:3385;top:326;width:54;height:0">
              <v:path arrowok="t"/>
            </v:shape>
            <v:shape coordorigin="3385,273" coordsize="54,0" filled="f" path="m3385,273l3438,273e" strokecolor="#363435" stroked="t" strokeweight="1pt" style="position:absolute;left:3385;top:273;width:54;height:0">
              <v:path arrowok="t"/>
            </v:shape>
            <v:shape coordorigin="3385,213" coordsize="54,0" filled="f" path="m3385,213l3438,213e" strokecolor="#363435" stroked="t" strokeweight="1pt" style="position:absolute;left:3385;top:213;width:54;height:0">
              <v:path arrowok="t"/>
            </v:shape>
            <v:shape coordorigin="3385,130" coordsize="54,0" filled="f" path="m3385,130l3438,130e" strokecolor="#363435" stroked="t" strokeweight="1pt" style="position:absolute;left:3385;top:130;width:54;height:0">
              <v:path arrowok="t"/>
            </v:shape>
            <v:shape coordorigin="3385,19" coordsize="54,0" filled="f" path="m3385,19l3438,19e" strokecolor="#363435" stroked="t" strokeweight="1pt" style="position:absolute;left:3385;top:19;width:54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Línea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espectral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doble,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separada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7" w:line="278" w:lineRule="auto"/>
        <w:ind w:right="182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IX.3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5.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observadas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ar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glo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gu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anterio</w:t>
      </w:r>
      <w:r>
        <w:rPr>
          <w:rFonts w:ascii="Times New Roman" w:cs="Times New Roman" w:eastAsia="Times New Roman" w:hAnsi="Times New Roman"/>
          <w:i/>
          <w:color w:val="363435"/>
          <w:spacing w:val="-20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9"/>
          <w:szCs w:val="19"/>
        </w:rPr>
        <w:jc w:val="left"/>
        <w:spacing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right"/>
        <w:ind w:right="111"/>
        <w:sectPr>
          <w:type w:val="continuous"/>
          <w:pgSz w:h="15560" w:w="11640"/>
          <w:pgMar w:bottom="280" w:left="900" w:right="900" w:top="1080"/>
          <w:cols w:equalWidth="off" w:num="2">
            <w:col w:space="768" w:w="6302"/>
            <w:col w:w="2770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89"/>
          <w:sz w:val="32"/>
          <w:szCs w:val="32"/>
        </w:rPr>
        <w:t>259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171" w:right="-47"/>
      </w:pPr>
      <w:r>
        <w:pict>
          <v:group coordorigin="871,-77" coordsize="2640,0" style="position:absolute;margin-left:43.5705pt;margin-top:-3.84806pt;width:132pt;height:0pt;mso-position-horizontal-relative:page;mso-position-vertical-relative:paragraph;z-index:-5098">
            <v:shape coordorigin="871,-77" coordsize="2640,0" filled="f" path="m871,-77l3511,-77e" strokecolor="#363435" stroked="t" strokeweight="0.5pt" style="position:absolute;left:871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82" w:line="271" w:lineRule="auto"/>
        <w:ind w:firstLine="240" w:right="71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aplicació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frecuent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abry-Pero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aislar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espectrale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angostas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maner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nombr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deb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formars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franj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sobr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tod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campo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colimada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aísl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línea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espectral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cierta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debe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utilizar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orden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alrededor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separar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diferentes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líneas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espectrales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posible.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aú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queda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línea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indeseada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espectr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visible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elimina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medio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ltros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coloreados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gelatina.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right="7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ltro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construye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aporando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película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refractora,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aluminio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plata,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vidrio.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Después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deposita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película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dieléctric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transparente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uorur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magnesio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sobr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metal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películ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deposit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películ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ectora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nalment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prot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 w:line="220" w:lineRule="exact"/>
        <w:sectPr>
          <w:pgSz w:h="15560" w:w="11640"/>
          <w:pgMar w:bottom="280" w:left="700" w:right="1040" w:top="780"/>
          <w:cols w:equalWidth="off" w:num="2">
            <w:col w:space="260" w:w="2791"/>
            <w:col w:w="6849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protectora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vidrio,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IX.36.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="260" w:lineRule="exact"/>
        <w:sectPr>
          <w:type w:val="continuous"/>
          <w:pgSz w:h="15560" w:w="11640"/>
          <w:pgMar w:bottom="280" w:left="700" w:right="1040" w:top="1080"/>
        </w:sectPr>
      </w:pPr>
      <w:r>
        <w:rPr>
          <w:sz w:val="26"/>
          <w:szCs w:val="26"/>
        </w:rPr>
      </w:r>
    </w:p>
    <w:p>
      <w:pPr>
        <w:rPr>
          <w:sz w:val="11"/>
          <w:szCs w:val="11"/>
        </w:rPr>
        <w:jc w:val="left"/>
        <w:spacing w:before="3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ind w:left="119" w:right="-47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IX.3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6.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position w:val="-1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ilt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position w:val="-1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interfe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position w:val="-1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encia.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  <w:ind w:left="105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idrio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4"/>
          <w:szCs w:val="14"/>
        </w:rPr>
        <w:jc w:val="left"/>
        <w:spacing w:line="140" w:lineRule="exact"/>
      </w:pPr>
      <w:r>
        <w:rPr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48" w:lineRule="auto"/>
        <w:ind w:firstLine="49" w:right="840"/>
      </w:pPr>
      <w:r>
        <w:pict>
          <v:group coordorigin="4516,-445" coordsize="4189,1540" style="position:absolute;margin-left:225.786pt;margin-top:-22.2732pt;width:209.458pt;height:77.001pt;mso-position-horizontal-relative:page;mso-position-vertical-relative:paragraph;z-index:-5095">
            <v:shape style="position:absolute;left:4516;top:-445;width:4189;height:431" type="#_x0000_t75">
              <v:imagedata o:title="" r:id="rId87"/>
            </v:shape>
            <v:shape style="position:absolute;left:4516;top:664;width:4189;height:431" type="#_x0000_t75">
              <v:imagedata o:title="" r:id="rId88"/>
            </v:shape>
            <v:shape style="position:absolute;left:5258;top:-15;width:2695;height:678" type="#_x0000_t75">
              <v:imagedata o:title="" r:id="rId89"/>
            </v:shape>
            <w10:wrap type="none"/>
          </v:group>
        </w:pict>
      </w:r>
      <w:r>
        <w:pict>
          <v:shape filled="f" stroked="f" style="position:absolute;margin-left:225.661pt;margin-top:-22.3982pt;width:209.833pt;height:77.251pt;mso-position-horizontal-relative:page;mso-position-vertical-relative:paragraph;z-index:-5094" type="#_x0000_t202">
            <v:textbox inset="0,0,0,0">
              <w:txbxContent>
                <w:tbl>
                  <w:tblPr>
                    <w:tblW w:type="auto" w:w="0"/>
                    <w:tblLook w:val="01E0"/>
                    <w:jc w:val="left"/>
                    <w:tblLayout w:type="fixed"/>
                    <w:tblCellMar>
                      <w:top w:type="dxa" w:w="0"/>
                      <w:left w:type="dxa" w:w="0"/>
                      <w:bottom w:type="dxa" w:w="0"/>
                      <w:right w:type="dxa" w:w="0"/>
                    </w:tblCellMar>
                  </w:tblPr>
                  <w:tblGrid/>
                  <w:tr>
                    <w:trPr>
                      <w:trHeight w:hRule="exact" w:val="458"/>
                    </w:trPr>
                    <w:tc>
                      <w:tcPr>
                        <w:tcW w:type="dxa" w:w="4189"/>
                        <w:gridSpan w:val="3"/>
                        <w:tcBorders>
                          <w:top w:color="363435" w:space="0" w:sz="2" w:val="single"/>
                          <w:left w:color="363435" w:space="0" w:sz="2" w:val="single"/>
                          <w:bottom w:color="363435" w:space="0" w:sz="2" w:val="single"/>
                          <w:right w:color="363435" w:space="0" w:sz="2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623"/>
                    </w:trPr>
                    <w:tc>
                      <w:tcPr>
                        <w:tcW w:type="dxa" w:w="743"/>
                        <w:tcBorders>
                          <w:top w:color="363435" w:space="0" w:sz="2" w:val="single"/>
                          <w:left w:color="auto" w:space="0" w:sz="6" w:val="nil"/>
                          <w:bottom w:color="363435" w:space="0" w:sz="2" w:val="single"/>
                          <w:right w:color="363435" w:space="0" w:sz="2" w:val="single"/>
                        </w:tcBorders>
                      </w:tcPr>
                      <w:p/>
                    </w:tc>
                    <w:tc>
                      <w:tcPr>
                        <w:tcW w:type="dxa" w:w="2695"/>
                        <w:tcBorders>
                          <w:top w:color="363435" w:space="0" w:sz="2" w:val="single"/>
                          <w:left w:color="363435" w:space="0" w:sz="2" w:val="single"/>
                          <w:bottom w:color="363435" w:space="0" w:sz="2" w:val="single"/>
                          <w:right w:color="363435" w:space="0" w:sz="2" w:val="single"/>
                        </w:tcBorders>
                      </w:tcPr>
                      <w:p/>
                    </w:tc>
                    <w:tc>
                      <w:tcPr>
                        <w:tcW w:type="dxa" w:w="752"/>
                        <w:tcBorders>
                          <w:top w:color="363435" w:space="0" w:sz="2" w:val="single"/>
                          <w:left w:color="363435" w:space="0" w:sz="2" w:val="single"/>
                          <w:bottom w:color="363435" w:space="0" w:sz="2" w:val="single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18"/>
                            <w:szCs w:val="18"/>
                          </w:rPr>
                          <w:jc w:val="left"/>
                          <w:spacing w:line="180" w:lineRule="exact"/>
                          <w:ind w:left="472" w:right="-120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Cub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18"/>
                            <w:szCs w:val="18"/>
                          </w:rPr>
                          <w:jc w:val="left"/>
                          <w:spacing w:line="200" w:lineRule="exact"/>
                          <w:ind w:left="74" w:right="-112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Espaciad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18"/>
                            <w:szCs w:val="18"/>
                          </w:rPr>
                          <w:jc w:val="left"/>
                          <w:spacing w:before="16" w:line="200" w:lineRule="exact"/>
                          <w:ind w:left="479" w:right="-127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Cub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hRule="exact" w:val="458"/>
                    </w:trPr>
                    <w:tc>
                      <w:tcPr>
                        <w:tcW w:type="dxa" w:w="4189"/>
                        <w:gridSpan w:val="3"/>
                        <w:tcBorders>
                          <w:top w:color="363435" w:space="0" w:sz="2" w:val="single"/>
                          <w:left w:color="363435" w:space="0" w:sz="2" w:val="single"/>
                          <w:bottom w:color="363435" w:space="0" w:sz="2" w:val="single"/>
                          <w:right w:color="363435" w:space="0" w:sz="2" w:val="single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ierta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metálica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dieléctrico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ierta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metálica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6" w:line="120" w:lineRule="exact"/>
      </w:pPr>
      <w:r>
        <w:rPr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105"/>
        <w:sectPr>
          <w:type w:val="continuous"/>
          <w:pgSz w:h="15560" w:w="11640"/>
          <w:pgMar w:bottom="280" w:left="700" w:right="1040" w:top="1080"/>
          <w:cols w:equalWidth="off" w:num="2">
            <w:col w:space="5167" w:w="2812"/>
            <w:col w:w="1921"/>
          </w:cols>
        </w:sectPr>
      </w:pP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idrio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3" w:line="260" w:lineRule="exact"/>
        <w:ind w:firstLine="240" w:left="3051" w:right="6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cambiar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manera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ligera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transmite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éste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sintonizar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inclinando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ligeramente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ltro</w:t>
      </w:r>
      <w:r>
        <w:rPr>
          <w:rFonts w:ascii="Times New Roman" w:cs="Times New Roman" w:eastAsia="Times New Roman" w:hAnsi="Times New Roman"/>
          <w:color w:val="363435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respec-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incidente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Recordand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ecuació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IX.4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9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ángul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respecto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norma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podemo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encontra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ahor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ángul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inci-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dencia,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decir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ángulo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fuera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interferómetro,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sigue: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700" w:right="104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180" w:lineRule="exact"/>
        <w:ind w:right="299"/>
      </w:pPr>
      <w:r>
        <w:rPr>
          <w:rFonts w:ascii="Times New Roman" w:cs="Times New Roman" w:eastAsia="Times New Roman" w:hAnsi="Times New Roman"/>
          <w:color w:val="363435"/>
          <w:w w:val="27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w w:val="100"/>
          <w:position w:val="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right"/>
        <w:spacing w:before="46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cos</w:t>
      </w:r>
      <w:r>
        <w:rPr>
          <w:rFonts w:ascii="Times New Roman" w:cs="Times New Roman" w:eastAsia="Times New Roman" w:hAnsi="Times New Roman"/>
          <w:color w:val="363435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  </w:t>
      </w:r>
      <w:r>
        <w:rPr>
          <w:rFonts w:ascii="Cambria" w:cs="Cambria" w:eastAsia="Cambria" w:hAnsi="Cambria"/>
          <w:color w:val="363435"/>
          <w:spacing w:val="3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−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4"/>
        <w:ind w:right="-61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7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4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4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5"/>
          <w:w w:val="100"/>
          <w:position w:val="14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1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69"/>
          <w:position w:val="11"/>
          <w:sz w:val="14"/>
          <w:szCs w:val="14"/>
        </w:rPr>
        <w:t>/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1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9" w:line="220" w:lineRule="exact"/>
        <w:ind w:left="150"/>
      </w:pPr>
      <w:r>
        <w:pict>
          <v:group coordorigin="7256,46" coordsize="579,0" style="position:absolute;margin-left:362.817pt;margin-top:2.30256pt;width:28.947pt;height:0pt;mso-position-horizontal-relative:page;mso-position-vertical-relative:paragraph;z-index:-5097">
            <v:shape coordorigin="7256,46" coordsize="579,0" filled="f" path="m7256,46l7835,46e" strokecolor="#363435" stroked="t" strokeweight="0.558pt" style="position:absolute;left:7256;top:46;width:579;height:0">
              <v:path arrowok="t"/>
            </v:shape>
            <w10:wrap type="none"/>
          </v:group>
        </w:pict>
      </w:r>
      <w:r>
        <w:pict>
          <v:shape filled="f" stroked="f" style="position:absolute;margin-left:387.051pt;margin-top:-6.32856pt;width:3.5pt;height:7pt;mso-position-horizontal-relative:page;mso-position-vertical-relative:paragraph;z-index:-5093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4"/>
                      <w:szCs w:val="14"/>
                    </w:rPr>
                    <w:jc w:val="left"/>
                    <w:spacing w:line="140" w:lineRule="exact"/>
                    <w:ind w:right="-41"/>
                  </w:pP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w w:val="100"/>
                      <w:sz w:val="14"/>
                      <w:szCs w:val="14"/>
                    </w:rPr>
                    <w:t>1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1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24"/>
          <w:szCs w:val="24"/>
        </w:rPr>
        <w:jc w:val="left"/>
        <w:spacing w:before="1" w:line="240" w:lineRule="exact"/>
      </w:pPr>
      <w:r>
        <w:br w:type="column"/>
      </w: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ectPr>
          <w:type w:val="continuous"/>
          <w:pgSz w:h="15560" w:w="11640"/>
          <w:pgMar w:bottom="280" w:left="700" w:right="1040" w:top="1080"/>
          <w:cols w:equalWidth="off" w:num="3">
            <w:col w:space="112" w:w="6489"/>
            <w:col w:space="1678" w:w="898"/>
            <w:col w:w="723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(IX.57)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 w:line="220" w:lineRule="exact"/>
        <w:ind w:left="305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tanto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ecuación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IX.49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encontrar: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="200" w:lineRule="exact"/>
        <w:sectPr>
          <w:type w:val="continuous"/>
          <w:pgSz w:h="15560" w:w="11640"/>
          <w:pgMar w:bottom="280" w:left="700" w:right="104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180" w:lineRule="exact"/>
        <w:ind w:right="299"/>
      </w:pPr>
      <w:r>
        <w:rPr>
          <w:rFonts w:ascii="Times New Roman" w:cs="Times New Roman" w:eastAsia="Times New Roman" w:hAnsi="Times New Roman"/>
          <w:color w:val="363435"/>
          <w:w w:val="27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w w:val="100"/>
          <w:position w:val="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right"/>
        <w:spacing w:before="46"/>
      </w:pPr>
      <w:r>
        <w:rPr>
          <w:rFonts w:ascii="Times New Roman" w:cs="Times New Roman" w:eastAsia="Times New Roman" w:hAnsi="Times New Roman"/>
          <w:i/>
          <w:color w:val="363435"/>
          <w:spacing w:val="-1"/>
          <w:w w:val="126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89"/>
          <w:position w:val="-3"/>
          <w:sz w:val="14"/>
          <w:szCs w:val="14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20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25"/>
          <w:w w:val="12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20"/>
          <w:position w:val="0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position w:val="-3"/>
          <w:sz w:val="14"/>
          <w:szCs w:val="14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0"/>
          <w:position w:val="-3"/>
          <w:sz w:val="14"/>
          <w:szCs w:val="14"/>
        </w:rPr>
        <w:t>   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20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−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4"/>
        <w:ind w:right="-61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7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4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9"/>
          <w:w w:val="100"/>
          <w:position w:val="14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1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69"/>
          <w:position w:val="11"/>
          <w:sz w:val="14"/>
          <w:szCs w:val="14"/>
        </w:rPr>
        <w:t>/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1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9" w:line="220" w:lineRule="exact"/>
        <w:ind w:left="120"/>
      </w:pPr>
      <w:r>
        <w:pict>
          <v:group coordorigin="7222,46" coordsize="519,0" style="position:absolute;margin-left:361.089pt;margin-top:2.30226pt;width:25.959pt;height:0pt;mso-position-horizontal-relative:page;mso-position-vertical-relative:paragraph;z-index:-5096">
            <v:shape coordorigin="7222,46" coordsize="519,0" filled="f" path="m7222,46l7741,46e" strokecolor="#363435" stroked="t" strokeweight="0.558pt" style="position:absolute;left:7222;top:46;width:519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1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22"/>
          <w:szCs w:val="22"/>
        </w:rPr>
        <w:jc w:val="left"/>
        <w:spacing w:before="14" w:line="220" w:lineRule="exact"/>
      </w:pPr>
      <w:r>
        <w:br w:type="column"/>
      </w: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ectPr>
          <w:type w:val="continuous"/>
          <w:pgSz w:h="15560" w:w="11640"/>
          <w:pgMar w:bottom="280" w:left="700" w:right="1040" w:top="1080"/>
          <w:cols w:equalWidth="off" w:num="3">
            <w:col w:space="112" w:w="6455"/>
            <w:col w:space="42" w:w="838"/>
            <w:col w:w="2453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1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1"/>
          <w:sz w:val="20"/>
          <w:szCs w:val="20"/>
        </w:rPr>
        <w:t>                        </w:t>
      </w:r>
      <w:r>
        <w:rPr>
          <w:rFonts w:ascii="Times New Roman" w:cs="Times New Roman" w:eastAsia="Times New Roman" w:hAnsi="Times New Roman"/>
          <w:i/>
          <w:color w:val="363435"/>
          <w:spacing w:val="14"/>
          <w:w w:val="132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(IX.58)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4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700" w:right="1040" w:top="1080"/>
        </w:sectPr>
      </w:pPr>
      <w:r>
        <w:rPr>
          <w:sz w:val="20"/>
          <w:szCs w:val="20"/>
        </w:rPr>
      </w:r>
    </w:p>
    <w:p>
      <w:pPr>
        <w:rPr>
          <w:sz w:val="16"/>
          <w:szCs w:val="16"/>
        </w:rPr>
        <w:jc w:val="left"/>
        <w:spacing w:before="2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71" w:right="-6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260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3" w:line="260" w:lineRule="exact"/>
        <w:ind w:right="71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26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89"/>
          <w:position w:val="-5"/>
          <w:sz w:val="14"/>
          <w:szCs w:val="14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1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14"/>
          <w:position w:val="0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4"/>
          <w:position w:val="-5"/>
          <w:sz w:val="14"/>
          <w:szCs w:val="14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14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longitude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ángul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incidenci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incidencia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normal,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respect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amente.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21" w:line="271" w:lineRule="auto"/>
        <w:ind w:firstLine="240" w:right="7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interesante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describir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ltro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vista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sugerido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Hopkins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Recordemo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longitu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mayor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cuant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monocromátic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luminoso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Consideremo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ahor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cort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IX.37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múltiples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eces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dentro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transmitiendo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pulso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idéntico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cada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eja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gunda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cie.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transmit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puls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anterio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formando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así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tren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go.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Mientras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alta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ectancia</w:t>
      </w:r>
      <w:r>
        <w:rPr>
          <w:rFonts w:ascii="Times New Roman" w:cs="Times New Roman" w:eastAsia="Times New Roman" w:hAnsi="Times New Roman"/>
          <w:color w:val="363435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cies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xione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ocurren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monocromátic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saliente.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right="73"/>
        <w:sectPr>
          <w:type w:val="continuous"/>
          <w:pgSz w:h="15560" w:w="11640"/>
          <w:pgMar w:bottom="280" w:left="700" w:right="1040" w:top="1080"/>
          <w:cols w:equalWidth="off" w:num="2">
            <w:col w:space="2449" w:w="602"/>
            <w:col w:w="6849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medición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aplicación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etaló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combinació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wyman-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Green.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procedimiento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consiste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básicamente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colocar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lugar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eta-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1" w:line="160" w:lineRule="exact"/>
      </w:pP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ind w:right="111"/>
      </w:pPr>
      <w:r>
        <w:pict>
          <v:group coordorigin="7969,-77" coordsize="2640,0" style="position:absolute;margin-left:398.469pt;margin-top:-3.84806pt;width:132pt;height:0pt;mso-position-horizontal-relative:page;mso-position-vertical-relative:paragraph;z-index:-5092">
            <v:shape coordorigin="7969,-77" coordsize="2640,0" filled="f" path="m7969,-77l10609,-77e" strokecolor="#363435" stroked="t" strokeweight="0.5pt" style="position:absolute;left:7969;top:-77;width:2640;height:0">
              <v:path arrowok="t"/>
            </v:shape>
            <w10:wrap type="none"/>
          </v:group>
        </w:pict>
      </w:r>
      <w:r>
        <w:pict>
          <v:shape style="position:absolute;margin-left:200.135pt;margin-top:7.75194pt;width:184.479pt;height:44.852pt;mso-position-horizontal-relative:page;mso-position-vertical-relative:paragraph;z-index:-5090" type="#_x0000_t75">
            <v:imagedata o:title="" r:id="rId90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2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78" w:lineRule="auto"/>
        <w:ind w:left="7069" w:right="222"/>
      </w:pPr>
      <w:r>
        <w:pict>
          <v:group coordorigin="3040,923" coordsize="593,1391" style="position:absolute;margin-left:152.014pt;margin-top:46.1615pt;width:29.653pt;height:69.536pt;mso-position-horizontal-relative:page;mso-position-vertical-relative:page;z-index:-5089">
            <v:shape style="position:absolute;left:3040;top:923;width:104;height:1380" type="#_x0000_t75">
              <v:imagedata o:title="" r:id="rId91"/>
            </v:shape>
            <v:shape style="position:absolute;left:3529;top:934;width:104;height:1380" type="#_x0000_t75">
              <v:imagedata o:title="" r:id="rId92"/>
            </v:shape>
            <v:shape style="position:absolute;left:3144;top:1041;width:385;height:1117" type="#_x0000_t75">
              <v:imagedata o:title="" r:id="rId93"/>
            </v:shape>
            <w10:wrap type="none"/>
          </v:group>
        </w:pict>
      </w:r>
      <w:r>
        <w:pict>
          <v:shape filled="f" stroked="f" style="position:absolute;margin-left:151.889pt;margin-top:46.0365pt;width:30.028pt;height:69.786pt;mso-position-horizontal-relative:page;mso-position-vertical-relative:page;z-index:-5087" type="#_x0000_t202">
            <v:textbox inset="0,0,0,0">
              <w:txbxContent>
                <w:tbl>
                  <w:tblPr>
                    <w:tblW w:type="auto" w:w="0"/>
                    <w:tblLook w:val="01E0"/>
                    <w:jc w:val="left"/>
                    <w:tblLayout w:type="fixed"/>
                    <w:tblCellMar>
                      <w:top w:type="dxa" w:w="0"/>
                      <w:left w:type="dxa" w:w="0"/>
                      <w:bottom w:type="dxa" w:w="0"/>
                      <w:right w:type="dxa" w:w="0"/>
                    </w:tblCellMar>
                  </w:tblPr>
                  <w:tblGrid/>
                  <w:tr>
                    <w:trPr>
                      <w:trHeight w:hRule="exact" w:val="113"/>
                    </w:trPr>
                    <w:tc>
                      <w:tcPr>
                        <w:tcW w:type="dxa" w:w="104"/>
                        <w:vMerge w:val="restart"/>
                        <w:tcBorders>
                          <w:top w:color="363435" w:space="0" w:sz="2" w:val="single"/>
                          <w:left w:color="363435" w:space="0" w:sz="2" w:val="single"/>
                          <w:right w:color="363435" w:space="0" w:sz="2" w:val="single"/>
                        </w:tcBorders>
                      </w:tcPr>
                      <w:p/>
                    </w:tc>
                    <w:tc>
                      <w:tcPr>
                        <w:tcW w:type="dxa" w:w="385"/>
                        <w:tcBorders>
                          <w:top w:color="auto" w:space="0" w:sz="6" w:val="nil"/>
                          <w:left w:color="363435" w:space="0" w:sz="2" w:val="single"/>
                          <w:bottom w:color="363435" w:space="0" w:sz="2" w:val="single"/>
                          <w:right w:color="363435" w:space="0" w:sz="2" w:val="single"/>
                        </w:tcBorders>
                      </w:tcPr>
                      <w:p/>
                    </w:tc>
                    <w:tc>
                      <w:tcPr>
                        <w:tcW w:type="dxa" w:w="104"/>
                        <w:vMerge w:val="restart"/>
                        <w:tcBorders>
                          <w:top w:color="363435" w:space="0" w:sz="2" w:val="single"/>
                          <w:left w:color="363435" w:space="0" w:sz="2" w:val="single"/>
                          <w:right w:color="363435" w:space="0" w:sz="2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1117"/>
                    </w:trPr>
                    <w:tc>
                      <w:tcPr>
                        <w:tcW w:type="dxa" w:w="104"/>
                        <w:vMerge w:val=""/>
                        <w:tcBorders>
                          <w:left w:color="363435" w:space="0" w:sz="2" w:val="single"/>
                          <w:right w:color="363435" w:space="0" w:sz="2" w:val="single"/>
                        </w:tcBorders>
                      </w:tcPr>
                      <w:p/>
                    </w:tc>
                    <w:tc>
                      <w:tcPr>
                        <w:tcW w:type="dxa" w:w="385"/>
                        <w:tcBorders>
                          <w:top w:color="363435" w:space="0" w:sz="2" w:val="single"/>
                          <w:left w:color="363435" w:space="0" w:sz="2" w:val="single"/>
                          <w:bottom w:color="363435" w:space="0" w:sz="2" w:val="single"/>
                          <w:right w:color="363435" w:space="0" w:sz="2" w:val="single"/>
                        </w:tcBorders>
                      </w:tcPr>
                      <w:p/>
                    </w:tc>
                    <w:tc>
                      <w:tcPr>
                        <w:tcW w:type="dxa" w:w="104"/>
                        <w:vMerge w:val=""/>
                        <w:tcBorders>
                          <w:left w:color="363435" w:space="0" w:sz="2" w:val="single"/>
                          <w:right w:color="363435" w:space="0" w:sz="2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146"/>
                    </w:trPr>
                    <w:tc>
                      <w:tcPr>
                        <w:tcW w:type="dxa" w:w="104"/>
                        <w:vMerge w:val=""/>
                        <w:tcBorders>
                          <w:left w:color="363435" w:space="0" w:sz="2" w:val="single"/>
                          <w:bottom w:color="363435" w:space="0" w:sz="2" w:val="single"/>
                          <w:right w:color="363435" w:space="0" w:sz="2" w:val="single"/>
                        </w:tcBorders>
                      </w:tcPr>
                      <w:p/>
                    </w:tc>
                    <w:tc>
                      <w:tcPr>
                        <w:tcW w:type="dxa" w:w="385"/>
                        <w:tcBorders>
                          <w:top w:color="363435" w:space="0" w:sz="2" w:val="single"/>
                          <w:left w:color="363435" w:space="0" w:sz="2" w:val="single"/>
                          <w:bottom w:color="auto" w:space="0" w:sz="6" w:val="nil"/>
                          <w:right w:color="363435" w:space="0" w:sz="2" w:val="single"/>
                        </w:tcBorders>
                      </w:tcPr>
                      <w:p/>
                    </w:tc>
                    <w:tc>
                      <w:tcPr>
                        <w:tcW w:type="dxa" w:w="104"/>
                        <w:vMerge w:val=""/>
                        <w:tcBorders>
                          <w:left w:color="363435" w:space="0" w:sz="2" w:val="single"/>
                          <w:bottom w:color="363435" w:space="0" w:sz="2" w:val="single"/>
                          <w:right w:color="363435" w:space="0" w:sz="2" w:val="single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IX.3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7.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ondas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corto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que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pasa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avés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ind w:left="2147"/>
      </w:pPr>
      <w:r>
        <w:pict>
          <v:shape style="position:absolute;margin-left:55.5085pt;margin-top:47.4711pt;width:325.92pt;height:155.325pt;mso-position-horizontal-relative:page;mso-position-vertical-relative:paragraph;z-index:-5088" type="#_x0000_t75">
            <v:imagedata o:title="" r:id="rId94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      </w:t>
      </w:r>
      <w:r>
        <w:rPr>
          <w:rFonts w:ascii="Times New Roman" w:cs="Times New Roman" w:eastAsia="Times New Roman" w:hAnsi="Times New Roman"/>
          <w:color w:val="363435"/>
          <w:spacing w:val="39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                                                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interfe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position w:val="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encia.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2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Sz w:h="15560" w:w="11640"/>
          <w:pgMar w:bottom="280" w:left="900" w:right="900" w:top="820"/>
        </w:sectPr>
      </w:pPr>
      <w:r>
        <w:rPr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ind w:left="210"/>
      </w:pPr>
      <w:r>
        <w:pict>
          <v:group coordorigin="1046,1177" coordsize="1657,861" style="position:absolute;margin-left:52.3245pt;margin-top:58.8595pt;width:82.84pt;height:43.071pt;mso-position-horizontal-relative:page;mso-position-vertical-relative:page;z-index:-5091">
            <v:shape coordorigin="1054,1627" coordsize="133,9" filled="f" path="m1187,1636l1175,1631,1162,1629,1054,1627e" strokecolor="#363435" stroked="t" strokeweight="0.75pt" style="position:absolute;left:1054;top:1627;width:133;height:9">
              <v:path arrowok="t"/>
            </v:shape>
            <v:shape coordorigin="1186,1185" coordsize="1510,846" filled="f" path="m2696,1627l2571,1627,2558,1630,2545,1636,2534,1638,2515,1633,2499,1622,2481,1614,2474,1613,2472,1613,2470,1614,2453,1620,2437,1631,2420,1638,2407,1638,2403,1637,2401,1636,2399,1635,2382,1625,2368,1616,2351,1613,2340,1616,2339,1616,2338,1617,2319,1628,2305,1637,2292,1640,2279,1637,2265,1627,2253,1615,2251,1613,2247,1611,2243,1609,2226,1608,2211,1616,2200,1630,2191,1649,2184,1668,2180,1685,2178,1692,2176,1696,2174,1704,2170,1710,2167,1715,2163,1716,2159,1715,2156,1710,2152,1704,2151,1699,2148,1692,2144,1672,2140,1653,2136,1633,2133,1613,2129,1594,2126,1574,2122,1554,2118,1535,2115,1525,2110,1514,2103,1508,2095,1514,2092,1521,2089,1528,2087,1537,2085,1545,2082,1556,2078,1576,2075,1595,2073,1615,2070,1635,2069,1655,2067,1675,2066,1694,2065,1714,2063,1734,2062,1754,2061,1774,2059,1794,2057,1814,2055,1833,2052,1849,2049,1866,2046,1877,2042,1881,2035,1866,2031,1849,2029,1839,2027,1820,2026,1810,2024,1789,2022,1761,2012,1622,2010,1603,2008,1583,2007,1564,2006,1543,2004,1523,2003,1503,2002,1482,2000,1462,1998,1442,1996,1422,1993,1402,1989,1383,1985,1368,1981,1364,1981,1364,1974,1378,1971,1395,1968,1413,1965,1438,1963,1463,1961,1488,1959,1513,1957,1538,1955,1564,1953,1589,1952,1614,1950,1639,1949,1664,1948,1689,1947,1714,1946,1739,1944,1764,1943,1789,1942,1814,1941,1839,1940,1864,1938,1890,1937,1915,1936,1931,1934,1950,1932,1980,1928,2007,1925,2024,1921,2031,1914,2007,1910,1980,1909,1962,1906,1931,1904,1898,1902,1864,1901,1830,1899,1796,1897,1762,1896,1728,1895,1694,1893,1660,1892,1627,1891,1593,1889,1559,1888,1525,1886,1491,1885,1457,1883,1423,1882,1389,1880,1356,1878,1322,1876,1288,1873,1254,1872,1236,1868,1209,1865,1192,1861,1185,1854,1209,1850,1236,1849,1254,1846,1284,1845,1301,1843,1336,1841,1381,1831,1608,1828,1667,1827,1687,1826,1707,1825,1727,1824,1747,1823,1767,1823,1787,1822,1807,1821,1827,1820,1847,1820,1867,1818,1887,1817,1907,1816,1926,1814,1946,1812,1966,1810,1986,1807,2006,1804,2024,1801,2031,1794,2007,1790,1980,1788,1962,1786,1931,1785,1915,1783,1880,1780,1835,1770,1608,1760,1464,1758,1436,1756,1415,1755,1404,1753,1393,1751,1375,1747,1358,1744,1348,1740,1344,1740,1344,1732,1367,1728,1387,1725,1406,1723,1426,1720,1446,1718,1466,1717,1485,1715,1505,1714,1525,1713,1545,1712,1565,1711,1585,1710,1605,1709,1625,1708,1645,1707,1665,1705,1685,1704,1704,1702,1724,1700,1741,1697,1768,1695,1790,1694,1800,1693,1811,1692,1818,1690,1829,1687,1846,1683,1856,1680,1861,1676,1856,1673,1846,1669,1829,1667,1818,1666,1811,1665,1800,1664,1790,1662,1770,1660,1750,1659,1730,1657,1710,1656,1690,1655,1670,1653,1650,1652,1630,1649,1610,1647,1591,1644,1571,1640,1551,1636,1535,1633,1527,1628,1516,1623,1511,1621,1510,1614,1516,1610,1523,1608,1530,1605,1539,1601,1558,1597,1578,1594,1598,1591,1617,1587,1637,1584,1657,1580,1677,1575,1696,1572,1706,1568,1712,1565,1717,1561,1718,1559,1718,1548,1701,1543,1682,1540,1662,1536,1647,1530,1625,1526,1619,1521,1611,1512,1607,1503,1607,1501,1607,1499,1607,1483,1615,1469,1628,1454,1639,1436,1640,1432,1639,1430,1638,1430,1638,1428,1637,1422,1633,1423,1633,1419,1631,1415,1628,1397,1618,1382,1615,1370,1617,1359,1622,1348,1629,1338,1635,1325,1638,1311,1637,1306,1635,1304,1634,1302,1633,1282,1620,1266,1615,1253,1616,1242,1620,1233,1626,1223,1633,1211,1637,1198,1638,1188,1636,1187,1636,1186,1635e" strokecolor="#363435" stroked="t" strokeweight="0.75pt" style="position:absolute;left:1186;top:1185;width:1510;height:846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                        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42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4" w:line="240" w:lineRule="atLeast"/>
        <w:ind w:right="218"/>
        <w:sectPr>
          <w:type w:val="continuous"/>
          <w:pgSz w:h="15560" w:w="11640"/>
          <w:pgMar w:bottom="280" w:left="900" w:right="900" w:top="1080"/>
          <w:cols w:equalWidth="off" w:num="2">
            <w:col w:space="340" w:w="6729"/>
            <w:col w:w="2771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IX.3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8.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Compa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ent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anjas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deformadas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por: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entes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onda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múltiples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efl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xiones.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2"/>
          <w:szCs w:val="12"/>
        </w:rPr>
        <w:jc w:val="left"/>
        <w:spacing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left="109" w:right="2956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lón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brazos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6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wyman-Green.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Después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colocado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etalón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grues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conoc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alt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precisión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compens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introducid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viend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procedimient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completo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olucra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etalones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diferentes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gruesos,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entraremos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deta-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lles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aquí.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2957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e)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aplicación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útil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medición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cies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planas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alta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pre-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cisión.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plano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patrón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referencia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gunda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plano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desea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medi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así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grueso,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angos-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debido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múltiples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xiones,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cuya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permite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medir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deformaciones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cies.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detectar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errores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pequeños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centésimo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IX.38).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2955"/>
      </w:pP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Finalmente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vidade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resonadora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láseres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estudiará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capítulo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posterio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esencial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láseres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abry-Perot.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both"/>
        <w:spacing w:line="240" w:lineRule="exact"/>
        <w:ind w:left="109" w:right="4686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IX.10.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Otros</w:t>
      </w:r>
      <w:r>
        <w:rPr>
          <w:rFonts w:ascii="Times New Roman" w:cs="Times New Roman" w:eastAsia="Times New Roman" w:hAnsi="Times New Roman"/>
          <w:color w:val="363435"/>
          <w:spacing w:val="24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6"/>
          <w:position w:val="-1"/>
          <w:sz w:val="22"/>
          <w:szCs w:val="22"/>
        </w:rPr>
        <w:t>interferómetros</w:t>
      </w:r>
      <w:r>
        <w:rPr>
          <w:rFonts w:ascii="Times New Roman" w:cs="Times New Roman" w:eastAsia="Times New Roman" w:hAnsi="Times New Roman"/>
          <w:color w:val="363435"/>
          <w:spacing w:val="-3"/>
          <w:w w:val="106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con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múltiples</w:t>
      </w:r>
      <w:r>
        <w:rPr>
          <w:rFonts w:ascii="Times New Roman" w:cs="Times New Roman" w:eastAsia="Times New Roman" w:hAnsi="Times New Roman"/>
          <w:color w:val="363435"/>
          <w:spacing w:val="49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1"/>
          <w:position w:val="-1"/>
          <w:sz w:val="22"/>
          <w:szCs w:val="22"/>
        </w:rPr>
        <w:t>exiones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8" w:line="24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left="109" w:right="-3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muchos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principio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múltiples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xiones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angosta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aumenta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precisió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interferómetro.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principi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utiliza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grueso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suponiend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ángulo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cuña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grande.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-34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Lumme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-Gehr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ke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IX.3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9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considerarse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etalón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ángulo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incidencia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grande.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ángulo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incidencia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dentro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cerca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ángulo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crítico,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tal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mane-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obtene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ect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necesida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ningú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recubrimiento.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sistema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vés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pequeño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prisma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cementado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xtremo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instrument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emplead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principio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sigl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pasad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análisis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espectrográfi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="120" w:lineRule="exact"/>
      </w:pPr>
      <w:r>
        <w:br w:type="column"/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2447" w:w="6832"/>
            <w:col w:w="561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261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71" w:line="200" w:lineRule="exact"/>
        <w:ind w:left="111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position w:val="-1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4" w:line="240" w:lineRule="atLeast"/>
        <w:ind w:hanging="670" w:left="1310" w:right="703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IX.3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9.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Lumme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-Gehr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2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both"/>
        <w:spacing w:before="33"/>
        <w:ind w:left="2991" w:right="2946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IX.11.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Películas</w:t>
      </w:r>
      <w:r>
        <w:rPr>
          <w:rFonts w:ascii="Times New Roman" w:cs="Times New Roman" w:eastAsia="Times New Roman" w:hAnsi="Times New Roman"/>
          <w:color w:val="363435"/>
          <w:spacing w:val="3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delgadas</w:t>
      </w:r>
      <w:r>
        <w:rPr>
          <w:rFonts w:ascii="Times New Roman" w:cs="Times New Roman" w:eastAsia="Times New Roman" w:hAnsi="Times New Roman"/>
          <w:color w:val="363435"/>
          <w:spacing w:val="46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6"/>
          <w:sz w:val="22"/>
          <w:szCs w:val="22"/>
        </w:rPr>
        <w:t>interferencia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6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60" w:lineRule="atLeast"/>
        <w:ind w:left="2991" w:right="7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sistema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multicapas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películas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formado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apilamiento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capa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materiale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transparentes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delgadas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depositada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aporació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sobr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cuadr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IX.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cita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alguno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materiale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usado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frecuencia.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3" w:line="120" w:lineRule="exact"/>
      </w:pPr>
      <w:r>
        <w:rPr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60" w:lineRule="atLeast"/>
        <w:ind w:hanging="435" w:left="5485" w:right="213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14"/>
          <w:szCs w:val="14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AD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14"/>
          <w:szCs w:val="14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O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Materiales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usados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películas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delgadas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="140" w:lineRule="exact"/>
      </w:pPr>
      <w:r>
        <w:rPr>
          <w:sz w:val="14"/>
          <w:szCs w:val="14"/>
        </w:rPr>
      </w:r>
    </w:p>
    <w:tbl>
      <w:tblPr>
        <w:tblW w:type="auto" w:w="0"/>
        <w:tblLook w:val="01E0"/>
        <w:jc w:val="left"/>
        <w:tblInd w:type="dxa" w:w="4431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306"/>
        </w:trPr>
        <w:tc>
          <w:tcPr>
            <w:tcW w:type="dxa" w:w="2100"/>
            <w:tcBorders>
              <w:top w:color="FDFDFD" w:space="0" w:sz="16" w:val="single"/>
              <w:left w:color="auto" w:space="0" w:sz="6" w:val="nil"/>
              <w:bottom w:color="363435" w:space="0" w:sz="4" w:val="single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  <w:jc w:val="left"/>
              <w:spacing w:before="33"/>
              <w:ind w:left="695"/>
            </w:pPr>
            <w:r>
              <w:rPr>
                <w:rFonts w:ascii="Times New Roman" w:cs="Times New Roman" w:eastAsia="Times New Roman" w:hAnsi="Times New Roman"/>
                <w:i/>
                <w:color w:val="363435"/>
                <w:spacing w:val="0"/>
                <w:w w:val="100"/>
                <w:sz w:val="18"/>
                <w:szCs w:val="18"/>
              </w:rPr>
              <w:t>Material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type="dxa" w:w="1740"/>
            <w:tcBorders>
              <w:top w:color="FDFDFD" w:space="0" w:sz="16" w:val="single"/>
              <w:left w:color="auto" w:space="0" w:sz="6" w:val="nil"/>
              <w:bottom w:color="363435" w:space="0" w:sz="4" w:val="single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  <w:jc w:val="center"/>
              <w:spacing w:before="33"/>
              <w:ind w:left="572" w:right="652"/>
            </w:pPr>
            <w:r>
              <w:rPr>
                <w:rFonts w:ascii="Times New Roman" w:cs="Times New Roman" w:eastAsia="Times New Roman" w:hAnsi="Times New Roman"/>
                <w:i/>
                <w:color w:val="363435"/>
                <w:spacing w:val="0"/>
                <w:w w:val="100"/>
                <w:sz w:val="18"/>
                <w:szCs w:val="18"/>
              </w:rPr>
              <w:t>Índice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hRule="exact" w:val="321"/>
        </w:trPr>
        <w:tc>
          <w:tcPr>
            <w:tcW w:type="dxa" w:w="2100"/>
            <w:tcBorders>
              <w:top w:color="363435" w:space="0" w:sz="4" w:val="single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  <w:jc w:val="left"/>
              <w:spacing w:before="47"/>
              <w:ind w:left="80"/>
            </w:pP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Criolita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type="dxa" w:w="1740"/>
            <w:tcBorders>
              <w:top w:color="363435" w:space="0" w:sz="4" w:val="single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  <w:jc w:val="left"/>
              <w:spacing w:before="47"/>
              <w:ind w:left="440"/>
            </w:pP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1.30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hRule="exact" w:val="321"/>
        </w:trPr>
        <w:tc>
          <w:tcPr>
            <w:tcW w:type="dxa" w:w="2100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  <w:jc w:val="left"/>
              <w:spacing w:before="47"/>
              <w:ind w:left="80"/>
            </w:pP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Fluoruro</w:t>
            </w: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magnesio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type="dxa" w:w="1740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  <w:jc w:val="left"/>
              <w:spacing w:before="47"/>
              <w:ind w:left="440"/>
            </w:pP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1.38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hRule="exact" w:val="321"/>
        </w:trPr>
        <w:tc>
          <w:tcPr>
            <w:tcW w:type="dxa" w:w="2100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  <w:jc w:val="left"/>
              <w:spacing w:before="47"/>
              <w:ind w:left="80"/>
            </w:pP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Monóxido</w:t>
            </w: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silicio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type="dxa" w:w="1740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  <w:jc w:val="left"/>
              <w:spacing w:before="47"/>
              <w:ind w:left="440"/>
            </w:pP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1.45</w:t>
            </w: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-</w:t>
            </w: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1.90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hRule="exact" w:val="360"/>
        </w:trPr>
        <w:tc>
          <w:tcPr>
            <w:tcW w:type="dxa" w:w="2100"/>
            <w:tcBorders>
              <w:top w:color="auto" w:space="0" w:sz="6" w:val="nil"/>
              <w:left w:color="auto" w:space="0" w:sz="6" w:val="nil"/>
              <w:bottom w:color="363435" w:space="0" w:sz="4" w:val="single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  <w:jc w:val="left"/>
              <w:spacing w:before="47"/>
              <w:ind w:left="80"/>
            </w:pP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Sulfuro</w:t>
            </w: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de</w:t>
            </w: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zinc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type="dxa" w:w="1740"/>
            <w:tcBorders>
              <w:top w:color="auto" w:space="0" w:sz="6" w:val="nil"/>
              <w:left w:color="auto" w:space="0" w:sz="6" w:val="nil"/>
              <w:bottom w:color="363435" w:space="0" w:sz="4" w:val="single"/>
              <w:right w:color="auto" w:space="0" w:sz="6" w:val="nil"/>
            </w:tcBorders>
          </w:tcPr>
          <w:p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  <w:jc w:val="left"/>
              <w:spacing w:before="47"/>
              <w:ind w:left="440"/>
            </w:pPr>
            <w:r>
              <w:rPr>
                <w:rFonts w:ascii="Times New Roman" w:cs="Times New Roman" w:eastAsia="Times New Roman" w:hAnsi="Times New Roman"/>
                <w:color w:val="363435"/>
                <w:spacing w:val="0"/>
                <w:w w:val="100"/>
                <w:sz w:val="18"/>
                <w:szCs w:val="18"/>
              </w:rPr>
              <w:t>2.34</w:t>
            </w:r>
            <w:r>
              <w:rPr>
                <w:rFonts w:ascii="Times New Roman" w:cs="Times New Roman" w:eastAsia="Times New Roman" w:hAnsi="Times New Roman"/>
                <w:color w:val="000000"/>
                <w:spacing w:val="0"/>
                <w:w w:val="100"/>
                <w:sz w:val="18"/>
                <w:szCs w:val="18"/>
              </w:rPr>
            </w:r>
          </w:p>
        </w:tc>
      </w:tr>
    </w:tbl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firstLine="240" w:left="2991" w:right="72"/>
      </w:pP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Debid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producid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múltiple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xione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inter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ases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películas,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ltros</w:t>
      </w:r>
      <w:r>
        <w:rPr>
          <w:rFonts w:ascii="Times New Roman" w:cs="Times New Roman" w:eastAsia="Times New Roman" w:hAnsi="Times New Roman"/>
          <w:color w:val="363435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altamente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select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color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tanto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transmisión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xión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Existe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numeroso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sistemas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encuentran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continuación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mencionan.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2991" w:right="74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a)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Películas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antirrefl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ectoras.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lentes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recubrir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capas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dieléctrica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propósit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cancela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tod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ejada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reforzand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transmitida.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xiones</w:t>
      </w:r>
      <w:r>
        <w:rPr>
          <w:rFonts w:ascii="Times New Roman" w:cs="Times New Roman" w:eastAsia="Times New Roman" w:hAnsi="Times New Roman"/>
          <w:color w:val="363435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indeseadas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producen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halos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imagen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reducen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contraste.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/>
        <w:ind w:left="3231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b)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Reforzamiento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xión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metálicos.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0" w:line="271" w:lineRule="auto"/>
        <w:ind w:firstLine="240" w:left="2991" w:right="72"/>
      </w:pP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abricació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visore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metálicos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bas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películas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dieléctricas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cuale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entaj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pérdida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absorción.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láseres,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ins-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trumentos.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2991" w:right="73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d)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Filtros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pasa-banda.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ltros</w:t>
      </w:r>
      <w:r>
        <w:rPr>
          <w:rFonts w:ascii="Times New Roman" w:cs="Times New Roman" w:eastAsia="Times New Roman" w:hAnsi="Times New Roman"/>
          <w:color w:val="363435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ejan</w:t>
      </w:r>
      <w:r>
        <w:rPr>
          <w:rFonts w:ascii="Times New Roman" w:cs="Times New Roman" w:eastAsia="Times New Roman" w:hAnsi="Times New Roman"/>
          <w:color w:val="363435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todos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colores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transmiti-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contraste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ltros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gelatina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vidrio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coloreado,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absorben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gía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transmitida.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estos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ltros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les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llama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frencuencia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dicroícos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aplicacione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frecuente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encuentra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separadore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tel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visió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frío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visible,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transmiten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infrarrojo,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yectores.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20" w:lineRule="exact"/>
        <w:ind w:left="299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IX.11.1.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Películas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1"/>
          <w:position w:val="-1"/>
          <w:sz w:val="20"/>
          <w:szCs w:val="20"/>
        </w:rPr>
        <w:t>simples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  <w:sectPr>
          <w:pgSz w:h="15560" w:w="11640"/>
          <w:pgMar w:bottom="280" w:left="760" w:right="1040" w:top="920"/>
        </w:sectPr>
      </w:pPr>
      <w:r>
        <w:rPr>
          <w:sz w:val="26"/>
          <w:szCs w:val="2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pict>
          <v:group coordorigin="4812,921" coordsize="4598,2231" style="position:absolute;margin-left:240.611pt;margin-top:46.0365pt;width:229.918pt;height:111.57pt;mso-position-horizontal-relative:page;mso-position-vertical-relative:page;z-index:-5085">
            <v:shape style="position:absolute;left:5242;top:1855;width:2810;height:321" type="#_x0000_t75">
              <v:imagedata o:title="" r:id="rId95"/>
            </v:shape>
            <v:shape coordorigin="5242,1855" coordsize="2810,321" filled="f" path="m8052,2176l5242,2176,5242,1855,8052,1855,8052,2176xe" strokecolor="#363435" stroked="t" strokeweight="0.25pt" style="position:absolute;left:5242;top:1855;width:2810;height:321">
              <v:path arrowok="t"/>
            </v:shape>
            <v:shape coordorigin="5781,1855" coordsize="1986,321" filled="f" path="m5781,1855l5976,2176,6171,1855,6388,2176,6574,1855,6774,2176,6969,1855,7153,2176,7364,1855,7583,2176,7767,1855e" strokecolor="#383637" stroked="t" strokeweight="0.5pt" style="position:absolute;left:5781;top:1855;width:1986;height:321">
              <v:path arrowok="t"/>
            </v:shape>
            <v:shape style="position:absolute;left:8228;top:923;width:349;height:2226" type="#_x0000_t75">
              <v:imagedata o:title="" r:id="rId96"/>
            </v:shape>
            <v:shape coordorigin="8229,923" coordsize="349,2226" filled="f" path="m8358,923l8449,923,8473,1033,8495,1143,8515,1254,8531,1365,8546,1476,8557,1588,8566,1700,8573,1812,8577,1924,8578,2036,8577,2149,8573,2261,8566,2373,8557,2485,8546,2597,8531,2708,8515,2819,8495,2930,8473,3040,8449,3150,8358,3150,8333,3040,8311,2930,8292,2819,8275,2708,8261,2597,8249,2485,8240,2373,8234,2261,8230,2149,8229,2036,8230,1924,8234,1812,8240,1700,8249,1588,8261,1476,8275,1365,8292,1254,8311,1143,8333,1033,8358,923e" strokecolor="#363435" stroked="t" strokeweight="0.25pt" style="position:absolute;left:8229;top:923;width:349;height:2226">
              <v:path arrowok="t"/>
            </v:shape>
            <v:shape coordorigin="5976,2176" coordsize="2344,801" filled="f" path="m5976,2176l8320,2978e" strokecolor="#383637" stroked="t" strokeweight="0.5pt" style="position:absolute;left:5976;top:2176;width:2344;height:801">
              <v:path arrowok="t"/>
            </v:shape>
            <v:shape style="position:absolute;left:5242;top:1500;width:582;height:355" type="#_x0000_t75">
              <v:imagedata o:title="" r:id="rId97"/>
            </v:shape>
            <v:shape coordorigin="5242,1500" coordsize="582,355" filled="f" path="m5242,1855l5242,1500,5823,1855,5242,1855xe" strokecolor="#363435" stroked="t" strokeweight="0.25pt" style="position:absolute;left:5242;top:1500;width:582;height:355">
              <v:path arrowok="t"/>
            </v:shape>
            <v:shape coordorigin="5106,1802" coordsize="625,0" filled="f" path="m5106,1802l5731,1802e" strokecolor="#383637" stroked="t" strokeweight="0.5pt" style="position:absolute;left:5106;top:1802;width:625;height:0">
              <v:path arrowok="t"/>
            </v:shape>
            <v:shape coordorigin="7767,1484" coordsize="1638,371" filled="f" path="m7767,1855l8238,1702,8563,1630,9406,1484e" strokecolor="#383637" stroked="t" strokeweight="0.5pt" style="position:absolute;left:7767;top:1484;width:1638;height:371">
              <v:path arrowok="t"/>
            </v:shape>
            <v:shape coordorigin="6171,1113" coordsize="3234,742" filled="f" path="m9406,1484l8497,1129,8312,1113,6171,1855e" strokecolor="#383637" stroked="t" strokeweight="0.5pt" style="position:absolute;left:6171;top:1113;width:3234;height:742">
              <v:path arrowok="t"/>
            </v:shape>
            <v:shape coordorigin="6574,1259" coordsize="2831,596" filled="f" path="m9406,1484l8519,1259,8287,1259,6574,1855e" strokecolor="#383637" stroked="t" strokeweight="0.5pt" style="position:absolute;left:6574;top:1259;width:2831;height:596">
              <v:path arrowok="t"/>
            </v:shape>
            <v:shape coordorigin="6969,1398" coordsize="2436,457" filled="f" path="m9406,1484l8539,1398,8266,1408,6969,1855e" strokecolor="#383637" stroked="t" strokeweight="0.5pt" style="position:absolute;left:6969;top:1398;width:2436;height:457">
              <v:path arrowok="t"/>
            </v:shape>
            <v:shape coordorigin="7364,1484" coordsize="2042,371" filled="f" path="m9406,1484l8553,1518,8250,1551,7364,1855e" strokecolor="#383637" stroked="t" strokeweight="0.5pt" style="position:absolute;left:7364;top:1484;width:2042;height:371">
              <v:path arrowok="t"/>
            </v:shape>
            <v:shape coordorigin="5731,1802" coordsize="50,53" filled="f" path="m5731,1802l5781,1855e" strokecolor="#383637" stroked="t" strokeweight="0.5pt" style="position:absolute;left:5731;top:1802;width:50;height:53">
              <v:path arrowok="t"/>
            </v:shape>
            <v:shape coordorigin="7583,2176" coordsize="1822,430" filled="f" path="m7583,2176l8238,2388,8563,2460,9406,2607e" strokecolor="#383637" stroked="t" strokeweight="0.5pt" style="position:absolute;left:7583;top:2176;width:1822;height:430">
              <v:path arrowok="t"/>
            </v:shape>
            <v:shape coordorigin="8320,2607" coordsize="1085,371" filled="f" path="m9406,2607l8497,2961,8320,2978e" strokecolor="#363435" stroked="t" strokeweight="0.5pt" style="position:absolute;left:8320;top:2607;width:1085;height:371">
              <v:path arrowok="t"/>
            </v:shape>
            <v:shape coordorigin="6388,2176" coordsize="3018,655" filled="f" path="m9406,2607l8519,2831,8287,2831,6388,2176e" strokecolor="#383637" stroked="t" strokeweight="0.5pt" style="position:absolute;left:6388;top:2176;width:3018;height:655">
              <v:path arrowok="t"/>
            </v:shape>
            <v:shape coordorigin="6774,2176" coordsize="2632,517" filled="f" path="m9406,2607l8539,2693,8266,2683,6774,2176e" strokecolor="#383637" stroked="t" strokeweight="0.5pt" style="position:absolute;left:6774;top:2176;width:2632;height:517">
              <v:path arrowok="t"/>
            </v:shape>
            <v:shape coordorigin="7153,2176" coordsize="2252,430" filled="f" path="m9406,2607l8553,2572,8250,2539,7153,2176e" strokecolor="#383637" stroked="t" strokeweight="0.5pt" style="position:absolute;left:7153;top:2176;width:2252;height:430">
              <v:path arrowok="t"/>
            </v:shape>
            <v:shape coordorigin="4817,1802" coordsize="200,0" filled="f" path="m5017,1802l4817,1802e" strokecolor="#383637" stroked="t" strokeweight="0.5pt" style="position:absolute;left:4817;top:1802;width:200;height:0">
              <v:path arrowok="t"/>
            </v:shape>
            <v:shape coordorigin="4997,1773" coordsize="108,58" fillcolor="#383637" filled="t" path="m4997,1773l4997,1831,5106,1802,4997,1773xe" stroked="f" style="position:absolute;left:4997;top:1773;width:108;height:58">
              <v:path arrowok="t"/>
              <v:fill/>
            </v:shape>
            <w10:wrap type="none"/>
          </v:group>
        </w:pict>
      </w:r>
      <w:r>
        <w:pict>
          <v:group coordorigin="871,926" coordsize="2640,0" style="position:absolute;margin-left:43.5705pt;margin-top:46.3245pt;width:132pt;height:0pt;mso-position-horizontal-relative:page;mso-position-vertical-relative:page;z-index:-5086">
            <v:shape coordorigin="871,926" coordsize="2640,0" filled="f" path="m871,926l3511,926e" strokecolor="#363435" stroked="t" strokeweight="0.5pt" style="position:absolute;left:871;top:926;width:2640;height: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11" w:right="-6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262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right="72"/>
        <w:sectPr>
          <w:type w:val="continuous"/>
          <w:pgSz w:h="15560" w:w="11640"/>
          <w:pgMar w:bottom="280" w:left="760" w:right="1040" w:top="1080"/>
          <w:cols w:equalWidth="off" w:num="2">
            <w:col w:space="2449" w:w="542"/>
            <w:col w:w="6849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películ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simpl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depositad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sobr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sustrat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usa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reduci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aumenta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ectanci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sustrato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vidri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metal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Consideremo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sistema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ilustrado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IX.40.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capítulo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posterior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demostrará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coefi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cien-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69" w:line="220" w:lineRule="exact"/>
        <w:ind w:right="210"/>
      </w:pPr>
      <w:r>
        <w:pict>
          <v:shape filled="f" stroked="f" style="position:absolute;margin-left:240.831pt;margin-top:11.0454pt;width:3.996pt;height:9pt;mso-position-horizontal-relative:page;mso-position-vertical-relative:paragraph;z-index:-5077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  <w:jc w:val="left"/>
                    <w:spacing w:line="180" w:lineRule="exact"/>
                    <w:ind w:right="-47"/>
                  </w:pP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w w:val="100"/>
                      <w:sz w:val="18"/>
                      <w:szCs w:val="18"/>
                    </w:rPr>
                    <w:t>c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2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8"/>
          <w:szCs w:val="18"/>
        </w:rPr>
        <w:t>b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line="140" w:lineRule="exac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1" w:line="140" w:lineRule="exact"/>
      </w:pPr>
      <w:r>
        <w:br w:type="column"/>
      </w: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ectPr>
          <w:pgSz w:h="15560" w:w="11640"/>
          <w:pgMar w:bottom="280" w:left="900" w:right="900" w:top="840"/>
          <w:cols w:equalWidth="off" w:num="2">
            <w:col w:space="2986" w:w="4104"/>
            <w:col w:w="2750"/>
          </w:cols>
        </w:sectPr>
      </w:pPr>
      <w:r>
        <w:pict>
          <v:group coordorigin="7969,-77" coordsize="2640,0" style="position:absolute;margin-left:398.469pt;margin-top:-3.84806pt;width:132pt;height:0pt;mso-position-horizontal-relative:page;mso-position-vertical-relative:paragraph;z-index:-5084">
            <v:shape coordorigin="7969,-77" coordsize="2640,0" filled="f" path="m7969,-77l10609,-77e" strokecolor="#363435" stroked="t" strokeweight="0.5pt" style="position:absolute;left:7969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5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89"/>
        <w:ind w:left="1652" w:right="-4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Super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icie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25"/>
        <w:ind w:left="1165"/>
      </w:pPr>
      <w:r>
        <w:pict>
          <v:group coordorigin="2684,-1244" coordsize="3278,2487" style="position:absolute;margin-left:134.213pt;margin-top:-62.2122pt;width:163.924pt;height:124.331pt;mso-position-horizontal-relative:page;mso-position-vertical-relative:paragraph;z-index:-5083">
            <v:shape style="position:absolute;left:3160;top:44;width:2590;height:218" type="#_x0000_t75">
              <v:imagedata o:title="" r:id="rId98"/>
            </v:shape>
            <v:shape coordorigin="3160,44" coordsize="2590,218" filled="f" path="m5750,261l3160,261,3160,44,5750,44,5750,261xe" strokecolor="#363435" stroked="t" strokeweight="0.25pt" style="position:absolute;left:3160;top:44;width:2590;height:218">
              <v:path arrowok="t"/>
            </v:shape>
            <v:shape style="position:absolute;left:2687;top:261;width:3273;height:979" type="#_x0000_t75">
              <v:imagedata o:title="" r:id="rId99"/>
            </v:shape>
            <v:shape coordorigin="2687,261" coordsize="3273,979" filled="f" path="m2687,261l2687,1034,3103,1175,3632,1105,4593,1240,5960,1034,5960,261,2687,261e" strokecolor="#363435" stroked="t" strokeweight="0.25pt" style="position:absolute;left:2687;top:261;width:3273;height:979">
              <v:path arrowok="t"/>
            </v:shape>
            <v:shape coordorigin="3190,-1239" coordsize="721,1283" filled="f" path="m3190,-1239l3911,44e" strokecolor="#363435" stroked="t" strokeweight="0.5pt" style="position:absolute;left:3190;top:-1239;width:721;height:1283">
              <v:path arrowok="t"/>
            </v:shape>
            <v:shape coordorigin="3190,-1239" coordsize="69,122" filled="f" path="m3190,-1239l3258,-1117e" strokecolor="#363435" stroked="t" strokeweight="0.5pt" style="position:absolute;left:3190;top:-1239;width:69;height:122">
              <v:path arrowok="t"/>
            </v:shape>
            <v:shape coordorigin="3223,-1149" coordsize="78,109" fillcolor="#363435" filled="t" path="m3223,-1120l3302,-1040,3274,-1149,3223,-1120xe" stroked="f" style="position:absolute;left:3223;top:-1149;width:78;height:109">
              <v:path arrowok="t"/>
              <v:fill/>
            </v:shape>
            <v:shape coordorigin="3911,44" coordsize="60,218" filled="f" path="m3911,44l3971,261e" strokecolor="#363435" stroked="t" strokeweight="0.5pt" style="position:absolute;left:3911;top:44;width:60;height:218">
              <v:path arrowok="t"/>
            </v:shape>
            <v:shape coordorigin="3971,261" coordsize="75,743" filled="f" path="m3971,261l4046,1004e" strokecolor="#363435" stroked="t" strokeweight="0.5pt" style="position:absolute;left:3971;top:261;width:75;height:743">
              <v:path arrowok="t"/>
            </v:shape>
            <v:shape coordorigin="3971,44" coordsize="60,218" filled="f" path="m4031,44l3971,261e" strokecolor="#363435" stroked="t" strokeweight="0.5pt" style="position:absolute;left:3971;top:44;width:60;height:218">
              <v:path arrowok="t"/>
            </v:shape>
            <v:shape coordorigin="4031,-941" coordsize="553,985" filled="f" path="m4584,-941l4031,44e" strokecolor="#363435" stroked="t" strokeweight="0.5pt" style="position:absolute;left:4031;top:-941;width:553;height:985">
              <v:path arrowok="t"/>
            </v:shape>
            <v:shape coordorigin="4549,-1019" coordsize="78,109" fillcolor="#363435" filled="t" path="m4549,-938l4600,-910,4627,-1019,4549,-938xe" stroked="f" style="position:absolute;left:4549;top:-1019;width:78;height:109">
              <v:path arrowok="t"/>
              <v:fill/>
            </v:shape>
            <v:shape coordorigin="4031,44" coordsize="60,218" filled="f" path="m4031,44l4091,261e" strokecolor="#363435" stroked="t" strokeweight="0.5pt" style="position:absolute;left:4031;top:44;width:60;height:218">
              <v:path arrowok="t"/>
            </v:shape>
            <v:shape coordorigin="4091,44" coordsize="60,218" filled="f" path="m4151,44l4091,261e" strokecolor="#363435" stroked="t" strokeweight="0.5pt" style="position:absolute;left:4091;top:44;width:60;height:218">
              <v:path arrowok="t"/>
            </v:shape>
            <v:shape coordorigin="4151,-890" coordsize="525,934" filled="f" path="m4675,-890l4151,44e" strokecolor="#363435" stroked="t" strokeweight="0.5pt" style="position:absolute;left:4151;top:-890;width:525;height:934">
              <v:path arrowok="t"/>
            </v:shape>
            <v:shape coordorigin="4640,-967" coordsize="78,109" fillcolor="#363435" filled="t" path="m4640,-887l4691,-858,4719,-967,4640,-887xe" stroked="f" style="position:absolute;left:4640;top:-967;width:78;height:109">
              <v:path arrowok="t"/>
              <v:fill/>
            </v:shape>
            <v:shape coordorigin="4151,44" coordsize="60,218" filled="f" path="m4151,44l4211,261e" strokecolor="#363435" stroked="t" strokeweight="0.5pt" style="position:absolute;left:4151;top:44;width:60;height:218">
              <v:path arrowok="t"/>
            </v:shape>
            <v:shape coordorigin="4211,44" coordsize="60,218" filled="f" path="m4271,44l4211,261e" strokecolor="#363435" stroked="t" strokeweight="0.5pt" style="position:absolute;left:4211;top:44;width:60;height:218">
              <v:path arrowok="t"/>
            </v:shape>
            <v:shape coordorigin="4271,-839" coordsize="496,882" filled="f" path="m4767,-839l4271,44e" strokecolor="#363435" stroked="t" strokeweight="0.5pt" style="position:absolute;left:4271;top:-839;width:496;height:882">
              <v:path arrowok="t"/>
            </v:shape>
            <v:shape coordorigin="4732,-916" coordsize="78,109" fillcolor="#363435" filled="t" path="m4732,-836l4782,-807,4810,-916,4732,-836xe" stroked="f" style="position:absolute;left:4732;top:-916;width:78;height:109">
              <v:path arrowok="t"/>
              <v:fill/>
            </v:shape>
            <v:shape coordorigin="4271,44" coordsize="60,218" filled="f" path="m4271,44l4331,261e" strokecolor="#363435" stroked="t" strokeweight="0.5pt" style="position:absolute;left:4271;top:44;width:60;height:218">
              <v:path arrowok="t"/>
            </v:shape>
            <v:shape coordorigin="4331,44" coordsize="60,218" filled="f" path="m4391,44l4331,261e" strokecolor="#363435" stroked="t" strokeweight="0.5pt" style="position:absolute;left:4331;top:44;width:60;height:218">
              <v:path arrowok="t"/>
            </v:shape>
            <v:shape coordorigin="4391,-787" coordsize="467,831" filled="f" path="m4858,-787l4391,44e" strokecolor="#363435" stroked="t" strokeweight="0.5pt" style="position:absolute;left:4391;top:-787;width:467;height:831">
              <v:path arrowok="t"/>
            </v:shape>
            <v:shape coordorigin="4823,-865" coordsize="78,109" fillcolor="#363435" filled="t" path="m4823,-784l4874,-756,4901,-865,4823,-784xe" stroked="f" style="position:absolute;left:4823;top:-865;width:78;height:109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Super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icie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  <w:ind w:left="2" w:right="-57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4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8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8"/>
          <w:sz w:val="11"/>
          <w:szCs w:val="11"/>
        </w:rPr>
        <w:t>        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-8"/>
          <w:sz w:val="11"/>
          <w:szCs w:val="11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Aire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line="220" w:lineRule="exact"/>
      </w:pP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2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0"/>
          <w:szCs w:val="10"/>
        </w:rPr>
        <w:jc w:val="left"/>
        <w:spacing w:before="4" w:line="100" w:lineRule="exact"/>
      </w:pP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ind w:left="6"/>
      </w:pP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2"/>
          <w:szCs w:val="12"/>
        </w:rPr>
        <w:jc w:val="left"/>
        <w:spacing w:before="2" w:line="120" w:lineRule="exact"/>
      </w:pPr>
      <w:r>
        <w:br w:type="column"/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Cubierta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6" w:line="160" w:lineRule="exact"/>
      </w:pP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55" w:lineRule="auto"/>
        <w:ind w:left="199" w:right="-3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Sustrato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vidrio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40" w:lineRule="atLeast"/>
        <w:ind w:right="1025"/>
        <w:sectPr>
          <w:type w:val="continuous"/>
          <w:pgSz w:h="15560" w:w="11640"/>
          <w:pgMar w:bottom="280" w:left="900" w:right="900" w:top="1080"/>
          <w:cols w:equalWidth="off" w:num="4">
            <w:col w:space="1429" w:w="2524"/>
            <w:col w:space="233" w:w="743"/>
            <w:col w:space="1296" w:w="844"/>
            <w:col w:w="2771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IX.4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0.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4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elícula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simpl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4" w:line="260" w:lineRule="atLeast"/>
        <w:ind w:left="109" w:right="295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xión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amplitudes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ectancia,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llamado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también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coefi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ciente</w:t>
      </w:r>
      <w:r>
        <w:rPr>
          <w:rFonts w:ascii="Times New Roman" w:cs="Times New Roman" w:eastAsia="Times New Roman" w:hAnsi="Times New Roman"/>
          <w:color w:val="363435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Fres-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nel,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incidencia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normal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dieléctricos,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center"/>
        <w:spacing w:before="30" w:line="160" w:lineRule="exact"/>
        <w:ind w:left="3311" w:right="5819"/>
        <w:sectPr>
          <w:type w:val="continuous"/>
          <w:pgSz w:h="15560" w:w="11640"/>
          <w:pgMar w:bottom="280" w:left="900" w:right="900" w:top="1080"/>
        </w:sectPr>
      </w:pPr>
      <w:r>
        <w:rPr>
          <w:rFonts w:ascii="Times New Roman" w:cs="Times New Roman" w:eastAsia="Times New Roman" w:hAnsi="Times New Roman"/>
          <w:i/>
          <w:color w:val="363435"/>
          <w:position w:val="-5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5"/>
          <w:sz w:val="20"/>
          <w:szCs w:val="20"/>
          <w:u w:color="363435" w:val="single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5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5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8"/>
          <w:sz w:val="14"/>
          <w:szCs w:val="14"/>
          <w:u w:color="363435" w:val="single"/>
        </w:rPr>
        <w:t>1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position w:val="-8"/>
          <w:sz w:val="14"/>
          <w:szCs w:val="14"/>
          <w:u w:color="363435" w:val="single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-5"/>
          <w:sz w:val="20"/>
          <w:szCs w:val="20"/>
          <w:u w:color="363435" w:val="single"/>
        </w:rPr>
        <w:t>−</w:t>
      </w:r>
      <w:r>
        <w:rPr>
          <w:rFonts w:ascii="Cambria" w:cs="Cambria" w:eastAsia="Cambria" w:hAnsi="Cambria"/>
          <w:color w:val="363435"/>
          <w:spacing w:val="-19"/>
          <w:w w:val="141"/>
          <w:position w:val="-5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5"/>
          <w:sz w:val="20"/>
          <w:szCs w:val="20"/>
          <w:u w:color="363435" w:val="single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5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5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8"/>
          <w:sz w:val="14"/>
          <w:szCs w:val="14"/>
          <w:u w:color="363435" w:val="single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8"/>
          <w:sz w:val="14"/>
          <w:szCs w:val="14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Cambria" w:cs="Cambria" w:eastAsia="Cambria" w:hAnsi="Cambria"/>
          <w:sz w:val="20"/>
          <w:szCs w:val="20"/>
        </w:rPr>
        <w:jc w:val="right"/>
        <w:spacing w:line="200" w:lineRule="exact"/>
        <w:ind w:right="467"/>
      </w:pPr>
      <w:r>
        <w:pict>
          <v:shape filled="f" stroked="f" style="position:absolute;margin-left:212.56pt;margin-top:7.071pt;width:5pt;height:10pt;mso-position-horizontal-relative:page;mso-position-vertical-relative:paragraph;z-index:-5076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  <w:jc w:val="left"/>
                    <w:spacing w:line="200" w:lineRule="exact"/>
                    <w:ind w:right="-50"/>
                  </w:pPr>
                  <w:r>
                    <w:rPr>
                      <w:rFonts w:ascii="Times New Roman" w:cs="Times New Roman" w:eastAsia="Times New Roman" w:hAnsi="Times New Roman"/>
                      <w:i/>
                      <w:color w:val="363435"/>
                      <w:spacing w:val="0"/>
                      <w:w w:val="100"/>
                      <w:sz w:val="20"/>
                      <w:szCs w:val="20"/>
                    </w:rPr>
                    <w:t>n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position w:val="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4"/>
          <w:szCs w:val="14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2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"/>
          <w:sz w:val="20"/>
          <w:szCs w:val="20"/>
        </w:rPr>
        <w:t>=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right"/>
        <w:spacing w:line="140" w:lineRule="exac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3"/>
          <w:sz w:val="20"/>
          <w:szCs w:val="20"/>
        </w:rPr>
        <w:t>+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60" w:lineRule="exact"/>
        <w:ind w:left="212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-2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-2"/>
          <w:sz w:val="20"/>
          <w:szCs w:val="20"/>
        </w:rPr>
        <w:t>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61"/>
          <w:w w:val="132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20"/>
          <w:szCs w:val="20"/>
        </w:rPr>
        <w:t>(IX.59)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line="180" w:lineRule="exact"/>
        <w:sectPr>
          <w:type w:val="continuous"/>
          <w:pgSz w:h="15560" w:w="11640"/>
          <w:pgMar w:bottom="280" w:left="900" w:right="900" w:top="1080"/>
          <w:cols w:equalWidth="off" w:num="2">
            <w:col w:space="43" w:w="3740"/>
            <w:col w:w="6057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2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 w:line="220" w:lineRule="exact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similar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-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gunda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cie: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center"/>
        <w:spacing w:before="30" w:line="160" w:lineRule="exact"/>
        <w:ind w:left="3314" w:right="5831"/>
        <w:sectPr>
          <w:type w:val="continuous"/>
          <w:pgSz w:h="15560" w:w="11640"/>
          <w:pgMar w:bottom="280" w:left="900" w:right="900" w:top="1080"/>
        </w:sectPr>
      </w:pPr>
      <w:r>
        <w:rPr>
          <w:rFonts w:ascii="Times New Roman" w:cs="Times New Roman" w:eastAsia="Times New Roman" w:hAnsi="Times New Roman"/>
          <w:i/>
          <w:color w:val="363435"/>
          <w:position w:val="-5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5"/>
          <w:sz w:val="20"/>
          <w:szCs w:val="20"/>
          <w:u w:color="363435" w:val="single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5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5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8"/>
          <w:sz w:val="14"/>
          <w:szCs w:val="14"/>
          <w:u w:color="363435" w:val="single"/>
        </w:rPr>
        <w:t>2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position w:val="-8"/>
          <w:sz w:val="14"/>
          <w:szCs w:val="14"/>
          <w:u w:color="363435" w:val="single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-5"/>
          <w:sz w:val="20"/>
          <w:szCs w:val="20"/>
          <w:u w:color="363435" w:val="single"/>
        </w:rPr>
        <w:t>−</w:t>
      </w:r>
      <w:r>
        <w:rPr>
          <w:rFonts w:ascii="Cambria" w:cs="Cambria" w:eastAsia="Cambria" w:hAnsi="Cambria"/>
          <w:color w:val="363435"/>
          <w:spacing w:val="-19"/>
          <w:w w:val="141"/>
          <w:position w:val="-5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5"/>
          <w:sz w:val="20"/>
          <w:szCs w:val="20"/>
          <w:u w:color="363435" w:val="single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5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-5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8"/>
          <w:sz w:val="14"/>
          <w:szCs w:val="14"/>
          <w:u w:color="363435" w:val="single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8"/>
          <w:sz w:val="14"/>
          <w:szCs w:val="14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Cambria" w:cs="Cambria" w:eastAsia="Cambria" w:hAnsi="Cambria"/>
          <w:sz w:val="20"/>
          <w:szCs w:val="20"/>
        </w:rPr>
        <w:jc w:val="right"/>
        <w:spacing w:line="200" w:lineRule="exact"/>
        <w:ind w:right="467"/>
      </w:pP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4"/>
          <w:szCs w:val="14"/>
        </w:rPr>
        <w:t>b</w:t>
      </w:r>
      <w:r>
        <w:rPr>
          <w:rFonts w:ascii="Times New Roman" w:cs="Times New Roman" w:eastAsia="Times New Roman" w:hAnsi="Times New Roman"/>
          <w:i/>
          <w:color w:val="363435"/>
          <w:spacing w:val="33"/>
          <w:w w:val="100"/>
          <w:position w:val="-2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"/>
          <w:sz w:val="20"/>
          <w:szCs w:val="20"/>
        </w:rPr>
        <w:t>=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right"/>
        <w:spacing w:line="140" w:lineRule="exact"/>
      </w:pPr>
      <w:r>
        <w:pict>
          <v:shape filled="f" stroked="f" style="position:absolute;margin-left:212.701pt;margin-top:-3.72457pt;width:5pt;height:10pt;mso-position-horizontal-relative:page;mso-position-vertical-relative:paragraph;z-index:-5075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  <w:jc w:val="left"/>
                    <w:spacing w:line="200" w:lineRule="exact"/>
                    <w:ind w:right="-50"/>
                  </w:pPr>
                  <w:r>
                    <w:rPr>
                      <w:rFonts w:ascii="Times New Roman" w:cs="Times New Roman" w:eastAsia="Times New Roman" w:hAnsi="Times New Roman"/>
                      <w:i/>
                      <w:color w:val="363435"/>
                      <w:spacing w:val="0"/>
                      <w:w w:val="100"/>
                      <w:sz w:val="20"/>
                      <w:szCs w:val="20"/>
                    </w:rPr>
                    <w:t>n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3"/>
          <w:sz w:val="20"/>
          <w:szCs w:val="20"/>
        </w:rPr>
        <w:t>+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60" w:lineRule="exact"/>
        <w:ind w:left="205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20"/>
          <w:szCs w:val="20"/>
        </w:rPr>
        <w:t>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44"/>
          <w:w w:val="100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20"/>
          <w:szCs w:val="20"/>
        </w:rPr>
        <w:t>(IX.60)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line="180" w:lineRule="exact"/>
        <w:sectPr>
          <w:type w:val="continuous"/>
          <w:pgSz w:h="15560" w:w="11640"/>
          <w:pgMar w:bottom="280" w:left="900" w:right="900" w:top="1080"/>
          <w:cols w:equalWidth="off" w:num="2">
            <w:col w:space="43" w:w="3743"/>
            <w:col w:w="6054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position w:val="2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4"/>
          <w:szCs w:val="14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19"/>
          <w:szCs w:val="19"/>
        </w:rPr>
        <w:jc w:val="left"/>
        <w:spacing w:before="10" w:line="180" w:lineRule="exact"/>
      </w:pP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firstLine="240" w:left="109" w:right="2951"/>
      </w:pP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amplitu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terce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ray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(c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pequeñ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comparad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amplitud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incident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primer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aproximació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necesitamo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considera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solament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primeros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rayos.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análisis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tipo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películas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sencillas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eniente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considera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caso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diferente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gú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índic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refracció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película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mayor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menor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sustrato.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2953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Comencemo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estudia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películ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cuy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índic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refracció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meno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sustrato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ectanci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amba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meno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sustrato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solo,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recubri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lado,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cambios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bajo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xión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igua-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amba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xiones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puest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amba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xió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ocurr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meno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índic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refracción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depender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xclus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amente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grueso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película.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2957"/>
      </w:pPr>
      <w:r>
        <w:pict>
          <v:group coordorigin="6577,3187" coordsize="108,58" style="position:absolute;margin-left:328.827pt;margin-top:159.339pt;width:5.42pt;height:2.905pt;mso-position-horizontal-relative:page;mso-position-vertical-relative:paragraph;z-index:-5080">
            <v:shape coordorigin="6577,3187" coordsize="108,58" fillcolor="#383637" filled="t" path="m6577,3245l6685,3216,6577,3187,6577,3245xe" stroked="f" style="position:absolute;left:6577;top:3187;width:108;height:58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combinamos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xiones,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considerando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ase,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demostrar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amplitud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ejada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aría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grueso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pelí-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 w:line="220" w:lineRule="exact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cula,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IX.41.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6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00" w:lineRule="exact"/>
        <w:ind w:left="1274"/>
      </w:pPr>
      <w:r>
        <w:pict>
          <v:group coordorigin="2077,289" coordsize="58,108" style="position:absolute;margin-left:103.864pt;margin-top:14.4492pt;width:2.904pt;height:5.42pt;mso-position-horizontal-relative:page;mso-position-vertical-relative:paragraph;z-index:-5081">
            <v:shape coordorigin="2077,289" coordsize="58,108" fillcolor="#383637" filled="t" path="m2077,397l2135,397,2106,289,2077,397xe" stroked="f" style="position:absolute;left:2077;top:289;width:58;height:108">
              <v:path arrowok="t"/>
              <v:fill/>
            </v:shape>
            <w10:wrap type="none"/>
          </v:group>
        </w:pict>
      </w:r>
      <w:r>
        <w:pict>
          <v:group coordorigin="3009,666" coordsize="435,157" style="position:absolute;margin-left:150.454pt;margin-top:33.3242pt;width:21.734pt;height:7.828pt;mso-position-horizontal-relative:page;mso-position-vertical-relative:paragraph;z-index:-5079">
            <v:shape coordorigin="3009,666" coordsize="435,157" filled="f" path="m3444,666l3231,782,3231,693,3009,823e" strokecolor="#383637" stroked="t" strokeweight="0.4pt" style="position:absolute;left:3009;top:666;width:435;height:157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Reflectancia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9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00" w:lineRule="exact"/>
        <w:ind w:left="759"/>
      </w:pPr>
      <w:r>
        <w:pict>
          <v:group coordorigin="2117,149" coordsize="4303,939" style="position:absolute;margin-left:105.849pt;margin-top:7.42972pt;width:215.132pt;height:46.9712pt;mso-position-horizontal-relative:page;mso-position-vertical-relative:paragraph;z-index:-5082">
            <v:shape coordorigin="2117,149" coordsize="4303,939" filled="f" path="m2117,149l2118,149,2146,151,2171,156,2216,175,2269,206,2293,226,2325,259,2340,278,2369,317,2402,367,2687,870,2720,920,2749,959,2784,998,2817,1027,2850,1050,2883,1067,2916,1080,2949,1086,2966,1088,2982,1087,3016,1082,3051,1071,3087,1054,3124,1031,3148,1011,3180,977,3225,920,3257,870,3543,367,3575,317,3604,278,3620,259,3639,238,3676,206,3728,175,3773,156,3798,151,3819,149,3839,149,3859,152,3879,156,3898,161,3916,169,3934,177,3951,187,3968,198,3984,211,4000,224,4015,238,4029,253,4043,268,4056,284,4069,300,4081,317,4092,333,4102,350,4165,460,4398,870,4430,920,4459,959,4483,987,4511,1014,4542,1038,4576,1058,4611,1074,4648,1085,4686,1088,4705,1087,4737,1080,4782,1061,4834,1031,4858,1011,4890,977,4935,920,4967,870,5110,618,5250,367,5282,317,5312,278,5327,259,5347,238,5383,206,5436,175,5481,156,5518,149,5537,149,5555,150,5593,158,5629,172,5664,191,5696,214,5725,240,5750,267,5787,317,5820,367,5963,618,6000,684,6105,870,6138,920,6167,959,6182,977,6202,998,6214,1011,6239,1031,6291,1061,6336,1080,6361,1086,6389,1088,6392,1088,6420,1086e" strokecolor="#383637" stroked="t" strokeweight="1pt" style="position:absolute;left:2117;top:149;width:4303;height:939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0.04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="28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53"/>
        <w:ind w:left="984"/>
      </w:pPr>
      <w:r>
        <w:pict>
          <v:shape filled="f" stroked="f" style="position:absolute;margin-left:101.678pt;margin-top:-66.9598pt;width:228.141pt;height:78.486pt;mso-position-horizontal-relative:page;mso-position-vertical-relative:paragraph;z-index:-5078" type="#_x0000_t202">
            <v:textbox inset="0,0,0,0">
              <w:txbxContent>
                <w:tbl>
                  <w:tblPr>
                    <w:tblW w:type="auto" w:w="0"/>
                    <w:tblLook w:val="01E0"/>
                    <w:jc w:val="left"/>
                    <w:tblLayout w:type="fixed"/>
                    <w:tblCellMar>
                      <w:top w:type="dxa" w:w="0"/>
                      <w:left w:type="dxa" w:w="0"/>
                      <w:bottom w:type="dxa" w:w="0"/>
                      <w:right w:type="dxa" w:w="0"/>
                    </w:tblCellMar>
                  </w:tblPr>
                  <w:tblGrid/>
                  <w:tr>
                    <w:trPr>
                      <w:trHeight w:hRule="exact" w:val="550"/>
                    </w:trPr>
                    <w:tc>
                      <w:tcPr>
                        <w:tcW w:type="dxa" w:w="73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383637" w:space="0" w:sz="4" w:val="single"/>
                        </w:tcBorders>
                      </w:tcPr>
                      <w:p/>
                    </w:tc>
                    <w:tc>
                      <w:tcPr>
                        <w:tcW w:type="dxa" w:w="4090"/>
                        <w:gridSpan w:val="5"/>
                        <w:tcBorders>
                          <w:top w:color="auto" w:space="0" w:sz="6" w:val="nil"/>
                          <w:left w:color="383637" w:space="0" w:sz="4" w:val="single"/>
                          <w:bottom w:color="363435" w:space="0" w:sz="3" w:val="dotted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18"/>
                            <w:szCs w:val="18"/>
                          </w:rPr>
                          <w:jc w:val="left"/>
                          <w:spacing w:before="16" w:line="255" w:lineRule="auto"/>
                          <w:ind w:left="1374" w:right="1250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Reflectancia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de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un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sustrato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sin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recubrir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type="dxa" w:w="400"/>
                        <w:gridSpan w:val="2"/>
                        <w:vMerge w:val="restart"/>
                        <w:tcBorders>
                          <w:top w:color="auto" w:space="0" w:sz="6" w:val="nil"/>
                          <w:left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</w:tr>
                  <w:tr>
                    <w:trPr>
                      <w:trHeight w:hRule="exact" w:val="955"/>
                    </w:trPr>
                    <w:tc>
                      <w:tcPr>
                        <w:tcW w:type="dxa" w:w="73"/>
                        <w:tcBorders>
                          <w:top w:color="auto" w:space="0" w:sz="6" w:val="nil"/>
                          <w:left w:color="auto" w:space="0" w:sz="6" w:val="nil"/>
                          <w:bottom w:color="383637" w:space="0" w:sz="4" w:val="single"/>
                          <w:right w:color="383637" w:space="0" w:sz="4" w:val="single"/>
                        </w:tcBorders>
                      </w:tcPr>
                      <w:p/>
                    </w:tc>
                    <w:tc>
                      <w:tcPr>
                        <w:tcW w:type="dxa" w:w="4090"/>
                        <w:gridSpan w:val="5"/>
                        <w:tcBorders>
                          <w:top w:color="363435" w:space="0" w:sz="3" w:val="dotted"/>
                          <w:left w:color="383637" w:space="0" w:sz="4" w:val="single"/>
                          <w:bottom w:color="383637" w:space="0" w:sz="4" w:val="single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0"/>
                        <w:gridSpan w:val="2"/>
                        <w:vMerge w:val=""/>
                        <w:tcBorders>
                          <w:left w:color="auto" w:space="0" w:sz="6" w:val="nil"/>
                          <w:bottom w:color="383637" w:space="0" w:sz="4" w:val="single"/>
                          <w:right w:color="auto" w:space="0" w:sz="6" w:val="nil"/>
                        </w:tcBorders>
                      </w:tcPr>
                      <w:p/>
                    </w:tc>
                  </w:tr>
                  <w:tr>
                    <w:trPr>
                      <w:trHeight w:hRule="exact" w:val="65"/>
                    </w:trPr>
                    <w:tc>
                      <w:tcPr>
                        <w:tcW w:type="dxa" w:w="73"/>
                        <w:tcBorders>
                          <w:top w:color="383637" w:space="0" w:sz="4" w:val="single"/>
                          <w:left w:color="auto" w:space="0" w:sz="6" w:val="nil"/>
                          <w:bottom w:color="auto" w:space="0" w:sz="6" w:val="nil"/>
                          <w:right w:color="383637" w:space="0" w:sz="4" w:val="single"/>
                        </w:tcBorders>
                      </w:tcPr>
                      <w:p/>
                    </w:tc>
                    <w:tc>
                      <w:tcPr>
                        <w:tcW w:type="dxa" w:w="862"/>
                        <w:tcBorders>
                          <w:top w:color="383637" w:space="0" w:sz="4" w:val="single"/>
                          <w:left w:color="383637" w:space="0" w:sz="4" w:val="single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857"/>
                        <w:tcBorders>
                          <w:top w:color="383637" w:space="0" w:sz="4" w:val="single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866"/>
                        <w:tcBorders>
                          <w:top w:color="383637" w:space="0" w:sz="4" w:val="single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857"/>
                        <w:tcBorders>
                          <w:top w:color="383637" w:space="0" w:sz="4" w:val="single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866"/>
                        <w:gridSpan w:val="2"/>
                        <w:tcBorders>
                          <w:top w:color="383637" w:space="0" w:sz="4" w:val="single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182"/>
                        <w:tcBorders>
                          <w:top w:color="383637" w:space="0" w:sz="4" w:val="single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6"/>
        <w:ind w:left="1949" w:right="-4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9"/>
          <w:sz w:val="18"/>
          <w:szCs w:val="18"/>
        </w:rPr>
        <w:t>λ</w:t>
      </w:r>
      <w:r>
        <w:rPr>
          <w:rFonts w:ascii="Times New Roman" w:cs="Times New Roman" w:eastAsia="Times New Roman" w:hAnsi="Times New Roman"/>
          <w:color w:val="363435"/>
          <w:spacing w:val="0"/>
          <w:w w:val="109"/>
          <w:sz w:val="18"/>
          <w:szCs w:val="18"/>
        </w:rPr>
        <w:t>/4</w:t>
      </w:r>
      <w:r>
        <w:rPr>
          <w:rFonts w:ascii="Times New Roman" w:cs="Times New Roman" w:eastAsia="Times New Roman" w:hAnsi="Times New Roman"/>
          <w:color w:val="363435"/>
          <w:spacing w:val="0"/>
          <w:w w:val="109"/>
          <w:sz w:val="18"/>
          <w:szCs w:val="18"/>
        </w:rPr>
        <w:t>           </w:t>
      </w:r>
      <w:r>
        <w:rPr>
          <w:rFonts w:ascii="Times New Roman" w:cs="Times New Roman" w:eastAsia="Times New Roman" w:hAnsi="Times New Roman"/>
          <w:color w:val="363435"/>
          <w:spacing w:val="31"/>
          <w:w w:val="109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9"/>
          <w:sz w:val="18"/>
          <w:szCs w:val="18"/>
        </w:rPr>
        <w:t>λ</w:t>
      </w:r>
      <w:r>
        <w:rPr>
          <w:rFonts w:ascii="Times New Roman" w:cs="Times New Roman" w:eastAsia="Times New Roman" w:hAnsi="Times New Roman"/>
          <w:color w:val="363435"/>
          <w:spacing w:val="0"/>
          <w:w w:val="109"/>
          <w:sz w:val="18"/>
          <w:szCs w:val="18"/>
        </w:rPr>
        <w:t>/2</w:t>
      </w:r>
      <w:r>
        <w:rPr>
          <w:rFonts w:ascii="Times New Roman" w:cs="Times New Roman" w:eastAsia="Times New Roman" w:hAnsi="Times New Roman"/>
          <w:color w:val="363435"/>
          <w:spacing w:val="0"/>
          <w:w w:val="109"/>
          <w:sz w:val="18"/>
          <w:szCs w:val="18"/>
        </w:rPr>
        <w:t>          </w:t>
      </w:r>
      <w:r>
        <w:rPr>
          <w:rFonts w:ascii="Times New Roman" w:cs="Times New Roman" w:eastAsia="Times New Roman" w:hAnsi="Times New Roman"/>
          <w:color w:val="363435"/>
          <w:spacing w:val="43"/>
          <w:w w:val="109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9"/>
          <w:sz w:val="18"/>
          <w:szCs w:val="18"/>
        </w:rPr>
        <w:t>3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sz w:val="18"/>
          <w:szCs w:val="18"/>
        </w:rPr>
        <w:t>λ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/4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="260" w:lineRule="exact"/>
      </w:pPr>
      <w:r>
        <w:br w:type="column"/>
      </w: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right="-4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Grueso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nd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7" w:line="278" w:lineRule="auto"/>
        <w:ind w:right="771"/>
        <w:sectPr>
          <w:type w:val="continuous"/>
          <w:pgSz w:h="15560" w:w="11640"/>
          <w:pgMar w:bottom="280" w:left="900" w:right="900" w:top="1080"/>
          <w:cols w:equalWidth="off" w:num="3">
            <w:col w:space="980" w:w="3956"/>
            <w:col w:space="894" w:w="1240"/>
            <w:col w:w="2770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IX.4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1.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Refl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ectancia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película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simpl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="20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firstLine="240" w:left="109" w:right="-34"/>
      </w:pP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Podemo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máxim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reflectanci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obtene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cambiand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grues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justament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ectanci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mism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sustrat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película.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Dich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modo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ectanci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disminui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nunc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aumenta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2446" w:w="6833"/>
            <w:col w:w="561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263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111" w:right="-47"/>
      </w:pPr>
      <w:r>
        <w:pict>
          <v:group coordorigin="871,-77" coordsize="2640,0" style="position:absolute;margin-left:43.5705pt;margin-top:-3.84806pt;width:132pt;height:0pt;mso-position-horizontal-relative:page;mso-position-vertical-relative:paragraph;z-index:-5074">
            <v:shape coordorigin="871,-77" coordsize="2640,0" filled="f" path="m871,-77l3511,-77e" strokecolor="#363435" stroked="t" strokeweight="0.5pt" style="position:absolute;left:871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82" w:line="271" w:lineRule="auto"/>
        <w:ind w:right="75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presencia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película.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mínimo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xión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obtiene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cuando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grueso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película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cuarto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rayos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eren</w:t>
      </w:r>
      <w:r>
        <w:rPr>
          <w:rFonts w:ascii="Times New Roman" w:cs="Times New Roman" w:eastAsia="Times New Roman" w:hAnsi="Times New Roman"/>
          <w:color w:val="363435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amplitud,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demostrar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sucede,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sólo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índice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refracción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película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satis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condición: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847"/>
      </w:pP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30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position w:val="0"/>
          <w:sz w:val="20"/>
          <w:szCs w:val="20"/>
        </w:rPr>
        <w:t>[</w:t>
      </w:r>
      <w:r>
        <w:rPr>
          <w:rFonts w:ascii="Times New Roman" w:cs="Times New Roman" w:eastAsia="Times New Roman" w:hAnsi="Times New Roman"/>
          <w:i/>
          <w:color w:val="363435"/>
          <w:spacing w:val="8"/>
          <w:w w:val="141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position w:val="-3"/>
          <w:sz w:val="14"/>
          <w:szCs w:val="14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-17"/>
          <w:w w:val="141"/>
          <w:position w:val="-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position w:val="0"/>
          <w:sz w:val="20"/>
          <w:szCs w:val="20"/>
        </w:rPr>
        <w:t>]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position w:val="8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69"/>
          <w:position w:val="8"/>
          <w:sz w:val="14"/>
          <w:szCs w:val="14"/>
        </w:rPr>
        <w:t>/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8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-2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(IX.61)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60" w:lineRule="atLeast"/>
        <w:ind w:right="74"/>
        <w:sectPr>
          <w:pgSz w:h="15560" w:w="11640"/>
          <w:pgMar w:bottom="280" w:left="760" w:right="1040" w:top="780"/>
          <w:cols w:equalWidth="off" w:num="2">
            <w:col w:space="260" w:w="2731"/>
            <w:col w:w="6849"/>
          </w:cols>
        </w:sectPr>
      </w:pPr>
      <w:r>
        <w:pict>
          <v:group coordorigin="5595,2668" coordsize="3460,584" style="position:absolute;margin-left:279.728pt;margin-top:133.38pt;width:172.99pt;height:29.2209pt;mso-position-horizontal-relative:page;mso-position-vertical-relative:paragraph;z-index:-5072">
            <v:shape coordorigin="8583,2776" coordsize="103,239" filled="f" path="m8655,2776l8583,2884,8685,2884,8599,3015e" strokecolor="#363435" stroked="t" strokeweight="0.4pt" style="position:absolute;left:8583;top:2776;width:103;height:239">
              <v:path arrowok="t"/>
            </v:shape>
            <v:shape coordorigin="8573,2980" coordsize="63,75" fillcolor="#363435" filled="t" path="m8604,3006l8587,2980,8573,3055,8636,3012,8604,3006xe" stroked="f" style="position:absolute;left:8573;top:2980;width:63;height:75">
              <v:path arrowok="t"/>
              <v:fill/>
            </v:shape>
            <v:shape coordorigin="5605,2678" coordsize="3440,564" filled="f" path="m5605,2678l5748,2792,5895,2891,6046,2977,6202,3049,6360,3108,6522,3156,6687,3192,6855,3218,7026,3235,7200,3242,7376,3241,7555,3233,7735,3217,7918,3196,8102,3169,8288,3138,8475,3103,8664,3065,8854,3024,9044,2982e" strokecolor="#363435" stroked="t" strokeweight="1pt" style="position:absolute;left:5605;top:2678;width:3440;height:564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condició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satis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maner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xact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dieléctri-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reales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disponibles;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cuando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mucho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aproxima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ejemplo,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uoruro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magnesio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IX.4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ectanci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longitu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películas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antirrefl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ectoras,</w:t>
      </w:r>
      <w:r>
        <w:rPr>
          <w:rFonts w:ascii="Times New Roman" w:cs="Times New Roman" w:eastAsia="Times New Roman" w:hAnsi="Times New Roman"/>
          <w:color w:val="363435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uoruro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magnesio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material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índice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refracción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ideal.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36" w:line="200" w:lineRule="exact"/>
        <w:ind w:left="4343" w:right="518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.03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="24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87"/>
      </w:pPr>
      <w:r>
        <w:pict>
          <v:shape filled="f" stroked="f" style="position:absolute;margin-left:241.109pt;margin-top:3.72914pt;width:11pt;height:46.982pt;mso-position-horizontal-relative:page;mso-position-vertical-relative:paragraph;z-index:-5066" type="#_x0000_t202">
            <v:textbox inset="0,0,0,0" style="layout-flow:vertical;mso-layout-flow-alt:bottom-to-top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  <w:jc w:val="left"/>
                    <w:spacing w:line="200" w:lineRule="exact"/>
                    <w:ind w:left="20" w:right="-27"/>
                  </w:pP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w w:val="100"/>
                      <w:sz w:val="18"/>
                      <w:szCs w:val="18"/>
                    </w:rPr>
                    <w:t>Reflectancia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.02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9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.01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7"/>
        <w:ind w:right="-51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15"/>
          <w:sz w:val="18"/>
          <w:szCs w:val="18"/>
        </w:rPr>
        <w:t>λ</w:t>
      </w:r>
      <w:r>
        <w:rPr>
          <w:rFonts w:ascii="Times New Roman" w:cs="Times New Roman" w:eastAsia="Times New Roman" w:hAnsi="Times New Roman"/>
          <w:color w:val="363435"/>
          <w:spacing w:val="0"/>
          <w:w w:val="115"/>
          <w:position w:val="-4"/>
          <w:sz w:val="11"/>
          <w:szCs w:val="11"/>
        </w:rPr>
        <w:t>0</w:t>
      </w:r>
      <w:r>
        <w:rPr>
          <w:rFonts w:ascii="Times New Roman" w:cs="Times New Roman" w:eastAsia="Times New Roman" w:hAnsi="Times New Roman"/>
          <w:color w:val="363435"/>
          <w:spacing w:val="-4"/>
          <w:w w:val="115"/>
          <w:position w:val="-4"/>
          <w:sz w:val="11"/>
          <w:szCs w:val="11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=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550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nm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before="67"/>
        <w:ind w:left="49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line="220" w:lineRule="exact"/>
        <w:sectPr>
          <w:type w:val="continuous"/>
          <w:pgSz w:h="15560" w:w="11640"/>
          <w:pgMar w:bottom="280" w:left="760" w:right="1040" w:top="1080"/>
          <w:cols w:equalWidth="off" w:num="3">
            <w:col w:space="1738" w:w="4602"/>
            <w:col w:space="545" w:w="873"/>
            <w:col w:w="2082"/>
          </w:cols>
        </w:sectPr>
      </w:pPr>
      <w:r>
        <w:pict>
          <v:group coordorigin="5388,-1725" coordsize="4003,2544" style="position:absolute;margin-left:269.389pt;margin-top:-86.2405pt;width:200.13pt;height:127.183pt;mso-position-horizontal-relative:page;mso-position-vertical-relative:paragraph;z-index:-5073">
            <v:shape coordorigin="5422,-1631" coordsize="0,2416" filled="f" path="m5422,-1631l5422,785e" strokecolor="#363435" stroked="t" strokeweight="0.5pt" style="position:absolute;left:5422;top:-1631;width:0;height:2416">
              <v:path arrowok="t"/>
            </v:shape>
            <v:shape coordorigin="5393,-1720" coordsize="58,108" fillcolor="#363435" filled="t" path="m5393,-1611l5451,-1611,5422,-1720,5393,-1611xe" stroked="f" style="position:absolute;left:5393;top:-1720;width:58;height:108">
              <v:path arrowok="t"/>
              <v:fill/>
            </v:shape>
            <v:shape coordorigin="5422,785" coordsize="3875,0" filled="f" path="m5422,785l9297,785e" strokecolor="#363435" stroked="t" strokeweight="0.5pt" style="position:absolute;left:5422;top:785;width:3875;height:0">
              <v:path arrowok="t"/>
            </v:shape>
            <v:shape coordorigin="9277,756" coordsize="108,58" fillcolor="#363435" filled="t" path="m9277,814l9385,785,9277,756,9277,814xe" stroked="f" style="position:absolute;left:9277;top:756;width:108;height:58">
              <v:path arrowok="t"/>
              <v:fill/>
            </v:shape>
            <v:shape coordorigin="5422,-1509" coordsize="79,0" filled="f" path="m5422,-1509l5501,-1509e" strokecolor="#363435" stroked="t" strokeweight="0.5pt" style="position:absolute;left:5422;top:-1509;width:79;height:0">
              <v:path arrowok="t"/>
            </v:shape>
            <v:shape coordorigin="5422,-747" coordsize="79,0" filled="f" path="m5422,-747l5501,-747e" strokecolor="#363435" stroked="t" strokeweight="0.5pt" style="position:absolute;left:5422;top:-747;width:79;height:0">
              <v:path arrowok="t"/>
            </v:shape>
            <v:shape coordorigin="5422,20" coordsize="79,0" filled="f" path="m5422,20l5501,20e" strokecolor="#363435" stroked="t" strokeweight="0.5pt" style="position:absolute;left:5422;top:20;width:79;height:0">
              <v:path arrowok="t"/>
            </v:shape>
            <v:shape coordorigin="6631,672" coordsize="0,112" filled="f" path="m6631,785l6631,672e" strokecolor="#363435" stroked="t" strokeweight="0.5pt" style="position:absolute;left:6631;top:672;width:0;height:112">
              <v:path arrowok="t"/>
            </v:shape>
            <v:shape coordorigin="7862,672" coordsize="0,112" filled="f" path="m7862,785l7862,672e" strokecolor="#363435" stroked="t" strokeweight="0.5pt" style="position:absolute;left:7862;top:672;width:0;height:112">
              <v:path arrowok="t"/>
            </v:shape>
            <v:shape coordorigin="9044,672" coordsize="0,112" filled="f" path="m9044,785l9044,672e" strokecolor="#363435" stroked="t" strokeweight="0.5pt" style="position:absolute;left:9044;top:672;width:0;height:112">
              <v:path arrowok="t"/>
            </v:shape>
            <v:shape coordorigin="8650,211" coordsize="103,239" filled="f" path="m8722,211l8650,320,8753,320,8666,450e" strokecolor="#363435" stroked="t" strokeweight="0.4pt" style="position:absolute;left:8650;top:211;width:103;height:239">
              <v:path arrowok="t"/>
            </v:shape>
            <v:shape coordorigin="8640,415" coordsize="63,75" fillcolor="#363435" filled="t" path="m8672,442l8654,415,8640,490,8704,448,8672,442xe" stroked="f" style="position:absolute;left:8640;top:415;width:63;height:75">
              <v:path arrowok="t"/>
              <v:fill/>
            </v:shape>
            <v:shape coordorigin="5605,-16" coordsize="3440,801" filled="f" path="m5605,-16l5715,106,5824,216,5933,312,6039,398,6144,472,6247,536,6347,590,6444,636,6537,674,6627,705,6713,729,6794,748,6870,761,6941,771,7006,777,7066,781,7166,783,7205,784,7237,784,7334,785,7437,781,7544,772,7655,759,7769,742,7884,723,7999,701,8114,676,8227,651,8337,624,8443,597,8544,571,8639,544,8727,519,8807,496,8877,475,8937,457,8986,442,9022,432,9044,425e" strokecolor="#363435" stroked="t" strokeweight="1pt" style="position:absolute;left:5605;top:-16;width:3440;height:801">
              <v:path arrowok="t"/>
            </v:shape>
            <v:shape coordorigin="8809,47" coordsize="310,150" fillcolor="#363435" filled="t" path="m8811,123l8822,119,8850,197,8856,197,8908,55,9118,55,9118,47,8901,47,8856,170,8834,107,8809,116,8811,123xe" stroked="f" style="position:absolute;left:8809;top:47;width:310;height:150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2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2"/>
          <w:sz w:val="18"/>
          <w:szCs w:val="18"/>
        </w:rPr>
        <w:t>=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2"/>
          <w:sz w:val="18"/>
          <w:szCs w:val="18"/>
        </w:rPr>
        <w:t>  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2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1"/>
          <w:szCs w:val="11"/>
        </w:rPr>
        <w:t>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1"/>
          <w:szCs w:val="11"/>
        </w:rPr>
        <w:jc w:val="left"/>
        <w:spacing w:before="1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4" w:line="240" w:lineRule="atLeast"/>
        <w:ind w:firstLine="203" w:left="133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IX.4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2.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Refl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ectancia</w:t>
      </w:r>
      <w:r>
        <w:rPr>
          <w:rFonts w:ascii="Times New Roman" w:cs="Times New Roman" w:eastAsia="Times New Roman" w:hAnsi="Times New Roman"/>
          <w:i/>
          <w:color w:val="363435"/>
          <w:spacing w:val="-1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como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función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longitud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onda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películas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antir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94"/>
          <w:sz w:val="18"/>
          <w:szCs w:val="18"/>
        </w:rPr>
        <w:t>efl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ecto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1" w:line="100" w:lineRule="exact"/>
      </w:pPr>
      <w:r>
        <w:br w:type="column"/>
      </w: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180" w:lineRule="exac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160" w:lineRule="exact"/>
        <w:ind w:left="1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400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             </w:t>
      </w:r>
      <w:r>
        <w:rPr>
          <w:rFonts w:ascii="Times New Roman" w:cs="Times New Roman" w:eastAsia="Times New Roman" w:hAnsi="Times New Roman"/>
          <w:color w:val="363435"/>
          <w:spacing w:val="39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500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              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600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             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700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43" w:line="200" w:lineRule="exact"/>
        <w:ind w:left="1297" w:right="2675"/>
        <w:sectPr>
          <w:type w:val="continuous"/>
          <w:pgSz w:h="15560" w:w="11640"/>
          <w:pgMar w:bottom="280" w:left="760" w:right="1040" w:top="1080"/>
          <w:cols w:equalWidth="off" w:num="2">
            <w:col w:space="1760" w:w="2752"/>
            <w:col w:w="5328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onda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4" w:line="260" w:lineRule="atLeast"/>
        <w:ind w:firstLine="240" w:left="2991" w:right="72"/>
      </w:pPr>
      <w:r>
        <w:pict>
          <v:group coordorigin="5339,3009" coordsize="58,108" style="position:absolute;margin-left:266.928pt;margin-top:150.432pt;width:2.906pt;height:5.42pt;mso-position-horizontal-relative:page;mso-position-vertical-relative:paragraph;z-index:-5071">
            <v:shape coordorigin="5339,3009" coordsize="58,108" fillcolor="#363435" filled="t" path="m5339,3117l5397,3117,5368,3009,5339,3117xe" stroked="f" style="position:absolute;left:5339;top:3009;width:58;height:108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Consideremo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ahor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películ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índic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refracció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mayor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sustrato.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Entonces,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primera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xión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mayor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gunda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menor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produc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sustrat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recubrimiento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primer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xió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medio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índice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menor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mayor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gunda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medio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índice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mayor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meno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tanto,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ejados</w:t>
      </w:r>
      <w:r>
        <w:rPr>
          <w:rFonts w:ascii="Times New Roman" w:cs="Times New Roman" w:eastAsia="Times New Roman" w:hAnsi="Times New Roman"/>
          <w:color w:val="363435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ase,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construct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tien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grues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cuart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posibl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demostra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tip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películ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mínim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xió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justamente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obtendría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recubrimiento,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aumentar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xión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abricar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visoras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haz.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IX.43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ectancia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película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simple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sulfuro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zinc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vidrio.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7" w:line="278" w:lineRule="auto"/>
        <w:ind w:hanging="73" w:left="314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IX.4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3.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Refl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ectancia</w:t>
      </w:r>
      <w:r>
        <w:rPr>
          <w:rFonts w:ascii="Times New Roman" w:cs="Times New Roman" w:eastAsia="Times New Roman" w:hAnsi="Times New Roman"/>
          <w:i/>
          <w:color w:val="363435"/>
          <w:spacing w:val="-1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película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simple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sulfu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zinc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sob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vidrio.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1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1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264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3" w:line="220" w:lineRule="exact"/>
      </w:pPr>
      <w:r>
        <w:br w:type="column"/>
      </w: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ind w:left="-34" w:right="5282"/>
      </w:pPr>
      <w:r>
        <w:pict>
          <v:group coordorigin="5358,126" coordsize="3813,618" style="position:absolute;margin-left:267.882pt;margin-top:6.30685pt;width:190.641pt;height:30.8846pt;mso-position-horizontal-relative:page;mso-position-vertical-relative:paragraph;z-index:-5069">
            <v:shape coordorigin="5368,136" coordsize="3793,598" filled="f" path="m5368,734l5529,597,5707,481,5900,384,6104,306,6319,244,6540,198,6767,165,6997,145,7227,136,7456,137,7681,145,7900,160,8111,181,8311,205,8498,232,8670,259,8824,286,8959,312,9072,333,9160,350e" strokecolor="#363435" stroked="t" strokeweight="1pt" style="position:absolute;left:5368;top:136;width:3793;height:598">
              <v:path arrowok="t"/>
            </v:shape>
            <v:shape coordorigin="7336,210" coordsize="168,307" filled="f" path="m7336,210l7437,342,7364,342,7504,517e" strokecolor="#363435" stroked="t" strokeweight="0.4pt" style="position:absolute;left:7336;top:210;width:168;height:307">
              <v:path arrowok="t"/>
            </v:shape>
            <v:shape coordorigin="7292,154" coordsize="71,83" fillcolor="#363435" filled="t" path="m7327,237l7364,208,7292,154,7327,237xe" stroked="f" style="position:absolute;left:7292;top:154;width:71;height:83">
              <v:path arrowok="t"/>
              <v:fill/>
            </v:shape>
            <w10:wrap type="none"/>
          </v:group>
        </w:pict>
      </w:r>
      <w:r>
        <w:pict>
          <v:shape filled="f" stroked="f" style="position:absolute;margin-left:268.132pt;margin-top:-3.74256pt;width:202.026pt;height:155.63pt;mso-position-horizontal-relative:page;mso-position-vertical-relative:paragraph;z-index:-5068" type="#_x0000_t202">
            <v:textbox inset="0,0,0,0">
              <w:txbxContent>
                <w:tbl>
                  <w:tblPr>
                    <w:tblW w:type="auto" w:w="0"/>
                    <w:tblLook w:val="01E0"/>
                    <w:jc w:val="left"/>
                    <w:tblLayout w:type="fixed"/>
                    <w:tblCellMar>
                      <w:top w:type="dxa" w:w="0"/>
                      <w:left w:type="dxa" w:w="0"/>
                      <w:bottom w:type="dxa" w:w="0"/>
                      <w:right w:type="dxa" w:w="0"/>
                    </w:tblCellMar>
                  </w:tblPr>
                  <w:tblGrid/>
                  <w:tr>
                    <w:trPr>
                      <w:trHeight w:hRule="exact" w:val="182"/>
                    </w:trPr>
                    <w:tc>
                      <w:tcPr>
                        <w:tcW w:type="dxa" w:w="157"/>
                        <w:tcBorders>
                          <w:top w:color="auto" w:space="0" w:sz="6" w:val="nil"/>
                          <w:left w:color="363435" w:space="0" w:sz="4" w:val="single"/>
                          <w:bottom w:color="363435" w:space="0" w:sz="4" w:val="single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3879"/>
                        <w:gridSpan w:val="4"/>
                        <w:vMerge w:val="restart"/>
                        <w:tcBorders>
                          <w:top w:color="auto" w:space="0" w:sz="6" w:val="nil"/>
                          <w:left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="200" w:lineRule="exact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8"/>
                            <w:szCs w:val="28"/>
                          </w:rPr>
                          <w:jc w:val="left"/>
                          <w:spacing w:before="1" w:line="280" w:lineRule="exact"/>
                        </w:pPr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12"/>
                            <w:szCs w:val="12"/>
                          </w:rPr>
                          <w:jc w:val="center"/>
                          <w:ind w:left="1961" w:right="1405"/>
                        </w:pP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&gt;</w:t>
                        </w: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3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position w:val="-4"/>
                            <w:sz w:val="12"/>
                            <w:szCs w:val="12"/>
                          </w:rPr>
                          <w:t>s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position w:val="0"/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18"/>
                            <w:szCs w:val="18"/>
                          </w:rPr>
                          <w:jc w:val="left"/>
                          <w:spacing w:line="180" w:lineRule="exact"/>
                          <w:ind w:left="1997"/>
                        </w:pP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=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2.3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sz w:val="18"/>
                            <w:szCs w:val="18"/>
                          </w:rPr>
                          <w:t>(ZnS)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18"/>
                            <w:szCs w:val="18"/>
                          </w:rPr>
                          <w:jc w:val="left"/>
                          <w:spacing w:before="13"/>
                          <w:ind w:left="1997"/>
                        </w:pPr>
                        <w:r>
                          <w:rPr>
                            <w:rFonts w:ascii="Times New Roman" w:cs="Times New Roman" w:eastAsia="Times New Roman" w:hAnsi="Times New Roman"/>
                            <w:i/>
                            <w:color w:val="363435"/>
                            <w:spacing w:val="0"/>
                            <w:w w:val="115"/>
                            <w:sz w:val="18"/>
                            <w:szCs w:val="18"/>
                          </w:rPr>
                          <w:t>λ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15"/>
                            <w:position w:val="-4"/>
                            <w:sz w:val="11"/>
                            <w:szCs w:val="11"/>
                          </w:rPr>
                          <w:t>0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14"/>
                            <w:w w:val="115"/>
                            <w:position w:val="-4"/>
                            <w:sz w:val="11"/>
                            <w:szCs w:val="11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position w:val="0"/>
                            <w:sz w:val="18"/>
                            <w:szCs w:val="18"/>
                          </w:rPr>
                          <w:t>=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position w:val="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position w:val="0"/>
                            <w:sz w:val="18"/>
                            <w:szCs w:val="18"/>
                          </w:rPr>
                          <w:t>550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position w:val="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63435"/>
                            <w:spacing w:val="0"/>
                            <w:w w:val="100"/>
                            <w:position w:val="0"/>
                            <w:sz w:val="18"/>
                            <w:szCs w:val="18"/>
                          </w:rPr>
                          <w:t>nm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position w:val="0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hRule="exact" w:val="977"/>
                    </w:trPr>
                    <w:tc>
                      <w:tcPr>
                        <w:tcW w:type="dxa" w:w="157"/>
                        <w:tcBorders>
                          <w:top w:color="363435" w:space="0" w:sz="4" w:val="single"/>
                          <w:left w:color="363435" w:space="0" w:sz="4" w:val="single"/>
                          <w:bottom w:color="363435" w:space="0" w:sz="4" w:val="single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3879"/>
                        <w:gridSpan w:val="4"/>
                        <w:vMerge w:val=""/>
                        <w:tcBorders>
                          <w:left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</w:tr>
                  <w:tr>
                    <w:trPr>
                      <w:trHeight w:hRule="exact" w:val="968"/>
                    </w:trPr>
                    <w:tc>
                      <w:tcPr>
                        <w:tcW w:type="dxa" w:w="157"/>
                        <w:tcBorders>
                          <w:top w:color="363435" w:space="0" w:sz="4" w:val="single"/>
                          <w:left w:color="363435" w:space="0" w:sz="4" w:val="single"/>
                          <w:bottom w:color="363435" w:space="0" w:sz="4" w:val="single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3879"/>
                        <w:gridSpan w:val="4"/>
                        <w:vMerge w:val=""/>
                        <w:tcBorders>
                          <w:left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</w:tr>
                  <w:tr>
                    <w:trPr>
                      <w:trHeight w:hRule="exact" w:val="837"/>
                    </w:trPr>
                    <w:tc>
                      <w:tcPr>
                        <w:tcW w:type="dxa" w:w="157"/>
                        <w:vMerge w:val="restart"/>
                        <w:tcBorders>
                          <w:top w:color="363435" w:space="0" w:sz="4" w:val="single"/>
                          <w:left w:color="363435" w:space="0" w:sz="4" w:val="single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3879"/>
                        <w:gridSpan w:val="4"/>
                        <w:vMerge w:val=""/>
                        <w:tcBorders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</w:tr>
                  <w:tr>
                    <w:trPr>
                      <w:trHeight w:hRule="exact" w:val="140"/>
                    </w:trPr>
                    <w:tc>
                      <w:tcPr>
                        <w:tcW w:type="dxa" w:w="157"/>
                        <w:vMerge w:val=""/>
                        <w:tcBorders>
                          <w:left w:color="363435" w:space="0" w:sz="4" w:val="single"/>
                          <w:bottom w:color="363435" w:space="0" w:sz="4" w:val="single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1090"/>
                        <w:tcBorders>
                          <w:top w:color="auto" w:space="0" w:sz="6" w:val="nil"/>
                          <w:left w:color="auto" w:space="0" w:sz="6" w:val="nil"/>
                          <w:bottom w:color="363435" w:space="0" w:sz="4" w:val="single"/>
                          <w:right w:color="363435" w:space="0" w:sz="4" w:val="single"/>
                        </w:tcBorders>
                      </w:tcPr>
                      <w:p/>
                    </w:tc>
                    <w:tc>
                      <w:tcPr>
                        <w:tcW w:type="dxa" w:w="1247"/>
                        <w:tcBorders>
                          <w:top w:color="auto" w:space="0" w:sz="6" w:val="nil"/>
                          <w:left w:color="363435" w:space="0" w:sz="4" w:val="single"/>
                          <w:bottom w:color="363435" w:space="0" w:sz="4" w:val="single"/>
                          <w:right w:color="363435" w:space="0" w:sz="4" w:val="single"/>
                        </w:tcBorders>
                      </w:tcPr>
                      <w:p/>
                    </w:tc>
                    <w:tc>
                      <w:tcPr>
                        <w:tcW w:type="dxa" w:w="1247"/>
                        <w:tcBorders>
                          <w:top w:color="auto" w:space="0" w:sz="6" w:val="nil"/>
                          <w:left w:color="363435" w:space="0" w:sz="4" w:val="single"/>
                          <w:bottom w:color="363435" w:space="0" w:sz="4" w:val="single"/>
                          <w:right w:color="363435" w:space="0" w:sz="4" w:val="single"/>
                        </w:tcBorders>
                      </w:tcPr>
                      <w:p/>
                    </w:tc>
                    <w:tc>
                      <w:tcPr>
                        <w:tcW w:type="dxa" w:w="295"/>
                        <w:tcBorders>
                          <w:top w:color="auto" w:space="0" w:sz="6" w:val="nil"/>
                          <w:left w:color="363435" w:space="0" w:sz="4" w:val="single"/>
                          <w:bottom w:color="363435" w:space="0" w:sz="4" w:val="single"/>
                          <w:right w:color="auto" w:space="0" w:sz="6" w:val="nil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.30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ind w:left="-34" w:right="5282"/>
      </w:pPr>
      <w:r>
        <w:pict>
          <v:shape filled="f" stroked="f" style="position:absolute;margin-left:234.084pt;margin-top:6.36354pt;width:11pt;height:46.982pt;mso-position-horizontal-relative:page;mso-position-vertical-relative:paragraph;z-index:-5067" type="#_x0000_t202">
            <v:textbox inset="0,0,0,0" style="layout-flow:vertical;mso-layout-flow-alt:bottom-to-top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  <w:jc w:val="left"/>
                    <w:spacing w:line="200" w:lineRule="exact"/>
                    <w:ind w:left="20" w:right="-27"/>
                  </w:pP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w w:val="100"/>
                      <w:sz w:val="18"/>
                      <w:szCs w:val="18"/>
                    </w:rPr>
                    <w:t>Reflectancia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.20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6"/>
          <w:szCs w:val="16"/>
        </w:rPr>
        <w:jc w:val="left"/>
        <w:spacing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ind w:left="-34" w:right="528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.10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3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ind w:left="101" w:right="528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180" w:lineRule="exact"/>
        <w:ind w:left="19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400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              </w:t>
      </w:r>
      <w:r>
        <w:rPr>
          <w:rFonts w:ascii="Times New Roman" w:cs="Times New Roman" w:eastAsia="Times New Roman" w:hAnsi="Times New Roman"/>
          <w:color w:val="363435"/>
          <w:spacing w:val="3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500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              </w:t>
      </w:r>
      <w:r>
        <w:rPr>
          <w:rFonts w:ascii="Times New Roman" w:cs="Times New Roman" w:eastAsia="Times New Roman" w:hAnsi="Times New Roman"/>
          <w:color w:val="363435"/>
          <w:spacing w:val="3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600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              </w:t>
      </w:r>
      <w:r>
        <w:rPr>
          <w:rFonts w:ascii="Times New Roman" w:cs="Times New Roman" w:eastAsia="Times New Roman" w:hAnsi="Times New Roman"/>
          <w:color w:val="363435"/>
          <w:spacing w:val="4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700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nm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52"/>
        <w:ind w:left="1574"/>
        <w:sectPr>
          <w:type w:val="continuous"/>
          <w:pgSz w:h="15560" w:w="11640"/>
          <w:pgMar w:bottom="280" w:left="760" w:right="1040" w:top="1080"/>
          <w:cols w:equalWidth="off" w:num="2">
            <w:col w:space="1529" w:w="2752"/>
            <w:col w:w="5559"/>
          </w:cols>
        </w:sectPr>
      </w:pPr>
      <w:r>
        <w:pict>
          <v:group coordorigin="9383,-304" coordsize="108,58" style="position:absolute;margin-left:469.166pt;margin-top:-15.1826pt;width:5.421pt;height:2.905pt;mso-position-horizontal-relative:page;mso-position-vertical-relative:paragraph;z-index:-5070">
            <v:shape coordorigin="9383,-304" coordsize="108,58" fillcolor="#363435" filled="t" path="m9383,-246l9492,-275,9383,-304,9383,-246xe" stroked="f" style="position:absolute;left:9383;top:-304;width:108;height:58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onda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7"/>
        <w:ind w:right="111"/>
      </w:pPr>
      <w:r>
        <w:pict>
          <v:group coordorigin="7969,-40" coordsize="2640,0" style="position:absolute;margin-left:398.469pt;margin-top:-1.99806pt;width:132pt;height:0pt;mso-position-horizontal-relative:page;mso-position-vertical-relative:paragraph;z-index:-5065">
            <v:shape coordorigin="7969,-40" coordsize="2640,0" filled="f" path="m7969,-40l10609,-40e" strokecolor="#363435" stroked="t" strokeweight="0.5pt" style="position:absolute;left:7969;top:-40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40" w:lineRule="atLeast"/>
        <w:ind w:left="7069" w:right="86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IX.4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4.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Evapo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ado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vacío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depósito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películas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delgadas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encia.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2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5" w:line="220" w:lineRule="exact"/>
        <w:ind w:left="109"/>
      </w:pPr>
      <w:r>
        <w:pict>
          <v:shape style="position:absolute;margin-left:117.71pt;margin-top:-281.914pt;width:201.518pt;height:261.355pt;mso-position-horizontal-relative:page;mso-position-vertical-relative:paragraph;z-index:-5064" type="#_x0000_t75">
            <v:imagedata o:title="" r:id="rId100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IX.11.2.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3"/>
          <w:position w:val="-1"/>
          <w:sz w:val="20"/>
          <w:szCs w:val="20"/>
        </w:rPr>
        <w:t>Multicapas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  <w:sectPr>
          <w:pgSz w:h="15560" w:w="11640"/>
          <w:pgMar w:bottom="280" w:left="900" w:right="900" w:top="800"/>
        </w:sectPr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left="109" w:right="-34"/>
      </w:pP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frecuenci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superpone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aria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película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aporació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cámar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acío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IX.44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deposit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sobr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anterio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índices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refracción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altos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bajos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alternados.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Seleccionando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adecuada-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grueso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número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películas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posible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obtener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cualquier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ancho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banda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transmitancia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apilamiento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multicapas.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-3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apilamiento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multicapas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particularmente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interesante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llamado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apilamiento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cuartos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onda.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IX.45,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sistema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número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películas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índices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refracción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alto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bajo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alternados,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grues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cuart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longitu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IX.4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6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ectanci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apilamient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cuarto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periodo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alto-baj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20" w:lineRule="exact"/>
        <w:ind w:left="109" w:right="505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índice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refracción.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71" w:line="180" w:lineRule="exact"/>
        <w:ind w:right="596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8"/>
          <w:szCs w:val="18"/>
        </w:rPr>
        <w:t>H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" w:line="178" w:lineRule="auto"/>
        <w:ind w:firstLine="274" w:left="2025" w:right="321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H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line="140" w:lineRule="exact"/>
        <w:ind w:right="352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line="140" w:lineRule="exact"/>
        <w:ind w:right="596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H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5" w:line="174" w:lineRule="auto"/>
        <w:ind w:firstLine="274" w:left="2025" w:right="321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H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line="140" w:lineRule="exact"/>
        <w:ind w:right="352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5" w:line="160" w:lineRule="exact"/>
      </w:pP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ind w:left="991" w:right="1103"/>
      </w:pPr>
      <w:r>
        <w:pict>
          <v:group coordorigin="7975,-1384" coordsize="2628,1869" style="position:absolute;margin-left:398.771pt;margin-top:-69.1975pt;width:131.396pt;height:93.439pt;mso-position-horizontal-relative:page;mso-position-vertical-relative:paragraph;z-index:-5063">
            <v:shape style="position:absolute;left:8322;top:-318;width:1907;height:144" type="#_x0000_t75">
              <v:imagedata o:title="" r:id="rId101"/>
            </v:shape>
            <v:shape coordorigin="8322,-318" coordsize="1907,144" filled="f" path="m10228,-174l8322,-174,8322,-318,10228,-318,10228,-174xe" strokecolor="#363435" stroked="t" strokeweight="0.25pt" style="position:absolute;left:8322;top:-318;width:1907;height:144">
              <v:path arrowok="t"/>
            </v:shape>
            <v:shape style="position:absolute;left:8595;top:-474;width:1359;height:156" type="#_x0000_t75">
              <v:imagedata o:title="" r:id="rId102"/>
            </v:shape>
            <v:shape coordorigin="8595,-474" coordsize="1359,156" filled="f" path="m8595,-318l9955,-318,9955,-474,8595,-474,8595,-318xe" strokecolor="#363435" stroked="t" strokeweight="0.25pt" style="position:absolute;left:8595;top:-474;width:1359;height:156">
              <v:path arrowok="t"/>
            </v:shape>
            <v:shape style="position:absolute;left:8322;top:-620;width:1907;height:144" type="#_x0000_t75">
              <v:imagedata o:title="" r:id="rId103"/>
            </v:shape>
            <v:shape coordorigin="8322,-620" coordsize="1907,144" filled="f" path="m10228,-476l8322,-476,8322,-620,10228,-620,10228,-476xe" strokecolor="#363435" stroked="t" strokeweight="0.25pt" style="position:absolute;left:8322;top:-620;width:1907;height:144">
              <v:path arrowok="t"/>
            </v:shape>
            <v:shape style="position:absolute;left:8595;top:-776;width:1359;height:156" type="#_x0000_t75">
              <v:imagedata o:title="" r:id="rId104"/>
            </v:shape>
            <v:shape coordorigin="8595,-776" coordsize="1359,156" filled="f" path="m8595,-620l9955,-620,9955,-776,8595,-776,8595,-620xe" strokecolor="#363435" stroked="t" strokeweight="0.25pt" style="position:absolute;left:8595;top:-776;width:1359;height:156">
              <v:path arrowok="t"/>
            </v:shape>
            <v:shape style="position:absolute;left:8322;top:-923;width:1907;height:144" type="#_x0000_t75">
              <v:imagedata o:title="" r:id="rId105"/>
            </v:shape>
            <v:shape coordorigin="8322,-923" coordsize="1907,144" filled="f" path="m10228,-779l8322,-779,8322,-923,10228,-923,10228,-779xe" strokecolor="#363435" stroked="t" strokeweight="0.25pt" style="position:absolute;left:8322;top:-923;width:1907;height:144">
              <v:path arrowok="t"/>
            </v:shape>
            <v:shape style="position:absolute;left:8595;top:-1079;width:1359;height:156" type="#_x0000_t75">
              <v:imagedata o:title="" r:id="rId106"/>
            </v:shape>
            <v:shape coordorigin="8595,-1079" coordsize="1359,156" filled="f" path="m8595,-923l9955,-923,9955,-1079,8595,-1079,8595,-923xe" strokecolor="#363435" stroked="t" strokeweight="0.25pt" style="position:absolute;left:8595;top:-1079;width:1359;height:156">
              <v:path arrowok="t"/>
            </v:shape>
            <v:shape style="position:absolute;left:8322;top:-1225;width:1907;height:144" type="#_x0000_t75">
              <v:imagedata o:title="" r:id="rId107"/>
            </v:shape>
            <v:shape coordorigin="8322,-1225" coordsize="1907,144" filled="f" path="m10228,-1081l8322,-1081,8322,-1225,10228,-1225,10228,-1081xe" strokecolor="#363435" stroked="t" strokeweight="0.25pt" style="position:absolute;left:8322;top:-1225;width:1907;height:144">
              <v:path arrowok="t"/>
            </v:shape>
            <v:shape style="position:absolute;left:8595;top:-1381;width:1359;height:156" type="#_x0000_t75">
              <v:imagedata o:title="" r:id="rId108"/>
            </v:shape>
            <v:shape coordorigin="8595,-1381" coordsize="1359,156" filled="f" path="m8595,-1225l9955,-1225,9955,-1381,8595,-1381,8595,-1225xe" strokecolor="#363435" stroked="t" strokeweight="0.25pt" style="position:absolute;left:8595;top:-1381;width:1359;height:156">
              <v:path arrowok="t"/>
            </v:shape>
            <v:shape coordorigin="7985,-174" coordsize="2608,0" filled="f" path="m7985,-174l10593,-174e" strokecolor="#363435" stroked="t" strokeweight="1pt" style="position:absolute;left:7985;top:-174;width:2608;height:0">
              <v:path arrowok="t"/>
            </v:shape>
            <v:shape coordorigin="7985,-174" coordsize="2608,648" fillcolor="#D1D2D4" filled="t" path="m7985,475l10593,475,10593,-174,7985,-174,7985,475xe" stroked="f" style="position:absolute;left:7985;top:-174;width:2608;height:648">
              <v:path arrowok="t"/>
              <v:fill/>
            </v:shape>
            <v:shape coordorigin="7985,-174" coordsize="2608,648" filled="f" path="m10593,-174l10593,475,7985,475,7985,-174e" strokecolor="#363435" stroked="t" strokeweight="0.5pt" style="position:absolute;left:7985;top:-174;width:2608;height:648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Sustrato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78" w:lineRule="auto"/>
        <w:ind w:right="702"/>
        <w:sectPr>
          <w:type w:val="continuous"/>
          <w:pgSz w:h="15560" w:w="11640"/>
          <w:pgMar w:bottom="280" w:left="900" w:right="900" w:top="1080"/>
          <w:cols w:equalWidth="off" w:num="2">
            <w:col w:space="236" w:w="6833"/>
            <w:col w:w="2771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IX.4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5.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Apilamiento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multicapas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encia.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00" w:lineRule="exact"/>
        <w:ind w:left="108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Reflectancia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3" w:line="160" w:lineRule="exact"/>
      </w:pP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1768"/>
      </w:pPr>
      <w:r>
        <w:pict>
          <v:group coordorigin="1820,-505" coordsize="4692,2221" style="position:absolute;margin-left:91.0185pt;margin-top:-25.2482pt;width:234.602pt;height:111.06pt;mso-position-horizontal-relative:page;mso-position-vertical-relative:paragraph;z-index:-5062">
            <v:shape coordorigin="1911,439" coordsize="4386,1170" filled="f" path="m6296,439l6155,439,6139,443,6124,455,6113,470,6107,484,6100,506,6094,560,6088,614,6083,668,6078,722,6074,776,6070,830,6066,884,6061,938,6057,992,6052,1046,6047,1100,6042,1155,6036,1208,6030,1262,6022,1316,6014,1370,6005,1423,5995,1476,5984,1529,5972,1582,5961,1603,5955,1607,5946,1606,5934,1581,5928,1556,5924,1528,5920,1499,5914,1439,5909,1376,5902,1310,5898,1270,5895,1242,5887,1210,5881,1190,5876,1185,5871,1184,5866,1186,5862,1192,5856,1210,5851,1224,5847,1243,5840,1285,5827,1375,5818,1441,5808,1506,5801,1537,5793,1570,5787,1593,5779,1604,5767,1606,5760,1602,5755,1596,5752,1589,5748,1576,5742,1549,5737,1522,5725,1451,5716,1399,5709,1376,5701,1352,5695,1342,5692,1340,5688,1339,5684,1341,5679,1345,5673,1355,5665,1371,5657,1397,5653,1411,5642,1462,5624,1545,5616,1573,5612,1586,5606,1597,5600,1605,5594,1607,5588,1605,5582,1597,5572,1576,5546,1495,5529,1441,5524,1429,5520,1418,5514,1412,5509,1409,5506,1408,5501,1409,5494,1414,5491,1420,5485,1433,5474,1458,5463,1486,5455,1511,5435,1578,5428,1600,5424,1608,5420,1609,5416,1609,5411,1608,5407,1600,5401,1578,5380,1511,5372,1486,5362,1458,5350,1433,5344,1420,5341,1414,5335,1409,5330,1408,5326,1409,5321,1412,5316,1418,5311,1429,5306,1441,5290,1495,5264,1576,5254,1597,5248,1605,5242,1607,5236,1605,5229,1597,5223,1586,5219,1573,5212,1545,5194,1462,5182,1411,5179,1397,5170,1371,5163,1355,5157,1345,5151,1341,5148,1339,5144,1340,5135,1352,5126,1376,5119,1399,5110,1451,5098,1522,5093,1549,5087,1576,5083,1589,5075,1602,5069,1606,5061,1606,5048,1593,5042,1570,5034,1537,5028,1506,5018,1441,5009,1375,4996,1285,4989,1243,4984,1224,4979,1210,4974,1192,4969,1186,4965,1184,4960,1185,4954,1190,4949,1210,4941,1242,4937,1270,4934,1310,4927,1376,4922,1439,4915,1499,4908,1556,4897,1597,4881,1607,4875,1603,4857,1558,4846,1514,4835,1451,4825,1397,4814,1321,4798,1180,4784,1039,4769,890,4745,588,4739,529,4736,506,4729,484,4723,470,4711,455,4697,443,4680,439,4405,439,4388,443,4374,455,4363,470,4356,484,4350,506,4346,529,4341,588,4316,890,4302,1039,4288,1180,4271,1321,4260,1397,4251,1451,4239,1514,4228,1558,4221,1582,4210,1603,4204,1607,4195,1606,4183,1581,4177,1556,4173,1528,4170,1499,4164,1439,4158,1376,4152,1310,4148,1270,4145,1242,4137,1210,4131,1190,4126,1185,4120,1184,4116,1186,4112,1192,4106,1210,4101,1224,4096,1243,4089,1285,4076,1375,4067,1441,4057,1506,4051,1537,4043,1570,4037,1593,4029,1604,4016,1606,4010,1602,4005,1596,4002,1589,3998,1576,3992,1549,3987,1522,3975,1451,3966,1399,3959,1376,3950,1352,3944,1342,3942,1340,3938,1339,3934,1341,3929,1345,3922,1355,3915,1371,3906,1397,3903,1411,3892,1462,3874,1545,3866,1573,3862,1586,3856,1597,3850,1605,3843,1607,3838,1605,3832,1597,3822,1576,3796,1495,3779,1441,3774,1429,3769,1418,3764,1412,3759,1409,3755,1408,3751,1409,3744,1414,3738,1422,3732,1435,3724,1458,3713,1486,3705,1511,3688,1571,3682,1586,3679,1596,3669,1607,3664,1609,3657,1607,3648,1596,3644,1586,3639,1571,3622,1511,3614,1486,3603,1458,3594,1435,3589,1422,3583,1414,3576,1409,3572,1408,3568,1409,3563,1412,3557,1418,3553,1429,3548,1441,3531,1495,3505,1576,3495,1597,3489,1605,3484,1607,3477,1605,3471,1597,3465,1586,3461,1573,3453,1545,3435,1462,3424,1411,3421,1397,3412,1371,3404,1355,3398,1345,3393,1341,3389,1339,3385,1340,3376,1352,3368,1376,3361,1399,3352,1451,3340,1522,3335,1549,3329,1576,3325,1589,3317,1602,3310,1606,3303,1606,3290,1593,3284,1570,3276,1537,3270,1506,3259,1441,3250,1375,3238,1285,3231,1243,3226,1224,3221,1210,3215,1192,3211,1186,3206,1184,3201,1185,3196,1190,3190,1210,3182,1242,3179,1270,3175,1310,3169,1376,3163,1439,3157,1499,3149,1556,3139,1597,3122,1607,3116,1603,3099,1558,3088,1514,3076,1451,3067,1397,3056,1321,3039,1180,3025,1039,3010,890,2986,588,2981,529,2977,506,2970,484,2964,470,2953,455,2938,443,2922,439,2647,439,2630,443,2616,455,2604,470,2598,484,2591,506,2585,560,2580,614,2574,668,2570,722,2565,776,2561,830,2557,884,2553,938,2548,992,2544,1046,2539,1101,2533,1155,2527,1208,2521,1262,2514,1316,2506,1370,2497,1423,2487,1476,2475,1529,2463,1582,2452,1603,2446,1607,2437,1606,2425,1581,2419,1556,2415,1528,2411,1499,2405,1439,2400,1376,2393,1310,2390,1270,2386,1242,2378,1210,2372,1190,2367,1185,2362,1184,2358,1186,2353,1192,2347,1210,2343,1224,2338,1243,2331,1285,2318,1375,2309,1441,2299,1506,2292,1537,2285,1570,2278,1593,2270,1604,2258,1606,2251,1602,2246,1596,2244,1589,2240,1576,2234,1549,2228,1522,2217,1451,2208,1399,2201,1376,2192,1352,2186,1342,2183,1340,2179,1339,2176,1341,2170,1345,2164,1355,2157,1371,2148,1397,2144,1411,2133,1462,2115,1545,2108,1573,2103,1586,2098,1597,2091,1605,2085,1607,2079,1605,2073,1597,2063,1576,2037,1495,2021,1441,2016,1429,2011,1418,2005,1412,2001,1409,1997,1408,1992,1409,1986,1414,1982,1420,1976,1433,1965,1458,1955,1486,1947,1511,1926,1578,1920,1600,1916,1608,1911,1609e" strokecolor="#3A3939" stroked="t" strokeweight="0.75pt" style="position:absolute;left:1911;top:439;width:4386;height:1170">
              <v:path arrowok="t"/>
            </v:shape>
            <v:shape coordorigin="1911,-411" coordsize="0,2123" filled="f" path="m1911,-411l1911,1711e" strokecolor="#3A3939" stroked="t" strokeweight="0.5pt" style="position:absolute;left:1911;top:-411;width:0;height:2123">
              <v:path arrowok="t"/>
            </v:shape>
            <v:shape coordorigin="1882,-500" coordsize="58,108" fillcolor="#3A3939" filled="t" path="m1882,-392l1940,-392,1911,-500,1882,-392xe" stroked="f" style="position:absolute;left:1882;top:-500;width:58;height:108">
              <v:path arrowok="t"/>
              <v:fill/>
            </v:shape>
            <v:shape coordorigin="1825,1609" coordsize="4593,0" filled="f" path="m1825,1609l6419,1609e" strokecolor="#3A3939" stroked="t" strokeweight="0.5pt" style="position:absolute;left:1825;top:1609;width:4593;height:0">
              <v:path arrowok="t"/>
            </v:shape>
            <v:shape coordorigin="6399,1580" coordsize="108,58" fillcolor="#3A3939" filled="t" path="m6399,1638l6507,1609,6399,1580,6399,1638xe" stroked="f" style="position:absolute;left:6399;top:1580;width:108;height:58">
              <v:path arrowok="t"/>
              <v:fill/>
            </v:shape>
            <v:shape coordorigin="1911,360" coordsize="30,0" filled="f" path="m1911,360l1941,360e" strokecolor="#363435" stroked="t" strokeweight="0.4pt" style="position:absolute;left:1911;top:360;width:30;height:0">
              <v:path arrowok="t"/>
            </v:shape>
            <v:shape coordorigin="1911,1407" coordsize="30,1" filled="f" path="m1911,1408l1941,1407e" strokecolor="#363435" stroked="t" strokeweight="0.4pt" style="position:absolute;left:1911;top:1407;width:30;height:1">
              <v:path arrowok="t"/>
            </v:shape>
            <v:shape coordorigin="1979,637" coordsize="595,767" filled="f" path="m1979,1404l2008,1400,2060,1394,2125,1372,2179,1339,2236,1306,2299,1254,2328,1222,2394,1141,2438,1065,2481,970,2514,882,2546,764,2569,670,2574,637e" strokecolor="#363435" stroked="t" strokeweight="0.4pt" style="position:absolute;left:1979;top:637;width:595;height:767">
              <v:path arrowok="t"/>
              <v:stroke dashstyle="dash"/>
            </v:shape>
            <v:shape coordorigin="2577,588" coordsize="5,30" filled="f" path="m2577,618l2582,588e" strokecolor="#363435" stroked="t" strokeweight="0.4pt" style="position:absolute;left:2577;top:588;width:5;height:30">
              <v:path arrowok="t"/>
            </v:shape>
            <v:shape coordorigin="2987,573" coordsize="5,30" filled="f" path="m2987,573l2992,603e" strokecolor="#363435" stroked="t" strokeweight="0.4pt" style="position:absolute;left:2987;top:573;width:5;height:30">
              <v:path arrowok="t"/>
            </v:shape>
            <v:shape coordorigin="2999,623" coordsize="1327,773" filled="f" path="m2999,643l3024,749,3056,867,3089,955,3131,1050,3176,1125,3241,1207,3271,1239,3333,1290,3390,1324,3445,1357,3510,1379,3561,1385,3615,1391,3661,1396,3714,1391,3760,1385,3812,1379,3877,1357,3931,1324,3988,1290,4051,1239,4080,1207,4146,1125,4190,1050,4233,955,4266,867,4298,749,4321,654,4326,623e" strokecolor="#363435" stroked="t" strokeweight="0.4pt" style="position:absolute;left:2999;top:623;width:1327;height:773">
              <v:path arrowok="t"/>
              <v:stroke dashstyle="dash"/>
            </v:shape>
            <v:shape coordorigin="4329,573" coordsize="5,30" filled="f" path="m4329,603l4334,573e" strokecolor="#363435" stroked="t" strokeweight="0.4pt" style="position:absolute;left:4329;top:573;width:5;height:30">
              <v:path arrowok="t"/>
            </v:shape>
            <v:shape coordorigin="4734,581" coordsize="5,30" filled="f" path="m4734,581l4739,610e" strokecolor="#363435" stroked="t" strokeweight="0.4pt" style="position:absolute;left:4734;top:581;width:5;height:30">
              <v:path arrowok="t"/>
            </v:shape>
            <v:shape coordorigin="4746,630" coordsize="1337,775" filled="f" path="m4746,650l4771,757,4803,874,4837,963,4879,1057,4924,1133,4990,1215,5020,1247,5083,1298,5140,1332,5195,1364,5261,1386,5313,1393,5367,1399,5418,1405,5467,1399,5513,1393,5565,1386,5631,1364,5686,1332,5743,1298,5806,1247,5836,1215,5901,1133,5947,1057,5989,963,6023,874,6055,757,6078,662,6083,630e" strokecolor="#363435" stroked="t" strokeweight="0.4pt" style="position:absolute;left:4746;top:630;width:1337;height:775">
              <v:path arrowok="t"/>
              <v:stroke dashstyle="dash"/>
            </v:shape>
            <v:shape coordorigin="6087,581" coordsize="5,30" filled="f" path="m6087,610l6092,581e" strokecolor="#363435" stroked="t" strokeweight="0.4pt" style="position:absolute;left:6087;top:581;width:5;height:30">
              <v:path arrowok="t"/>
            </v:shape>
            <v:shape coordorigin="2582,109" coordsize="0,30" filled="f" path="m2582,109l2582,139e" strokecolor="#363435" stroked="t" strokeweight="0.4pt" style="position:absolute;left:2582;top:109;width:0;height:30">
              <v:path arrowok="t"/>
            </v:shape>
            <v:shape coordorigin="2582,174" coordsize="0,158" filled="f" path="m2582,174l2582,333e" strokecolor="#363435" stroked="t" strokeweight="0.4pt" style="position:absolute;left:2582;top:174;width:0;height:158">
              <v:path arrowok="t"/>
              <v:stroke dashstyle="dash"/>
            </v:shape>
            <v:shape coordorigin="2582,350" coordsize="0,30" filled="f" path="m2582,350l2582,380e" strokecolor="#363435" stroked="t" strokeweight="0.4pt" style="position:absolute;left:2582;top:350;width:0;height:30">
              <v:path arrowok="t"/>
            </v:shape>
            <v:shape coordorigin="2987,109" coordsize="0,30" filled="f" path="m2987,109l2987,139e" strokecolor="#363435" stroked="t" strokeweight="0.4pt" style="position:absolute;left:2987;top:109;width:0;height:30">
              <v:path arrowok="t"/>
            </v:shape>
            <v:shape coordorigin="2987,174" coordsize="0,158" filled="f" path="m2987,174l2987,333e" strokecolor="#363435" stroked="t" strokeweight="0.4pt" style="position:absolute;left:2987;top:174;width:0;height:158">
              <v:path arrowok="t"/>
              <v:stroke dashstyle="dash"/>
            </v:shape>
            <v:shape coordorigin="2987,350" coordsize="0,30" filled="f" path="m2987,350l2987,380e" strokecolor="#363435" stroked="t" strokeweight="0.4pt" style="position:absolute;left:2987;top:350;width:0;height:30">
              <v:path arrowok="t"/>
            </v:shape>
            <v:shape coordorigin="4334,89" coordsize="0,30" filled="f" path="m4334,89l4334,119e" strokecolor="#363435" stroked="t" strokeweight="0.4pt" style="position:absolute;left:4334;top:89;width:0;height:30">
              <v:path arrowok="t"/>
            </v:shape>
            <v:shape coordorigin="4334,157" coordsize="0,174" filled="f" path="m4334,157l4334,331e" strokecolor="#363435" stroked="t" strokeweight="0.4pt" style="position:absolute;left:4334;top:157;width:0;height:174">
              <v:path arrowok="t"/>
              <v:stroke dashstyle="dash"/>
            </v:shape>
            <v:shape coordorigin="4334,350" coordsize="0,30" filled="f" path="m4334,350l4334,380e" strokecolor="#363435" stroked="t" strokeweight="0.4pt" style="position:absolute;left:4334;top:350;width:0;height:30">
              <v:path arrowok="t"/>
            </v:shape>
            <v:shape coordorigin="4734,89" coordsize="0,30" filled="f" path="m4734,89l4734,119e" strokecolor="#363435" stroked="t" strokeweight="0.4pt" style="position:absolute;left:4734;top:89;width:0;height:30">
              <v:path arrowok="t"/>
            </v:shape>
            <v:shape coordorigin="4734,157" coordsize="0,174" filled="f" path="m4734,157l4734,331e" strokecolor="#363435" stroked="t" strokeweight="0.4pt" style="position:absolute;left:4734;top:157;width:0;height:174">
              <v:path arrowok="t"/>
              <v:stroke dashstyle="dash"/>
            </v:shape>
            <v:shape coordorigin="4734,350" coordsize="0,30" filled="f" path="m4734,350l4734,380e" strokecolor="#363435" stroked="t" strokeweight="0.4pt" style="position:absolute;left:4734;top:350;width:0;height:30">
              <v:path arrowok="t"/>
            </v:shape>
            <v:shape coordorigin="4423,273" coordsize="223,0" filled="f" path="m4423,273l4646,273e" strokecolor="#3A3939" stroked="t" strokeweight="0.5pt" style="position:absolute;left:4423;top:273;width:223;height:0">
              <v:path arrowok="t"/>
            </v:shape>
            <v:shape coordorigin="4334,244" coordsize="108,58" fillcolor="#3A3939" filled="t" path="m4443,302l4443,244,4334,273,4443,302xe" stroked="f" style="position:absolute;left:4334;top:244;width:108;height:58">
              <v:path arrowok="t"/>
              <v:fill/>
            </v:shape>
            <v:shape coordorigin="4626,244" coordsize="108,58" fillcolor="#3A3939" filled="t" path="m4626,302l4734,273,4626,244,4626,302xe" stroked="f" style="position:absolute;left:4626;top:244;width:108;height:58">
              <v:path arrowok="t"/>
              <v:fill/>
            </v:shape>
            <v:shape coordorigin="2671,273" coordsize="228,0" filled="f" path="m2671,273l2899,273e" strokecolor="#3A3939" stroked="t" strokeweight="0.5pt" style="position:absolute;left:2671;top:273;width:228;height:0">
              <v:path arrowok="t"/>
            </v:shape>
            <v:shape coordorigin="2582,244" coordsize="108,58" fillcolor="#3A3939" filled="t" path="m2691,302l2691,244,2582,273,2691,302xe" stroked="f" style="position:absolute;left:2582;top:244;width:108;height:58">
              <v:path arrowok="t"/>
              <v:fill/>
            </v:shape>
            <v:shape coordorigin="2879,244" coordsize="108,58" fillcolor="#3A3939" filled="t" path="m2879,302l2987,273,2879,244,2879,302xe" stroked="f" style="position:absolute;left:2879;top:244;width:108;height:58">
              <v:path arrowok="t"/>
              <v:fill/>
            </v:shape>
            <v:shape coordorigin="1911,993" coordsize="78,0" filled="f" path="m1911,993l1989,993e" strokecolor="#3A3939" stroked="t" strokeweight="0.5pt" style="position:absolute;left:1911;top:993;width:78;height:0">
              <v:path arrowok="t"/>
            </v:shape>
            <v:shape coordorigin="2785,1494" coordsize="0,115" filled="f" path="m2785,1494l2785,1609e" strokecolor="#3A3939" stroked="t" strokeweight="0.5pt" style="position:absolute;left:2785;top:1494;width:0;height:115">
              <v:path arrowok="t"/>
            </v:shape>
            <v:shape coordorigin="3668,1512" coordsize="0,96" filled="f" path="m3668,1512l3668,1607e" strokecolor="#3A3939" stroked="t" strokeweight="0.5pt" style="position:absolute;left:3668;top:1512;width:0;height:96">
              <v:path arrowok="t"/>
            </v:shape>
            <v:shape coordorigin="4550,1512" coordsize="0,98" filled="f" path="m4550,1512l4550,1609e" strokecolor="#3A3939" stroked="t" strokeweight="0.5pt" style="position:absolute;left:4550;top:1512;width:0;height:98">
              <v:path arrowok="t"/>
            </v:shape>
            <v:shape coordorigin="5421,1494" coordsize="0,114" filled="f" path="m5421,1494l5421,1608e" strokecolor="#3A3939" stroked="t" strokeweight="0.5pt" style="position:absolute;left:5421;top:1494;width:0;height:114">
              <v:path arrowok="t"/>
            </v:shape>
            <v:shape coordorigin="6296,1512" coordsize="0,98" filled="f" path="m6296,1512l6296,1609e" strokecolor="#3A3939" stroked="t" strokeweight="0.5pt" style="position:absolute;left:6296;top:1512;width:0;height:98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w w:val="32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9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tabs>
          <w:tab w:pos="5440" w:val="left"/>
        </w:tabs>
        <w:jc w:val="left"/>
        <w:spacing w:before="28" w:line="200" w:lineRule="exact"/>
        <w:ind w:left="720"/>
      </w:pPr>
      <w:r>
        <w:pict>
          <v:group coordorigin="6371,153" coordsize="30,0" style="position:absolute;margin-left:318.567pt;margin-top:7.62584pt;width:1.5pt;height:0pt;mso-position-horizontal-relative:page;mso-position-vertical-relative:paragraph;z-index:-5061">
            <v:shape coordorigin="6371,153" coordsize="30,0" filled="f" path="m6371,153l6401,153e" strokecolor="#363435" stroked="t" strokeweight="0.4pt" style="position:absolute;left:6371;top:153;width:3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position w:val="-1"/>
          <w:sz w:val="18"/>
          <w:szCs w:val="18"/>
        </w:rPr>
        <w:t>1.0</w:t>
      </w:r>
      <w:r>
        <w:rPr>
          <w:rFonts w:ascii="Times New Roman" w:cs="Times New Roman" w:eastAsia="Times New Roman" w:hAnsi="Times New Roman"/>
          <w:color w:val="363435"/>
          <w:position w:val="-1"/>
          <w:sz w:val="18"/>
          <w:szCs w:val="18"/>
        </w:rPr>
        <w:t>   </w:t>
      </w:r>
      <w:r>
        <w:rPr>
          <w:rFonts w:ascii="Times New Roman" w:cs="Times New Roman" w:eastAsia="Times New Roman" w:hAnsi="Times New Roman"/>
          <w:color w:val="363435"/>
          <w:position w:val="-1"/>
          <w:sz w:val="18"/>
          <w:szCs w:val="18"/>
          <w:u w:color="363435" w:val="dotted"/>
        </w:rPr>
        <w:t> </w:t>
      </w:r>
      <w:r>
        <w:rPr>
          <w:rFonts w:ascii="Times New Roman" w:cs="Times New Roman" w:eastAsia="Times New Roman" w:hAnsi="Times New Roman"/>
          <w:color w:val="363435"/>
          <w:position w:val="-1"/>
          <w:sz w:val="18"/>
          <w:szCs w:val="18"/>
          <w:u w:color="363435" w:val="dotted"/>
        </w:rPr>
        <w:tab/>
      </w:r>
      <w:r>
        <w:rPr>
          <w:rFonts w:ascii="Times New Roman" w:cs="Times New Roman" w:eastAsia="Times New Roman" w:hAnsi="Times New Roman"/>
          <w:color w:val="363435"/>
          <w:position w:val="-1"/>
          <w:sz w:val="18"/>
          <w:szCs w:val="18"/>
          <w:u w:color="363435" w:val="dotted"/>
        </w:rPr>
      </w:r>
      <w:r>
        <w:rPr>
          <w:rFonts w:ascii="Times New Roman" w:cs="Times New Roman" w:eastAsia="Times New Roman" w:hAnsi="Times New Roman"/>
          <w:color w:val="363435"/>
          <w:position w:val="-1"/>
          <w:sz w:val="18"/>
          <w:szCs w:val="18"/>
        </w:rPr>
      </w:r>
      <w:r>
        <w:rPr>
          <w:rFonts w:ascii="Times New Roman" w:cs="Times New Roman" w:eastAsia="Times New Roman" w:hAnsi="Times New Roman"/>
          <w:color w:val="000000"/>
          <w:position w:val="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1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6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0.5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50" w:line="240" w:lineRule="atLeast"/>
        <w:ind w:right="331"/>
        <w:sectPr>
          <w:type w:val="continuous"/>
          <w:pgSz w:h="15560" w:w="11640"/>
          <w:pgMar w:bottom="280" w:left="900" w:right="900" w:top="1080"/>
          <w:cols w:equalWidth="off" w:num="2">
            <w:col w:space="6123" w:w="946"/>
            <w:col w:w="2771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IX.4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6.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Refl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ectancia</w:t>
      </w:r>
      <w:r>
        <w:rPr>
          <w:rFonts w:ascii="Times New Roman" w:cs="Times New Roman" w:eastAsia="Times New Roman" w:hAnsi="Times New Roman"/>
          <w:i/>
          <w:color w:val="363435"/>
          <w:spacing w:val="-1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apilamiento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cuartos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onda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6" w:line="18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26" w:line="240" w:lineRule="exact"/>
        <w:ind w:left="1837" w:right="-5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               </w:t>
      </w:r>
      <w:r>
        <w:rPr>
          <w:rFonts w:ascii="Times New Roman" w:cs="Times New Roman" w:eastAsia="Times New Roman" w:hAnsi="Times New Roman"/>
          <w:color w:val="363435"/>
          <w:spacing w:val="31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               </w:t>
      </w:r>
      <w:r>
        <w:rPr>
          <w:rFonts w:ascii="Times New Roman" w:cs="Times New Roman" w:eastAsia="Times New Roman" w:hAnsi="Times New Roman"/>
          <w:color w:val="363435"/>
          <w:spacing w:val="27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3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               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4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               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5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           </w:t>
      </w:r>
      <w:r>
        <w:rPr>
          <w:rFonts w:ascii="Times New Roman" w:cs="Times New Roman" w:eastAsia="Times New Roman" w:hAnsi="Times New Roman"/>
          <w:color w:val="363435"/>
          <w:spacing w:val="29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position w:val="3"/>
          <w:sz w:val="18"/>
          <w:szCs w:val="18"/>
        </w:rPr>
        <w:t>λ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76" w:line="200" w:lineRule="exact"/>
        <w:sectPr>
          <w:type w:val="continuous"/>
          <w:pgSz w:h="15560" w:w="11640"/>
          <w:pgMar w:bottom="280" w:left="900" w:right="900" w:top="1080"/>
          <w:cols w:equalWidth="off" w:num="2">
            <w:col w:space="914" w:w="6155"/>
            <w:col w:w="2771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índice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position w:val="-1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ef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position w:val="-1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acción.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left"/>
        <w:spacing w:before="33" w:line="240" w:lineRule="exact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IX.12.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7"/>
          <w:position w:val="-1"/>
          <w:sz w:val="22"/>
          <w:szCs w:val="22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-4"/>
          <w:w w:val="107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5"/>
          <w:position w:val="-1"/>
          <w:sz w:val="22"/>
          <w:szCs w:val="22"/>
        </w:rPr>
        <w:t>Sagnac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8" w:line="24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left="109" w:right="-34"/>
      </w:pP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Sagna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tip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cíclico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tien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confi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guració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frecuente-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cuadrada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IX.47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tambié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circula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construido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rollo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bras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ópticas.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aplicación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típica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giroscopi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determina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rotacione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sumament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lentas.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="100" w:lineRule="exact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2449" w:w="6831"/>
            <w:col w:w="560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265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17"/>
          <w:szCs w:val="17"/>
        </w:rPr>
        <w:jc w:val="left"/>
        <w:spacing w:before="1" w:line="160" w:lineRule="exact"/>
      </w:pP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111" w:right="-47"/>
      </w:pPr>
      <w:r>
        <w:pict>
          <v:group coordorigin="871,-77" coordsize="2640,0" style="position:absolute;margin-left:43.5705pt;margin-top:-3.84806pt;width:132pt;height:0pt;mso-position-horizontal-relative:page;mso-position-vertical-relative:paragraph;z-index:-5060">
            <v:shape coordorigin="871,-77" coordsize="2640,0" filled="f" path="m871,-77l3511,-77e" strokecolor="#363435" stroked="t" strokeweight="0.5pt" style="position:absolute;left:871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70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Plano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3" w:line="200" w:lineRule="exact"/>
        <w:sectPr>
          <w:pgSz w:h="15560" w:w="11640"/>
          <w:pgMar w:bottom="280" w:left="760" w:right="1040" w:top="820"/>
          <w:cols w:equalWidth="off" w:num="2">
            <w:col w:space="4153" w:w="2731"/>
            <w:col w:w="2956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-1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ación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4" w:line="26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6"/>
          <w:szCs w:val="26"/>
        </w:rPr>
      </w:r>
    </w:p>
    <w:p>
      <w:pPr>
        <w:rPr>
          <w:sz w:val="17"/>
          <w:szCs w:val="17"/>
        </w:rPr>
        <w:jc w:val="left"/>
        <w:spacing w:before="6" w:line="160" w:lineRule="exact"/>
      </w:pP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55" w:lineRule="auto"/>
        <w:ind w:left="2996" w:right="-3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puntual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  <w:sectPr>
          <w:type w:val="continuous"/>
          <w:pgSz w:h="15560" w:w="11640"/>
          <w:pgMar w:bottom="280" w:left="760" w:right="1040" w:top="1080"/>
          <w:cols w:equalWidth="off" w:num="2">
            <w:col w:space="654" w:w="3967"/>
            <w:col w:w="5219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Colimador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6" w:line="255" w:lineRule="auto"/>
        <w:ind w:hanging="35" w:left="6773" w:right="2517"/>
      </w:pPr>
      <w:r>
        <w:pict>
          <v:group coordorigin="3751,1095" coordsize="6720,4119" style="position:absolute;margin-left:187.571pt;margin-top:54.769pt;width:336pt;height:205.928pt;mso-position-horizontal-relative:page;mso-position-vertical-relative:page;z-index:-5058">
            <v:shape style="position:absolute;left:5710;top:1933;width:111;height:926" type="#_x0000_t75">
              <v:imagedata o:title="" r:id="rId109"/>
            </v:shape>
            <v:shape coordorigin="5710,1933" coordsize="111,926" filled="f" path="m5821,2858l5710,2858,5710,1933,5821,1933,5811,1978,5801,2024,5793,2070,5785,2116,5779,2163,5774,2209,5770,2256,5767,2302,5765,2349,5765,2396,5765,2442,5767,2489,5770,2535,5774,2582,5779,2628,5785,2675,5793,2721,5801,2767,5811,2813,5821,2858e" strokecolor="#363435" stroked="t" strokeweight="0.25pt" style="position:absolute;left:5710;top:1933;width:111;height:926">
              <v:path arrowok="t"/>
            </v:shape>
            <v:shape style="position:absolute;left:5765;top:1933;width:172;height:926" type="#_x0000_t75">
              <v:imagedata o:title="" r:id="rId110"/>
            </v:shape>
            <v:shape coordorigin="5765,1933" coordsize="172,926" filled="f" path="m5821,2858l5880,2858,5891,2813,5901,2767,5909,2721,5916,2675,5923,2628,5928,2582,5932,2535,5935,2489,5936,2442,5937,2396,5936,2349,5935,2302,5932,2256,5928,2209,5923,2163,5916,2116,5909,2070,5901,2024,5891,1978,5880,1933,5821,1933,5811,1978,5801,2024,5793,2070,5785,2116,5779,2163,5774,2209,5770,2256,5767,2302,5765,2349,5765,2396,5765,2442,5767,2489,5770,2535,5774,2582,5779,2628,5785,2675,5793,2721,5801,2767,5811,2813,5821,2858e" strokecolor="#363435" stroked="t" strokeweight="0.25pt" style="position:absolute;left:5765;top:1933;width:172;height:926">
              <v:path arrowok="t"/>
            </v:shape>
            <v:shape coordorigin="3756,2040" coordsize="1954,356" filled="f" path="m3756,2395l5710,2040e" strokecolor="#363435" stroked="t" strokeweight="0.5pt" style="position:absolute;left:3756;top:2040;width:1954;height:356">
              <v:path arrowok="t"/>
            </v:shape>
            <v:shape coordorigin="5710,2010" coordsize="188,30" filled="f" path="m5710,2040l5898,2010e" strokecolor="#363435" stroked="t" strokeweight="0.5pt" style="position:absolute;left:5710;top:2010;width:188;height:30">
              <v:path arrowok="t"/>
            </v:shape>
            <v:shape coordorigin="3756,2395" coordsize="1954,356" filled="f" path="m3756,2395l5710,2751e" strokecolor="#363435" stroked="t" strokeweight="0.5pt" style="position:absolute;left:3756;top:2395;width:1954;height:356">
              <v:path arrowok="t"/>
            </v:shape>
            <v:shape coordorigin="5710,2751" coordsize="189,24" filled="f" path="m5710,2751l5899,2775e" strokecolor="#363435" stroked="t" strokeweight="0.5pt" style="position:absolute;left:5710;top:2751;width:189;height:24">
              <v:path arrowok="t"/>
            </v:shape>
            <v:shape style="position:absolute;left:6295;top:1794;width:1141;height:1145" type="#_x0000_t75">
              <v:imagedata o:title="" r:id="rId111"/>
            </v:shape>
            <v:shape coordorigin="6295,1794" coordsize="1141,1145" filled="f" path="m7311,2939l6295,1920,6420,1794,7436,2814,7311,2939e" strokecolor="#363435" stroked="t" strokeweight="0.25pt" style="position:absolute;left:6295;top:1794;width:1141;height:1145">
              <v:path arrowok="t"/>
            </v:shape>
            <v:shape coordorigin="3756,2395" coordsize="3013,0" filled="f" path="m3756,2395l6769,2395e" strokecolor="#363435" stroked="t" strokeweight="0.5pt" style="position:absolute;left:3756;top:2395;width:3013;height:0">
              <v:path arrowok="t"/>
            </v:shape>
            <v:shape coordorigin="5898,2010" coordsize="487,0" filled="f" path="m5898,2010l6385,2010e" strokecolor="#363435" stroked="t" strokeweight="0.5pt" style="position:absolute;left:5898;top:2010;width:487;height:0">
              <v:path arrowok="t"/>
            </v:shape>
            <v:shape coordorigin="5900,2769" coordsize="1241,0" filled="f" path="m5900,2769l7141,2769e" strokecolor="#363435" stroked="t" strokeweight="0.5pt" style="position:absolute;left:5900;top:2769;width:1241;height:0">
              <v:path arrowok="t"/>
            </v:shape>
            <v:shape coordorigin="6562,1681" coordsize="0,127" filled="f" path="m6562,1808l6562,1681e" strokecolor="#363435" stroked="t" strokeweight="0.5pt" style="position:absolute;left:6562;top:1681;width:0;height:127">
              <v:path arrowok="t"/>
            </v:shape>
            <v:shape coordorigin="6533,1593" coordsize="58,108" fillcolor="#363435" filled="t" path="m6591,1701l6562,1593,6533,1701,6591,1701xe" stroked="f" style="position:absolute;left:6533;top:1593;width:58;height:108">
              <v:path arrowok="t"/>
              <v:fill/>
            </v:shape>
            <v:shape coordorigin="5987,2010" coordsize="86,0" filled="f" path="m5987,2010l6073,2010e" strokecolor="#363435" stroked="t" strokeweight="0.5pt" style="position:absolute;left:5987;top:2010;width:86;height:0">
              <v:path arrowok="t"/>
            </v:shape>
            <v:shape coordorigin="6054,1981" coordsize="108,58" fillcolor="#363435" filled="t" path="m6054,2039l6162,2010,6054,1981,6054,2039xe" stroked="f" style="position:absolute;left:6054;top:1981;width:108;height:58">
              <v:path arrowok="t"/>
              <v:fill/>
            </v:shape>
            <v:shape coordorigin="9834,2316" coordsize="0,2260" filled="f" path="m9834,4576l9834,2316e" strokecolor="#363435" stroked="t" strokeweight="0.5pt" style="position:absolute;left:9834;top:2316;width:0;height:2260">
              <v:path arrowok="t"/>
            </v:shape>
            <v:shape coordorigin="6940,2316" coordsize="2894,0" filled="f" path="m9834,2316l6940,2316e" strokecolor="#363435" stroked="t" strokeweight="0.5pt" style="position:absolute;left:6940;top:2316;width:2894;height:0">
              <v:path arrowok="t"/>
            </v:shape>
            <v:shape coordorigin="6867,2494" coordsize="0,2082" filled="f" path="m6867,4576l6867,2494e" strokecolor="#363435" stroked="t" strokeweight="0.5pt" style="position:absolute;left:6867;top:2494;width:0;height:2082">
              <v:path arrowok="t"/>
            </v:shape>
            <v:shape coordorigin="6867,4576" coordsize="2967,0" filled="f" path="m6867,4576l9834,4576e" strokecolor="#363435" stroked="t" strokeweight="0.5pt" style="position:absolute;left:6867;top:4576;width:2967;height:0">
              <v:path arrowok="t"/>
            </v:shape>
            <v:shape coordorigin="6940,1172" coordsize="0,1144" filled="f" path="m6940,2316l6940,1172e" strokecolor="#363435" stroked="t" strokeweight="0.5pt" style="position:absolute;left:6940;top:1172;width:0;height:1144">
              <v:path arrowok="t"/>
            </v:shape>
            <v:shape coordorigin="7905,1936" coordsize="311,0" filled="f" path="m7905,1936l8215,1936e" strokecolor="#363435" stroked="t" strokeweight="0.5pt" style="position:absolute;left:7905;top:1936;width:311;height:0">
              <v:path arrowok="t"/>
            </v:shape>
            <v:shape coordorigin="8195,1907" coordsize="108,58" fillcolor="#363435" filled="t" path="m8195,1965l8304,1936,8195,1907,8195,1965xe" stroked="f" style="position:absolute;left:8195;top:1907;width:108;height:58">
              <v:path arrowok="t"/>
              <v:fill/>
            </v:shape>
            <v:shape coordorigin="6562,1936" coordsize="2894,0" filled="f" path="m6562,1936l9455,1936e" strokecolor="#363435" stroked="t" strokeweight="0.5pt" style="position:absolute;left:6562;top:1936;width:2894;height:0">
              <v:path arrowok="t"/>
            </v:shape>
            <v:shape coordorigin="8392,2696" coordsize="311,0" filled="f" path="m8703,2696l8392,2696e" strokecolor="#363435" stroked="t" strokeweight="0.5pt" style="position:absolute;left:8392;top:2696;width:311;height:0">
              <v:path arrowok="t"/>
            </v:shape>
            <v:shape coordorigin="8304,2667" coordsize="108,58" fillcolor="#363435" filled="t" path="m8412,2667l8304,2696,8412,2725,8412,2667xe" stroked="f" style="position:absolute;left:8304;top:2667;width:108;height:58">
              <v:path arrowok="t"/>
              <v:fill/>
            </v:shape>
            <v:shape coordorigin="7318,2696" coordsize="2894,0" filled="f" path="m7318,2696l10212,2696e" strokecolor="#363435" stroked="t" strokeweight="0.5pt" style="position:absolute;left:7318;top:2696;width:2894;height:0">
              <v:path arrowok="t"/>
            </v:shape>
            <v:shape coordorigin="9455,3062" coordsize="0,311" filled="f" path="m9455,3062l9455,3372e" strokecolor="#363435" stroked="t" strokeweight="0.5pt" style="position:absolute;left:9455;top:3062;width:0;height:311">
              <v:path arrowok="t"/>
            </v:shape>
            <v:shape coordorigin="9426,3352" coordsize="58,108" fillcolor="#363435" filled="t" path="m9426,3352l9455,3461,9484,3352,9426,3352xe" stroked="f" style="position:absolute;left:9426;top:3352;width:58;height:108">
              <v:path arrowok="t"/>
              <v:fill/>
            </v:shape>
            <v:shape coordorigin="9455,1936" coordsize="0,3020" filled="f" path="m9455,1936l9455,4956e" strokecolor="#363435" stroked="t" strokeweight="0.5pt" style="position:absolute;left:9455;top:1936;width:0;height:3020">
              <v:path arrowok="t"/>
            </v:shape>
            <v:shape coordorigin="10212,3564" coordsize="0,311" filled="f" path="m10212,3875l10212,3564e" strokecolor="#363435" stroked="t" strokeweight="0.5pt" style="position:absolute;left:10212;top:3564;width:0;height:311">
              <v:path arrowok="t"/>
            </v:shape>
            <v:shape coordorigin="10183,3476" coordsize="58,108" fillcolor="#363435" filled="t" path="m10241,3584l10212,3476,10183,3584,10241,3584xe" stroked="f" style="position:absolute;left:10183;top:3476;width:58;height:108">
              <v:path arrowok="t"/>
              <v:fill/>
            </v:shape>
            <v:shape coordorigin="10212,2696" coordsize="0,1500" filled="f" path="m10212,2696l10212,4196e" strokecolor="#363435" stroked="t" strokeweight="0.5pt" style="position:absolute;left:10212;top:2696;width:0;height:1500">
              <v:path arrowok="t"/>
            </v:shape>
            <v:shape coordorigin="7905,4196" coordsize="311,0" filled="f" path="m7905,4196l8215,4196e" strokecolor="#363435" stroked="t" strokeweight="0.5pt" style="position:absolute;left:7905;top:4196;width:311;height:0">
              <v:path arrowok="t"/>
            </v:shape>
            <v:shape coordorigin="8195,4167" coordsize="108,58" fillcolor="#363435" filled="t" path="m8195,4225l8304,4196,8195,4167,8195,4225xe" stroked="f" style="position:absolute;left:8195;top:4167;width:108;height:58">
              <v:path arrowok="t"/>
              <v:fill/>
            </v:shape>
            <v:shape coordorigin="6488,4196" coordsize="3724,0" filled="f" path="m10212,4196l6488,4196e" strokecolor="#363435" stroked="t" strokeweight="0.5pt" style="position:absolute;left:6488;top:4196;width:3724;height:0">
              <v:path arrowok="t"/>
            </v:shape>
            <v:shape coordorigin="8392,4956" coordsize="311,0" filled="f" path="m8703,4956l8392,4956e" strokecolor="#363435" stroked="t" strokeweight="0.5pt" style="position:absolute;left:8392;top:4956;width:311;height:0">
              <v:path arrowok="t"/>
            </v:shape>
            <v:shape coordorigin="8304,4927" coordsize="108,58" fillcolor="#363435" filled="t" path="m8412,4927l8304,4956,8412,4985,8412,4927xe" stroked="f" style="position:absolute;left:8304;top:4927;width:108;height:58">
              <v:path arrowok="t"/>
              <v:fill/>
            </v:shape>
            <v:shape coordorigin="7245,4956" coordsize="2210,0" filled="f" path="m9455,4956l7245,4956e" strokecolor="#363435" stroked="t" strokeweight="0.5pt" style="position:absolute;left:7245;top:4956;width:2210;height:0">
              <v:path arrowok="t"/>
            </v:shape>
            <v:shape coordorigin="7245,3564" coordsize="0,311" filled="f" path="m7245,3875l7245,3564e" strokecolor="#363435" stroked="t" strokeweight="0.5pt" style="position:absolute;left:7245;top:3564;width:0;height:311">
              <v:path arrowok="t"/>
            </v:shape>
            <v:shape coordorigin="7216,3476" coordsize="58,108" fillcolor="#363435" filled="t" path="m7274,3584l7245,3476,7216,3584,7274,3584xe" stroked="f" style="position:absolute;left:7216;top:3476;width:58;height:108">
              <v:path arrowok="t"/>
              <v:fill/>
            </v:shape>
            <v:shape coordorigin="7245,2874" coordsize="0,2082" filled="f" path="m7245,4956l7245,2874e" strokecolor="#363435" stroked="t" strokeweight="0.5pt" style="position:absolute;left:7245;top:2874;width:0;height:2082">
              <v:path arrowok="t"/>
            </v:shape>
            <v:shape coordorigin="6488,3062" coordsize="0,311" filled="f" path="m6488,3062l6488,3372e" strokecolor="#363435" stroked="t" strokeweight="0.5pt" style="position:absolute;left:6488;top:3062;width:0;height:311">
              <v:path arrowok="t"/>
            </v:shape>
            <v:shape coordorigin="6459,3352" coordsize="58,108" fillcolor="#363435" filled="t" path="m6459,3352l6488,3461,6517,3352,6459,3352xe" stroked="f" style="position:absolute;left:6459;top:3352;width:58;height:108">
              <v:path arrowok="t"/>
              <v:fill/>
            </v:shape>
            <v:shape coordorigin="6488,2114" coordsize="0,2082" filled="f" path="m6488,4196l6488,2114e" strokecolor="#363435" stroked="t" strokeweight="0.5pt" style="position:absolute;left:6488;top:2114;width:0;height:2082">
              <v:path arrowok="t"/>
            </v:shape>
            <v:shape coordorigin="6763,2316" coordsize="177,74" filled="f" path="m6940,2316l6763,2390e" strokecolor="#363435" stroked="t" strokeweight="0.5pt" style="position:absolute;left:6763;top:2316;width:177;height:74">
              <v:path arrowok="t"/>
            </v:shape>
            <v:shape coordorigin="6867,2316" coordsize="73,178" filled="f" path="m6867,2494l6940,2316e" strokecolor="#363435" stroked="t" strokeweight="0.5pt" style="position:absolute;left:6867;top:2316;width:73;height:178">
              <v:path arrowok="t"/>
            </v:shape>
            <v:shape coordorigin="7141,2696" coordsize="177,74" filled="f" path="m7318,2696l7141,2769e" strokecolor="#363435" stroked="t" strokeweight="0.5pt" style="position:absolute;left:7141;top:2696;width:177;height:74">
              <v:path arrowok="t"/>
            </v:shape>
            <v:shape coordorigin="7245,2696" coordsize="73,178" filled="f" path="m7245,2874l7318,2696e" strokecolor="#363435" stroked="t" strokeweight="0.5pt" style="position:absolute;left:7245;top:2696;width:73;height:178">
              <v:path arrowok="t"/>
            </v:shape>
            <v:shape coordorigin="6385,1936" coordsize="177,74" filled="f" path="m6562,1936l6385,2010e" strokecolor="#363435" stroked="t" strokeweight="0.5pt" style="position:absolute;left:6385;top:1936;width:177;height:74">
              <v:path arrowok="t"/>
            </v:shape>
            <v:shape coordorigin="6488,1936" coordsize="73,178" filled="f" path="m6488,2114l6562,1936e" strokecolor="#363435" stroked="t" strokeweight="0.5pt" style="position:absolute;left:6488;top:1936;width:73;height:178">
              <v:path arrowok="t"/>
            </v:shape>
            <v:shape coordorigin="7318,1172" coordsize="0,1524" filled="f" path="m7318,2696l7318,1172e" strokecolor="#363435" stroked="t" strokeweight="0.5pt" style="position:absolute;left:7318;top:1172;width:0;height:1524">
              <v:path arrowok="t"/>
            </v:shape>
            <v:shape coordorigin="6562,1377" coordsize="0,127" filled="f" path="m6562,1503l6562,1377e" strokecolor="#363435" stroked="t" strokeweight="0.5pt" style="position:absolute;left:6562;top:1377;width:0;height:127">
              <v:path arrowok="t"/>
            </v:shape>
            <v:shape coordorigin="6533,1288" coordsize="58,108" fillcolor="#363435" filled="t" path="m6591,1396l6562,1288,6533,1396,6591,1396xe" stroked="f" style="position:absolute;left:6533;top:1288;width:58;height:108">
              <v:path arrowok="t"/>
              <v:fill/>
            </v:shape>
            <v:shape coordorigin="6562,1172" coordsize="0,764" filled="f" path="m6562,1936l6562,1172e" strokecolor="#363435" stroked="t" strokeweight="0.5pt" style="position:absolute;left:6562;top:1172;width:0;height:764">
              <v:path arrowok="t"/>
            </v:shape>
            <v:shape coordorigin="6257,1122" coordsize="0,50" filled="f" path="m6257,1122l6257,1172e" strokecolor="#363435" stroked="t" strokeweight="0.5pt" style="position:absolute;left:6257;top:1122;width:0;height:50">
              <v:path arrowok="t"/>
            </v:shape>
            <v:shape coordorigin="6257,1167" coordsize="1323,10" fillcolor="#363435" filled="t" path="m6257,1177l7580,1177,7580,1167,6257,1167,6257,1177xe" stroked="f" style="position:absolute;left:6257;top:1167;width:1323;height:10">
              <v:path arrowok="t"/>
              <v:fill/>
            </v:shape>
            <v:shape coordorigin="7580,1122" coordsize="0,50" filled="f" path="m7580,1172l7580,1122e" strokecolor="#363435" stroked="t" strokeweight="0.5pt" style="position:absolute;left:7580;top:1122;width:0;height:50">
              <v:path arrowok="t"/>
            </v:shape>
            <v:shape coordorigin="6257,1122" coordsize="1323,0" filled="f" path="m7580,1122l6257,1122e" strokecolor="#363435" stroked="t" strokeweight="0.5pt" style="position:absolute;left:6257;top:1122;width:1323;height:0">
              <v:path arrowok="t"/>
            </v:shape>
            <v:shape coordorigin="6257,1121" coordsize="1323,52" fillcolor="#8A8C8E" filled="t" path="m6257,1173l7580,1173,7580,1121,6257,1121,6257,1173xe" stroked="f" style="position:absolute;left:6257;top:1121;width:1323;height:52">
              <v:path arrowok="t"/>
              <v:fill/>
            </v:shape>
            <v:shape coordorigin="7579,1172" coordsize="1,0" filled="f" path="m7579,1172l7580,1172e" strokecolor="#363435" stroked="t" strokeweight="0.001pt" style="position:absolute;left:7579;top:1172;width:1;height:0">
              <v:path arrowok="t"/>
            </v:shape>
            <v:shape coordorigin="10341,2700" coordsize="125,126" filled="f" path="m10341,2826l10466,2700e" strokecolor="#363435" stroked="t" strokeweight="0.5pt" style="position:absolute;left:10341;top:2700;width:125;height:126">
              <v:path arrowok="t"/>
            </v:shape>
            <v:shape style="position:absolute;left:9326;top:1680;width:1141;height:1145" type="#_x0000_t75">
              <v:imagedata o:title="" r:id="rId112"/>
            </v:shape>
            <v:shape coordorigin="9326,1680" coordsize="1141,1145" filled="f" path="m10341,2826l9326,1806,9451,1680,10466,2700,10341,2826xe" strokecolor="#363435" stroked="t" strokeweight="0.25pt" style="position:absolute;left:9326;top:1680;width:1141;height:1145">
              <v:path arrowok="t"/>
            </v:shape>
            <v:shape style="position:absolute;left:9326;top:4066;width:1141;height:1146" type="#_x0000_t75">
              <v:imagedata o:title="" r:id="rId113"/>
            </v:shape>
            <v:shape coordorigin="9326,4066" coordsize="1141,1145" filled="f" path="m9326,5086l10341,4066,10466,4192,9451,5211,9326,5086e" strokecolor="#363435" stroked="t" strokeweight="0.25pt" style="position:absolute;left:9326;top:4066;width:1141;height:1145">
              <v:path arrowok="t"/>
            </v:shape>
            <v:shape style="position:absolute;left:6234;top:4066;width:1141;height:1146" type="#_x0000_t75">
              <v:imagedata o:title="" r:id="rId114"/>
            </v:shape>
            <v:shape coordorigin="6234,4066" coordsize="1141,1145" filled="f" path="m7374,5086l6359,4066,6234,4192,7249,5211,7374,5086e" strokecolor="#363435" stroked="t" strokeweight="0.25pt" style="position:absolute;left:6234;top:4066;width:1141;height:1145">
              <v:path arrowok="t"/>
            </v:shape>
            <v:shape coordorigin="9326,1806" coordsize="1016,1020" filled="f" path="m9326,1806l10341,2826e" strokecolor="#363435" stroked="t" strokeweight="1pt" style="position:absolute;left:9326;top:1806;width:1016;height:1020">
              <v:path arrowok="t"/>
            </v:shape>
            <v:shape coordorigin="9326,4066" coordsize="1016,1020" filled="f" path="m10341,4066l9326,5086e" strokecolor="#363435" stroked="t" strokeweight="1pt" style="position:absolute;left:9326;top:4066;width:1016;height:1020">
              <v:path arrowok="t"/>
            </v:shape>
            <v:shape coordorigin="6359,4066" coordsize="1016,1020" filled="f" path="m6359,4066l7374,5086e" strokecolor="#363435" stroked="t" strokeweight="1pt" style="position:absolute;left:6359;top:4066;width:1016;height:102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visor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haz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4" w:line="240" w:lineRule="atLeast"/>
        <w:ind w:hanging="426" w:left="541" w:right="703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IX.4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7.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cíclico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gnac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forma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cuad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ada.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2"/>
          <w:szCs w:val="12"/>
        </w:rPr>
        <w:jc w:val="left"/>
        <w:spacing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firstLine="240" w:left="2991" w:right="73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IX.4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8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viso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interferómetro.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Supongamos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completo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gira,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inclu-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yend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luminos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ado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Entonces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durant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viaj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sencill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alrededo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trayectori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cíclic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cerrad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direccione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opuestas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visor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3,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4,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nalmente</w:t>
      </w:r>
      <w:r>
        <w:rPr>
          <w:rFonts w:ascii="Times New Roman" w:cs="Times New Roman" w:eastAsia="Times New Roman" w:hAnsi="Times New Roman"/>
          <w:color w:val="363435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5.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Cuando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hay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rotación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sis-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tema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longitu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trayectori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espej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mism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viajan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direcciones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opuestas,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igual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67"/>
        <w:ind w:left="5945"/>
      </w:pPr>
      <w:r>
        <w:pict>
          <v:shape filled="f" stroked="f" style="position:absolute;margin-left:361.44pt;margin-top:13.6613pt;width:5pt;height:10pt;mso-position-horizontal-relative:page;mso-position-vertical-relative:paragraph;z-index:-5056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  <w:jc w:val="left"/>
                    <w:spacing w:line="200" w:lineRule="exact"/>
                    <w:ind w:right="-50"/>
                  </w:pP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w w:val="100"/>
                      <w:sz w:val="20"/>
                      <w:szCs w:val="20"/>
                    </w:rPr>
                    <w:t>2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1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34"/>
          <w:position w:val="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4"/>
          <w:w w:val="134"/>
          <w:position w:val="1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-1"/>
          <w:w w:val="134"/>
          <w:position w:val="19"/>
          <w:sz w:val="20"/>
          <w:szCs w:val="20"/>
        </w:rPr>
        <w:t>√</w:t>
      </w:r>
      <w:r>
        <w:rPr>
          <w:rFonts w:ascii="Cambria" w:cs="Cambria" w:eastAsia="Cambria" w:hAnsi="Cambria"/>
          <w:color w:val="363435"/>
          <w:spacing w:val="45"/>
          <w:w w:val="134"/>
          <w:position w:val="19"/>
          <w:sz w:val="20"/>
          <w:szCs w:val="20"/>
          <w:u w:color="363435" w:val="single"/>
        </w:rPr>
        <w:t> </w:t>
      </w:r>
      <w:r>
        <w:rPr>
          <w:rFonts w:ascii="Cambria" w:cs="Cambria" w:eastAsia="Cambria" w:hAnsi="Cambria"/>
          <w:color w:val="363435"/>
          <w:spacing w:val="-42"/>
          <w:w w:val="134"/>
          <w:position w:val="1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20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(IX.62)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60" w:lineRule="atLeast"/>
        <w:ind w:left="2991" w:right="7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mitad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diagonal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cuadrado.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emba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sis-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tema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girando,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trayectorias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9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4" w:line="40" w:lineRule="exact"/>
        <w:ind w:left="6076"/>
        <w:sectPr>
          <w:type w:val="continuous"/>
          <w:pgSz w:h="15560" w:w="11640"/>
          <w:pgMar w:bottom="280" w:left="760" w:right="1040" w:top="1080"/>
        </w:sectPr>
      </w:pPr>
      <w:r>
        <w:rPr>
          <w:rFonts w:ascii="Times New Roman" w:cs="Times New Roman" w:eastAsia="Times New Roman" w:hAnsi="Times New Roman"/>
          <w:color w:val="363435"/>
          <w:w w:val="133"/>
          <w:sz w:val="20"/>
          <w:szCs w:val="20"/>
        </w:rPr>
      </w:r>
      <w:r>
        <w:rPr>
          <w:rFonts w:ascii="Times New Roman" w:cs="Times New Roman" w:eastAsia="Times New Roman" w:hAnsi="Times New Roman"/>
          <w:color w:val="363435"/>
          <w:w w:val="133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-17"/>
          <w:w w:val="100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-17"/>
          <w:w w:val="100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17"/>
          <w:w w:val="100"/>
          <w:sz w:val="20"/>
          <w:szCs w:val="20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 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27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     </w:t>
      </w:r>
      <w:r>
        <w:rPr>
          <w:rFonts w:ascii="Times New Roman" w:cs="Times New Roman" w:eastAsia="Times New Roman" w:hAnsi="Times New Roman"/>
          <w:color w:val="363435"/>
          <w:spacing w:val="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89"/>
          <w:position w:val="-14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position w:val="-14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27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300" w:lineRule="exact"/>
      </w:pPr>
      <w:r>
        <w:pict>
          <v:shape filled="f" stroked="f" style="position:absolute;margin-left:341.792pt;margin-top:5.40198pt;width:5pt;height:10pt;mso-position-horizontal-relative:page;mso-position-vertical-relative:paragraph;z-index:-5055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  <w:jc w:val="left"/>
                    <w:spacing w:line="200" w:lineRule="exact"/>
                    <w:ind w:right="-50"/>
                  </w:pPr>
                  <w:r>
                    <w:rPr>
                      <w:rFonts w:ascii="Times New Roman" w:cs="Times New Roman" w:eastAsia="Times New Roman" w:hAnsi="Times New Roman"/>
                      <w:color w:val="363435"/>
                      <w:spacing w:val="0"/>
                      <w:w w:val="100"/>
                      <w:sz w:val="20"/>
                      <w:szCs w:val="20"/>
                    </w:rPr>
                    <w:t>2</w:t>
                  </w:r>
                  <w:r>
                    <w:rPr>
                      <w:rFonts w:ascii="Times New Roman" w:cs="Times New Roman" w:eastAsia="Times New Roman" w:hAnsi="Times New Roman"/>
                      <w:color w:val="000000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pict>
          <v:shape filled="f" stroked="f" style="position:absolute;margin-left:368.676pt;margin-top:8.9pt;width:7.8pt;height:10pt;mso-position-horizontal-relative:page;mso-position-vertical-relative:paragraph;z-index:-5054" type="#_x0000_t202">
            <v:textbox inset="0,0,0,0">
              <w:txbxContent>
                <w:p>
                  <w:pPr>
                    <w:rPr>
                      <w:rFonts w:ascii="Cambria" w:cs="Cambria" w:eastAsia="Cambria" w:hAnsi="Cambria"/>
                      <w:sz w:val="20"/>
                      <w:szCs w:val="20"/>
                    </w:rPr>
                    <w:jc w:val="left"/>
                    <w:spacing w:line="120" w:lineRule="exact"/>
                    <w:ind w:right="-50"/>
                  </w:pPr>
                  <w:r>
                    <w:rPr>
                      <w:rFonts w:ascii="Cambria" w:cs="Cambria" w:eastAsia="Cambria" w:hAnsi="Cambria"/>
                      <w:color w:val="363435"/>
                      <w:spacing w:val="0"/>
                      <w:w w:val="141"/>
                      <w:position w:val="2"/>
                      <w:sz w:val="20"/>
                      <w:szCs w:val="20"/>
                    </w:rPr>
                    <w:t>±</w:t>
                  </w:r>
                  <w:r>
                    <w:rPr>
                      <w:rFonts w:ascii="Cambria" w:cs="Cambria" w:eastAsia="Cambria" w:hAnsi="Cambria"/>
                      <w:color w:val="000000"/>
                      <w:spacing w:val="0"/>
                      <w:w w:val="100"/>
                      <w:position w:val="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-2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34"/>
          <w:position w:val="-2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4"/>
          <w:w w:val="134"/>
          <w:position w:val="-2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34"/>
          <w:position w:val="16"/>
          <w:sz w:val="20"/>
          <w:szCs w:val="20"/>
        </w:rPr>
        <w:t>√</w:t>
      </w:r>
      <w:r>
        <w:rPr>
          <w:rFonts w:ascii="Cambria" w:cs="Cambria" w:eastAsia="Cambria" w:hAnsi="Cambria"/>
          <w:color w:val="363435"/>
          <w:spacing w:val="0"/>
          <w:w w:val="134"/>
          <w:position w:val="16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2"/>
          <w:w w:val="134"/>
          <w:position w:val="1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84" w:line="180" w:lineRule="exact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         </w:t>
      </w:r>
      <w:r>
        <w:rPr>
          <w:rFonts w:ascii="Times New Roman" w:cs="Times New Roman" w:eastAsia="Times New Roman" w:hAnsi="Times New Roman"/>
          <w:color w:val="363435"/>
          <w:spacing w:val="28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                                      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20"/>
          <w:szCs w:val="20"/>
        </w:rPr>
        <w:t>(IX.63)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60" w:lineRule="exact"/>
        <w:ind w:left="371"/>
        <w:sectPr>
          <w:type w:val="continuous"/>
          <w:pgSz w:h="15560" w:w="11640"/>
          <w:pgMar w:bottom="280" w:left="760" w:right="1040" w:top="1080"/>
          <w:cols w:equalWidth="off" w:num="2">
            <w:col w:space="187" w:w="6283"/>
            <w:col w:w="3370"/>
          </w:cols>
        </w:sectPr>
      </w:pPr>
      <w:r>
        <w:pict>
          <v:group coordorigin="7597,-63" coordsize="108,0" style="position:absolute;margin-left:379.856pt;margin-top:-3.13515pt;width:5.378pt;height:0pt;mso-position-horizontal-relative:page;mso-position-vertical-relative:paragraph;z-index:-5059">
            <v:shape coordorigin="7597,-63" coordsize="108,0" filled="f" path="m7597,-63l7705,-63e" strokecolor="#363435" stroked="t" strokeweight="0.559pt" style="position:absolute;left:7597;top:-63;width:108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6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52" w:line="278" w:lineRule="auto"/>
        <w:ind w:hanging="120" w:left="28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IX.4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8.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ayectoria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cíclico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gnac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gi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interferómet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right"/>
        <w:spacing w:before="36"/>
        <w:ind w:right="1745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4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before="16" w:line="320" w:lineRule="exac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2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2"/>
          <w:sz w:val="18"/>
          <w:szCs w:val="18"/>
        </w:rPr>
        <w:t>                          </w:t>
      </w:r>
      <w:r>
        <w:rPr>
          <w:rFonts w:ascii="Times New Roman" w:cs="Times New Roman" w:eastAsia="Times New Roman" w:hAnsi="Times New Roman"/>
          <w:color w:val="363435"/>
          <w:spacing w:val="16"/>
          <w:w w:val="100"/>
          <w:position w:val="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7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7"/>
          <w:sz w:val="18"/>
          <w:szCs w:val="18"/>
        </w:rPr>
        <w:t>                   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7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00"/>
          <w:position w:val="9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5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line="160" w:lineRule="exact"/>
        <w:sectPr>
          <w:type w:val="continuous"/>
          <w:pgSz w:h="15560" w:w="11640"/>
          <w:pgMar w:bottom="280" w:left="760" w:right="1040" w:top="1080"/>
          <w:cols w:equalWidth="off" w:num="2">
            <w:col w:space="999" w:w="2752"/>
            <w:col w:w="6089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incidente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              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9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center"/>
        <w:spacing w:before="36" w:line="220" w:lineRule="exact"/>
        <w:ind w:left="4689" w:right="4892"/>
      </w:pP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2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2"/>
          <w:sz w:val="11"/>
          <w:szCs w:val="11"/>
        </w:rPr>
        <w:t>5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sz w:val="11"/>
          <w:szCs w:val="11"/>
        </w:rPr>
        <w:jc w:val="left"/>
        <w:spacing w:before="2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6" w:line="200" w:lineRule="exact"/>
        <w:ind w:right="2529"/>
      </w:pPr>
      <w:r>
        <w:pict>
          <v:group coordorigin="4498,10437" coordsize="5227,4030" style="position:absolute;margin-left:224.891pt;margin-top:521.869pt;width:261.361pt;height:201.497pt;mso-position-horizontal-relative:page;mso-position-vertical-relative:page;z-index:-5057">
            <v:shape coordorigin="6297,11042" coordsize="155,2959" filled="f" path="m6297,11042l6452,14001e" strokecolor="#363435" stroked="t" strokeweight="0.709pt" style="position:absolute;left:6297;top:11042;width:155;height:2959">
              <v:path arrowok="t"/>
            </v:shape>
            <v:shape coordorigin="6452,13537" coordsize="2926,464" filled="f" path="m6452,14001l9379,13537e" strokecolor="#363435" stroked="t" strokeweight="0.709pt" style="position:absolute;left:6452;top:13537;width:2926;height:464">
              <v:path arrowok="t"/>
            </v:shape>
            <v:shape coordorigin="8612,10676" coordsize="767,2862" filled="f" path="m9379,13537l8612,10676e" strokecolor="#363435" stroked="t" strokeweight="0.709pt" style="position:absolute;left:8612;top:10676;width:767;height:2862">
              <v:path arrowok="t"/>
            </v:shape>
            <v:shape coordorigin="5846,10676" coordsize="2766,1062" filled="f" path="m8612,10676l5846,11737e" strokecolor="#363435" stroked="t" strokeweight="0.709pt" style="position:absolute;left:5846;top:10676;width:2766;height:1062">
              <v:path arrowok="t"/>
            </v:shape>
            <v:shape coordorigin="6297,10903" coordsize="2664,140" filled="f" path="m6297,11042l8961,10903e" strokecolor="#363435" stroked="t" strokeweight="0.709pt" style="position:absolute;left:6297;top:10903;width:2664;height:140">
              <v:path arrowok="t"/>
            </v:shape>
            <v:shape coordorigin="8961,10903" coordsize="417,2635" filled="f" path="m8961,10903l9379,13537e" strokecolor="#363435" stroked="t" strokeweight="0.709pt" style="position:absolute;left:8961;top:10903;width:417;height:2635">
              <v:path arrowok="t"/>
            </v:shape>
            <v:shape coordorigin="6802,13537" coordsize="2577,690" filled="f" path="m9379,13537l6802,14228e" strokecolor="#363435" stroked="t" strokeweight="0.709pt" style="position:absolute;left:6802;top:13537;width:2577;height:690">
              <v:path arrowok="t"/>
            </v:shape>
            <v:shape coordorigin="5846,11737" coordsize="956,2491" filled="f" path="m6802,14228l5846,11737e" strokecolor="#363435" stroked="t" strokeweight="0.709pt" style="position:absolute;left:5846;top:11737;width:956;height:2491">
              <v:path arrowok="t"/>
            </v:shape>
            <v:shape coordorigin="4505,11042" coordsize="1792,94" filled="f" path="m4505,11136l6297,11042e" strokecolor="#363435" stroked="t" strokeweight="0.709pt" style="position:absolute;left:4505;top:11042;width:1792;height:94">
              <v:path arrowok="t"/>
            </v:shape>
            <v:shape coordorigin="5035,11737" coordsize="811,311" filled="f" path="m5846,11737l5035,12049e" strokecolor="#363435" stroked="t" strokeweight="0.709pt" style="position:absolute;left:5035;top:11737;width:811;height:311">
              <v:path arrowok="t"/>
            </v:shape>
            <v:shape coordorigin="6297,11042" coordsize="0,2819" filled="f" path="m6297,11042l6297,13861e" strokecolor="#363435" stroked="t" strokeweight="0.709pt" style="position:absolute;left:6297;top:11042;width:0;height:2819">
              <v:path arrowok="t"/>
              <v:stroke dashstyle="longDash"/>
            </v:shape>
            <v:shape coordorigin="6121,12455" coordsize="136,237" fillcolor="#363435" filled="t" path="m6121,12455l6149,12692,6257,12650,6121,12455xe" stroked="f" style="position:absolute;left:6121;top:12455;width:136;height:237">
              <v:path arrowok="t"/>
              <v:fill/>
            </v:shape>
            <v:shape coordorigin="7116,10943" coordsize="234,115" fillcolor="#363435" filled="t" path="m7350,10987l7116,10943,7123,11058,7350,10987xe" stroked="f" style="position:absolute;left:7116;top:10943;width:234;height:115">
              <v:path arrowok="t"/>
              <v:fill/>
            </v:shape>
            <v:shape coordorigin="9039,11724" coordsize="114,237" fillcolor="#363435" filled="t" path="m9129,11961l9154,11724,9039,11740,9129,11961xe" stroked="f" style="position:absolute;left:9039;top:11724;width:114;height:237">
              <v:path arrowok="t"/>
              <v:fill/>
            </v:shape>
            <v:shape coordorigin="7776,13851" coordsize="238,116" fillcolor="#363435" filled="t" path="m7776,13967l8015,13963,7985,13851,7776,13967xe" stroked="f" style="position:absolute;left:7776;top:13851;width:238;height:116">
              <v:path arrowok="t"/>
              <v:fill/>
            </v:shape>
            <v:shape coordorigin="6318,12564" coordsize="115,234" fillcolor="#363435" filled="t" path="m6389,12798l6433,12564,6318,12571,6389,12798xe" stroked="f" style="position:absolute;left:6318;top:12564;width:115;height:234">
              <v:path arrowok="t"/>
              <v:fill/>
            </v:shape>
            <v:shape coordorigin="6637,11298" coordsize="237,135" fillcolor="#363435" filled="t" path="m6637,11434l6874,11407,6833,11298,6637,11434xe" stroked="f" style="position:absolute;left:6637;top:11298;width:237;height:135">
              <v:path arrowok="t"/>
              <v:fill/>
            </v:shape>
            <v:shape coordorigin="8862,11609" coordsize="114,238" fillcolor="#363435" filled="t" path="m8862,11609l8864,11848,8976,11819,8862,11609xe" stroked="f" style="position:absolute;left:8862;top:11609;width:114;height:238">
              <v:path arrowok="t"/>
              <v:fill/>
            </v:shape>
            <v:shape coordorigin="7189,13827" coordsize="238,114" fillcolor="#363435" filled="t" path="m7426,13847l7189,13827,7207,13941,7426,13847xe" stroked="f" style="position:absolute;left:7189;top:13827;width:238;height:114">
              <v:path arrowok="t"/>
              <v:fill/>
            </v:shape>
            <v:shape coordorigin="6196,10941" coordsize="202,202" filled="f" path="m6196,10941l6398,11143e" strokecolor="#363435" stroked="t" strokeweight="1pt" style="position:absolute;left:6196;top:10941;width:202;height:202">
              <v:path arrowok="t"/>
            </v:shape>
            <v:shape coordorigin="6047,11107" coordsize="222,180" filled="f" path="m6047,11107l6269,11287e" strokecolor="#6D6E70" stroked="t" strokeweight="2pt" style="position:absolute;left:6047;top:11107;width:222;height:180">
              <v:path arrowok="t"/>
            </v:shape>
            <v:shape coordorigin="5915,11288" coordsize="240,156" filled="f" path="m5915,11288l6155,11444e" strokecolor="#363435" stroked="t" strokeweight="1.3pt" style="position:absolute;left:5915;top:11288;width:240;height:156">
              <v:path arrowok="t"/>
            </v:shape>
            <v:shape coordorigin="5803,11482" coordsize="255,130" filled="f" path="m5803,11482l6058,11612e" strokecolor="#BCBEC0" stroked="t" strokeweight="2.2pt" style="position:absolute;left:5803;top:11482;width:255;height:130">
              <v:path arrowok="t"/>
            </v:shape>
            <v:shape coordorigin="5713,11686" coordsize="267,102" filled="f" path="m5713,11686l5979,11789e" strokecolor="#96989A" stroked="t" strokeweight="2.2pt" style="position:absolute;left:5713;top:11686;width:267;height:102">
              <v:path arrowok="t"/>
            </v:shape>
            <v:shape coordorigin="5658,11249" coordsize="188,489" filled="f" path="m5846,11737l5658,11249e" strokecolor="#363435" stroked="t" strokeweight="0.709pt" style="position:absolute;left:5658;top:11249;width:188;height:489">
              <v:path arrowok="t"/>
            </v:shape>
            <v:shape coordorigin="5658,11249" coordsize="136,237" fillcolor="#363435" filled="t" path="m5658,11249l5686,11485,5794,11444,5658,11249xe" stroked="f" style="position:absolute;left:5658;top:11249;width:136;height:237">
              <v:path arrowok="t"/>
              <v:fill/>
            </v:shape>
            <v:shape coordorigin="4951,11057" coordsize="234,115" fillcolor="#363435" filled="t" path="m5186,11100l4951,11057,4958,11172,5186,11100xe" stroked="f" style="position:absolute;left:4951;top:11057;width:234;height:115">
              <v:path arrowok="t"/>
              <v:fill/>
            </v:shape>
            <v:shape coordorigin="5035,11906" coordsize="236,143" fillcolor="#363435" filled="t" path="m5035,12049l5271,12012,5226,11906,5035,12049xe" stroked="f" style="position:absolute;left:5035;top:11906;width:236;height:143">
              <v:path arrowok="t"/>
              <v:fill/>
            </v:shape>
            <v:shape coordorigin="6918,11663" coordsize="1578,1578" filled="f" path="m7586,13231l7650,13239,7714,13241,7777,13238,7839,13230,7899,13217,7958,13200,8015,13178,8070,13152,8123,13122,8173,13088,8220,13051,8265,13010,8306,12965,8344,12917,8378,12866,8409,12813,8435,12756,8457,12697,8474,12636,8486,12573,8494,12508,8496,12445,8493,12382,8485,12320,8472,12260,8455,12201,8433,12144,8407,12089,8377,12036,8344,11986,8306,11938,8265,11894,8220,11853,8172,11815,8122,11780,8068,11750,8012,11724,7953,11702,7891,11685,7828,11672,7763,11665,7700,11663,7637,11666,7575,11674,7515,11686,7456,11704,7399,11725,7344,11751,7291,11781,7241,11815,7194,11853,7149,11894,7108,11938,7070,11986,7036,12037,7005,12091,6979,12147,6957,12206,6940,12267,6927,12331,6919,12409,6918,12447,6919,12486,6926,12563,6940,12638,6962,12711,6990,12782,7026,12850,7068,12914,7116,12974,7171,13030e" strokecolor="#363435" stroked="t" strokeweight="0.709pt" style="position:absolute;left:6918;top:11663;width:1578;height:1578">
              <v:path arrowok="t"/>
            </v:shape>
            <v:shape coordorigin="6983,12812" coordsize="187,218" fillcolor="#363435" filled="t" path="m7171,13030l7075,12812,6983,12883,7171,13030xe" stroked="f" style="position:absolute;left:6983;top:12812;width:187;height:218">
              <v:path arrowok="t"/>
              <v:fill/>
            </v:shape>
            <v:shape coordorigin="8375,10459" coordsize="103,266" filled="f" path="m8478,10459l8375,10726e" strokecolor="#96989A" stroked="t" strokeweight="2.2pt" style="position:absolute;left:8375;top:10459;width:103;height:266">
              <v:path arrowok="t"/>
            </v:shape>
            <v:shape coordorigin="8551,10551" coordsize="130,254" filled="f" path="m8682,10551l8551,10805e" strokecolor="#BCBEC0" stroked="t" strokeweight="2.2pt" style="position:absolute;left:8551;top:10551;width:130;height:254">
              <v:path arrowok="t"/>
            </v:shape>
            <v:shape coordorigin="8719,10663" coordsize="156,239" filled="f" path="m8875,10663l8719,10902e" strokecolor="#363435" stroked="t" strokeweight="1.3pt" style="position:absolute;left:8719;top:10663;width:156;height:239">
              <v:path arrowok="t"/>
            </v:shape>
            <v:shape coordorigin="8875,10795" coordsize="180,222" filled="f" path="m9056,10795l8875,11017e" strokecolor="#6F7072" stroked="t" strokeweight="2pt" style="position:absolute;left:8875;top:10795;width:180;height:222">
              <v:path arrowok="t"/>
            </v:shape>
            <v:shape coordorigin="8875,10795" coordsize="180,222" filled="f" path="m9056,10795l8875,11017e" strokecolor="#6D6E70" stroked="t" strokeweight="2.083pt" style="position:absolute;left:8875;top:10795;width:180;height:222">
              <v:path arrowok="t"/>
            </v:shape>
            <v:shape coordorigin="9019,10945" coordsize="203,201" filled="f" path="m9221,10945l9019,11147e" strokecolor="#363435" stroked="t" strokeweight="1pt" style="position:absolute;left:9019;top:10945;width:203;height:201">
              <v:path arrowok="t"/>
            </v:shape>
            <v:shape coordorigin="9018,13757" coordsize="202,202" filled="f" path="m9221,13959l9018,13757e" strokecolor="#363435" stroked="t" strokeweight="1pt" style="position:absolute;left:9018;top:13757;width:202;height:202">
              <v:path arrowok="t"/>
            </v:shape>
            <v:shape coordorigin="9148,13613" coordsize="222,179" filled="f" path="m9370,13792l9148,13613e" strokecolor="#6F7072" stroked="t" strokeweight="2pt" style="position:absolute;left:9148;top:13613;width:222;height:179">
              <v:path arrowok="t"/>
            </v:shape>
            <v:shape coordorigin="9148,13613" coordsize="222,179" filled="f" path="m9370,13792l9148,13613e" strokecolor="#6D6E70" stroked="t" strokeweight="2.083pt" style="position:absolute;left:9148;top:13613;width:222;height:179">
              <v:path arrowok="t"/>
            </v:shape>
            <v:shape coordorigin="9261,13456" coordsize="240,155" filled="f" path="m9501,13611l9261,13456e" strokecolor="#363435" stroked="t" strokeweight="1.3pt" style="position:absolute;left:9261;top:13456;width:240;height:155">
              <v:path arrowok="t"/>
            </v:shape>
            <v:shape coordorigin="9358,13288" coordsize="255,129" filled="f" path="m9613,13417l9358,13288e" strokecolor="#BCBEC0" stroked="t" strokeweight="2.2pt" style="position:absolute;left:9358;top:13288;width:255;height:129">
              <v:path arrowok="t"/>
            </v:shape>
            <v:shape coordorigin="9436,13111" coordsize="267,102" filled="f" path="m9703,13213l9436,13111e" strokecolor="#96989A" stroked="t" strokeweight="2.2pt" style="position:absolute;left:9436;top:13111;width:267;height:102">
              <v:path arrowok="t"/>
            </v:shape>
            <v:shape coordorigin="6195,13759" coordsize="202,202" filled="f" path="m6195,13961l6397,13759e" strokecolor="#363435" stroked="t" strokeweight="1pt" style="position:absolute;left:6195;top:13759;width:202;height:202">
              <v:path arrowok="t"/>
            </v:shape>
            <v:shape coordorigin="6361,13889" coordsize="180,222" filled="f" path="m6361,14111l6541,13889e" strokecolor="#6F7072" stroked="t" strokeweight="2pt" style="position:absolute;left:6361;top:13889;width:180;height:222">
              <v:path arrowok="t"/>
            </v:shape>
            <v:shape coordorigin="6361,13889" coordsize="180,222" filled="f" path="m6361,14111l6541,13889e" strokecolor="#6D6E70" stroked="t" strokeweight="2.083pt" style="position:absolute;left:6361;top:13889;width:180;height:222">
              <v:path arrowok="t"/>
            </v:shape>
            <v:shape coordorigin="6542,14003" coordsize="156,239" filled="f" path="m6542,14242l6697,14003e" strokecolor="#363435" stroked="t" strokeweight="1.3pt" style="position:absolute;left:6542;top:14003;width:156;height:239">
              <v:path arrowok="t"/>
            </v:shape>
            <v:shape coordorigin="6735,14100" coordsize="130,254" filled="f" path="m6735,14354l6865,14100e" strokecolor="#BCBEC0" stroked="t" strokeweight="2.2pt" style="position:absolute;left:6735;top:14100;width:130;height:254">
              <v:path arrowok="t"/>
            </v:shape>
            <v:shape coordorigin="6939,14179" coordsize="103,267" filled="f" path="m6939,14445l7042,14179e" strokecolor="#96989A" stroked="t" strokeweight="2.2pt" style="position:absolute;left:6939;top:14179;width:103;height:267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Rotación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right"/>
        <w:spacing w:before="36"/>
        <w:ind w:right="867"/>
      </w:pP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3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center"/>
        <w:spacing w:before="71"/>
        <w:ind w:left="5228" w:right="4358"/>
      </w:pP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18"/>
          <w:szCs w:val="18"/>
        </w:rPr>
        <w:t>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center"/>
        <w:spacing w:before="14" w:line="200" w:lineRule="exact"/>
        <w:ind w:left="5515" w:right="4066"/>
      </w:pP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18"/>
          <w:szCs w:val="18"/>
        </w:rPr>
        <w:t>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11"/>
          <w:szCs w:val="11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1"/>
          <w:szCs w:val="11"/>
        </w:rPr>
        <w:jc w:val="left"/>
        <w:spacing w:line="300" w:lineRule="exact"/>
        <w:ind w:left="111"/>
        <w:sectPr>
          <w:type w:val="continuous"/>
          <w:pgSz w:h="15560" w:w="11640"/>
          <w:pgMar w:bottom="280" w:left="760" w:right="1040" w:top="1080"/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32"/>
          <w:szCs w:val="32"/>
        </w:rPr>
        <w:t>266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"/>
          <w:sz w:val="32"/>
          <w:szCs w:val="32"/>
        </w:rPr>
        <w:t>                  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22"/>
          <w:w w:val="100"/>
          <w:position w:val="1"/>
          <w:sz w:val="32"/>
          <w:szCs w:val="32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position w:val="8"/>
          <w:sz w:val="18"/>
          <w:szCs w:val="18"/>
        </w:rPr>
        <w:t>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4"/>
          <w:sz w:val="11"/>
          <w:szCs w:val="11"/>
        </w:rPr>
        <w:t>4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52" w:line="260" w:lineRule="atLeast"/>
        <w:ind w:left="109" w:right="-34"/>
      </w:pP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siend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ángul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girad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posicione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consecut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IX.48.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Entonces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hace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ectPr>
          <w:pgSz w:h="15560" w:w="11640"/>
          <w:pgMar w:bottom="280" w:left="900" w:right="880" w:top="780"/>
          <w:cols w:equalWidth="off" w:num="2">
            <w:col w:space="256" w:w="6834"/>
            <w:col w:w="2770"/>
          </w:cols>
        </w:sectPr>
      </w:pPr>
      <w:r>
        <w:pict>
          <v:group coordorigin="7969,-77" coordsize="2640,0" style="position:absolute;margin-left:398.469pt;margin-top:-3.84806pt;width:132pt;height:0pt;mso-position-horizontal-relative:page;mso-position-vertical-relative:paragraph;z-index:-5053">
            <v:shape coordorigin="7969,-77" coordsize="2640,0" filled="f" path="m7969,-77l10609,-77e" strokecolor="#363435" stroked="t" strokeweight="0.5pt" style="position:absolute;left:7969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Cambria" w:cs="Cambria" w:eastAsia="Cambria" w:hAnsi="Cambria"/>
          <w:sz w:val="20"/>
          <w:szCs w:val="20"/>
        </w:rPr>
        <w:jc w:val="center"/>
        <w:spacing w:line="40" w:lineRule="exact"/>
        <w:ind w:left="3549" w:right="5954"/>
        <w:sectPr>
          <w:type w:val="continuous"/>
          <w:pgSz w:h="15560" w:w="11640"/>
          <w:pgMar w:bottom="280" w:left="900" w:right="880" w:top="1080"/>
        </w:sectPr>
      </w:pPr>
      <w:r>
        <w:rPr>
          <w:rFonts w:ascii="Cambria" w:cs="Cambria" w:eastAsia="Cambria" w:hAnsi="Cambria"/>
          <w:color w:val="363435"/>
          <w:spacing w:val="-1"/>
          <w:w w:val="128"/>
          <w:sz w:val="20"/>
          <w:szCs w:val="20"/>
        </w:rPr>
        <w:t>√</w:t>
      </w:r>
      <w:r>
        <w:rPr>
          <w:rFonts w:ascii="Cambria" w:cs="Cambria" w:eastAsia="Cambria" w:hAnsi="Cambria"/>
          <w:color w:val="363435"/>
          <w:spacing w:val="-1"/>
          <w:w w:val="151"/>
          <w:sz w:val="20"/>
          <w:szCs w:val="20"/>
        </w:rPr>
      </w:r>
      <w:r>
        <w:rPr>
          <w:rFonts w:ascii="Cambria" w:cs="Cambria" w:eastAsia="Cambria" w:hAnsi="Cambria"/>
          <w:color w:val="363435"/>
          <w:spacing w:val="0"/>
          <w:w w:val="151"/>
          <w:sz w:val="20"/>
          <w:szCs w:val="20"/>
          <w:u w:color="363435" w:val="single"/>
        </w:rPr>
        <w:t> </w:t>
      </w:r>
      <w:r>
        <w:rPr>
          <w:rFonts w:ascii="Cambria" w:cs="Cambria" w:eastAsia="Cambria" w:hAnsi="Cambria"/>
          <w:color w:val="363435"/>
          <w:spacing w:val="-11"/>
          <w:w w:val="100"/>
          <w:sz w:val="20"/>
          <w:szCs w:val="20"/>
          <w:u w:color="363435" w:val="single"/>
        </w:rPr>
        <w:t> </w:t>
      </w:r>
      <w:r>
        <w:rPr>
          <w:rFonts w:ascii="Cambria" w:cs="Cambria" w:eastAsia="Cambria" w:hAnsi="Cambria"/>
          <w:color w:val="363435"/>
          <w:spacing w:val="-11"/>
          <w:w w:val="100"/>
          <w:sz w:val="20"/>
          <w:szCs w:val="20"/>
        </w:rPr>
      </w:r>
      <w:r>
        <w:rPr>
          <w:rFonts w:ascii="Cambria" w:cs="Cambria" w:eastAsia="Cambria" w:hAnsi="Cambria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200" w:lineRule="exact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900" w:right="880" w:top="1080"/>
          <w:cols w:equalWidth="off" w:num="2">
            <w:col w:space="168" w:w="3584"/>
            <w:col w:w="6108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63435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-2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89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-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                                       </w:t>
      </w:r>
      <w:r>
        <w:rPr>
          <w:rFonts w:ascii="Times New Roman" w:cs="Times New Roman" w:eastAsia="Times New Roman" w:hAnsi="Times New Roman"/>
          <w:color w:val="363435"/>
          <w:spacing w:val="4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(IX.64)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 w:line="220" w:lineRule="exact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tanto,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-1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  <w:sectPr>
          <w:type w:val="continuous"/>
          <w:pgSz w:h="15560" w:w="11640"/>
          <w:pgMar w:bottom="280" w:left="900" w:right="880" w:top="1080"/>
        </w:sectPr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before="58"/>
        <w:ind w:right="234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DCO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right"/>
        <w:spacing w:line="280" w:lineRule="exact"/>
      </w:pPr>
      <w:r>
        <w:pict>
          <v:group coordorigin="3415,47" coordsize="421,0" style="position:absolute;margin-left:170.762pt;margin-top:2.32881pt;width:21.026pt;height:0pt;mso-position-horizontal-relative:page;mso-position-vertical-relative:paragraph;z-index:-5052">
            <v:shape coordorigin="3415,47" coordsize="421,0" filled="f" path="m3415,47l3836,47e" strokecolor="#363435" stroked="t" strokeweight="0.558pt" style="position:absolute;left:3415;top:47;width:421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position w:val="-1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41"/>
          <w:position w:val="-1"/>
          <w:sz w:val="20"/>
          <w:szCs w:val="20"/>
        </w:rPr>
        <w:t>  </w:t>
      </w:r>
      <w:r>
        <w:rPr>
          <w:rFonts w:ascii="Times New Roman" w:cs="Times New Roman" w:eastAsia="Times New Roman" w:hAnsi="Times New Roman"/>
          <w:i/>
          <w:color w:val="363435"/>
          <w:spacing w:val="11"/>
          <w:w w:val="141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3"/>
          <w:sz w:val="20"/>
          <w:szCs w:val="20"/>
        </w:rPr>
        <w:t>=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4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92"/>
          <w:sz w:val="20"/>
          <w:szCs w:val="20"/>
        </w:rPr>
        <w:t>ω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3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7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line="280" w:lineRule="exact"/>
        <w:ind w:left="103" w:right="-62"/>
      </w:pPr>
      <w:r>
        <w:pict>
          <v:group coordorigin="4150,46" coordsize="407,0" style="position:absolute;margin-left:207.481pt;margin-top:2.32481pt;width:20.358pt;height:0pt;mso-position-horizontal-relative:page;mso-position-vertical-relative:paragraph;z-index:-5051">
            <v:shape coordorigin="4150,46" coordsize="407,0" filled="f" path="m4150,46l4557,46e" strokecolor="#363435" stroked="t" strokeweight="0.558pt" style="position:absolute;left:4150;top:46;width:407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4"/>
          <w:w w:val="112"/>
          <w:position w:val="-1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-1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-1"/>
          <w:sz w:val="20"/>
          <w:szCs w:val="20"/>
        </w:rPr>
        <w:t>  </w:t>
      </w:r>
      <w:r>
        <w:rPr>
          <w:rFonts w:ascii="Times New Roman" w:cs="Times New Roman" w:eastAsia="Times New Roman" w:hAnsi="Times New Roman"/>
          <w:i/>
          <w:color w:val="363435"/>
          <w:spacing w:val="15"/>
          <w:w w:val="112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3"/>
          <w:sz w:val="20"/>
          <w:szCs w:val="20"/>
        </w:rPr>
        <w:t>=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3" w:line="340" w:lineRule="exact"/>
      </w:pPr>
      <w:r>
        <w:br w:type="column"/>
      </w:r>
      <w:r>
        <w:rPr>
          <w:rFonts w:ascii="Times New Roman" w:cs="Times New Roman" w:eastAsia="Times New Roman" w:hAnsi="Times New Roman"/>
          <w:color w:val="363435"/>
          <w:position w:val="8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i/>
          <w:color w:val="363435"/>
          <w:spacing w:val="23"/>
          <w:w w:val="92"/>
          <w:position w:val="8"/>
          <w:sz w:val="20"/>
          <w:szCs w:val="20"/>
        </w:rPr>
        <w:t>ω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8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-21"/>
          <w:w w:val="100"/>
          <w:position w:val="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20"/>
          <w:szCs w:val="20"/>
        </w:rPr>
        <w:t>                                   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20"/>
          <w:szCs w:val="20"/>
        </w:rPr>
        <w:t>(IX.65)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60" w:lineRule="exact"/>
        <w:ind w:left="89"/>
        <w:sectPr>
          <w:type w:val="continuous"/>
          <w:pgSz w:h="15560" w:w="11640"/>
          <w:pgMar w:bottom="280" w:left="900" w:right="880" w:top="1080"/>
          <w:cols w:equalWidth="off" w:num="3">
            <w:col w:space="78" w:w="3172"/>
            <w:col w:space="78" w:w="643"/>
            <w:col w:w="5889"/>
          </w:cols>
        </w:sectPr>
      </w:pPr>
      <w:r>
        <w:pict>
          <v:group coordorigin="4871,-60" coordsize="379,0" style="position:absolute;margin-left:243.531pt;margin-top:-2.98001pt;width:18.974pt;height:0pt;mso-position-horizontal-relative:page;mso-position-vertical-relative:paragraph;z-index:-5050">
            <v:shape coordorigin="4871,-60" coordsize="379,0" filled="f" path="m4871,-60l5250,-60e" strokecolor="#363435" stroked="t" strokeweight="0.558pt" style="position:absolute;left:4871;top:-60;width:379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4"/>
          <w:position w:val="1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26"/>
          <w:position w:val="1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left="109" w:right="-34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áre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cuadrad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formad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produc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desplazamient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constante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elocidad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angular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rotación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constante.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inclina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plano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180°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superior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inferio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desplazan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dirección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opuesta.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instrumento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frecuentemente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giroscopio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tien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sufi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sensibilida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medi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elocida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rotació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ierra.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both"/>
        <w:ind w:left="109" w:right="448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IX.13.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4"/>
          <w:sz w:val="22"/>
          <w:szCs w:val="22"/>
        </w:rPr>
        <w:t>moiré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6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left="109" w:right="-32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Estudiaremo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últim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capítul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formació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llamado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patrone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moiré,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debido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gran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semejanza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matemática,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física,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patro-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moiré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fueron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estudiadas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interpretadas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mera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ez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Rayleigh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1874.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Aparecen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cuando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superponen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patrones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perió-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dicos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frecuencias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espaciales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diferentes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cercanas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sí.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palabra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moiré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origen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francés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signifi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aspecto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empapado.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patrones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moir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frecuenci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superpone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tela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tejid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sufi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cientement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abiert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ellas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patró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periódic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representar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matemática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909" w:right="-57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9"/>
          <w:w w:val="11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1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1"/>
          <w:w w:val="141"/>
          <w:sz w:val="20"/>
          <w:szCs w:val="20"/>
        </w:rPr>
        <w:t>nK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(IX.66)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left="109" w:right="-3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cualquiera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número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entero,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gat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cero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diferente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cada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línea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patrón.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número,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análogo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orde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interferograma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llam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núme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índic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númer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índic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cambi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sign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sum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constant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entera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patrón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obtiene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mismo,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únicamente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números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índice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diferentes.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IX.49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algunos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ejemplos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patrones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periódicos.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-3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superponen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estructuras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periódicas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moiré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luga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geométric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interseccione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líneas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patrones,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cuales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representar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0" w:line="120" w:lineRule="exact"/>
      </w:pPr>
      <w:r>
        <w:br w:type="column"/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</w:pPr>
      <w:r>
        <w:pict>
          <v:shape style="width:134.034pt;height:65.315pt" type="#_x0000_t75">
            <v:imagedata o:title="" r:id="rId115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2"/>
        <w:ind w:left="2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2"/>
          <w:szCs w:val="12"/>
        </w:rPr>
        <w:jc w:val="left"/>
        <w:spacing w:line="120" w:lineRule="exact"/>
      </w:pPr>
      <w:r>
        <w:rPr>
          <w:sz w:val="12"/>
          <w:szCs w:val="1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</w:pPr>
      <w:r>
        <w:pict>
          <v:shape style="width:134.034pt;height:63.988pt" type="#_x0000_t75">
            <v:imagedata o:title="" r:id="rId116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1"/>
        <w:ind w:left="2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</w:pPr>
      <w:r>
        <w:pict>
          <v:shape style="width:134.034pt;height:67.26pt" type="#_x0000_t75">
            <v:imagedata o:title="" r:id="rId117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1"/>
        <w:ind w:left="2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c)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</w:pPr>
      <w:r>
        <w:pict>
          <v:shape style="width:134.065pt;height:69.028pt" type="#_x0000_t75">
            <v:imagedata o:title="" r:id="rId118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2"/>
        <w:ind w:left="2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4" w:line="100" w:lineRule="exact"/>
      </w:pP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78" w:lineRule="auto"/>
        <w:ind w:left="21" w:right="405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IX.4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9.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Algunos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ejemplos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ones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periódicos: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" w:line="100" w:lineRule="exact"/>
        <w:ind w:left="21"/>
        <w:sectPr>
          <w:type w:val="continuous"/>
          <w:pgSz w:h="15560" w:w="11640"/>
          <w:pgMar w:bottom="280" w:left="900" w:right="880" w:top="1080"/>
          <w:cols w:equalWidth="off" w:num="2">
            <w:col w:space="215" w:w="6833"/>
            <w:col w:w="2812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7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7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position w:val="-7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7"/>
          <w:sz w:val="18"/>
          <w:szCs w:val="18"/>
        </w:rPr>
        <w:t>ejilla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7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7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7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7"/>
          <w:sz w:val="18"/>
          <w:szCs w:val="18"/>
        </w:rPr>
        <w:t>líneas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7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7"/>
          <w:sz w:val="18"/>
          <w:szCs w:val="18"/>
        </w:rPr>
        <w:t>equidistantes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200" w:lineRule="exact"/>
        <w:ind w:right="224"/>
      </w:pPr>
      <w:r>
        <w:rPr>
          <w:rFonts w:ascii="Times New Roman" w:cs="Times New Roman" w:eastAsia="Times New Roman" w:hAnsi="Times New Roman"/>
          <w:i/>
          <w:color w:val="363435"/>
          <w:position w:val="1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-6"/>
          <w:position w:val="1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6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8"/>
          <w:position w:val="1"/>
          <w:sz w:val="20"/>
          <w:szCs w:val="20"/>
          <w:u w:color="363435" w:val="single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8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8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position w:val="-2"/>
          <w:sz w:val="14"/>
          <w:szCs w:val="14"/>
          <w:u w:color="363435" w:val="single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position w:val="-2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25"/>
          <w:position w:val="-2"/>
          <w:sz w:val="14"/>
          <w:szCs w:val="14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-25"/>
          <w:position w:val="-2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25"/>
          <w:position w:val="-2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1"/>
          <w:sz w:val="20"/>
          <w:szCs w:val="20"/>
          <w:u w:color="363435" w:val="single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  <w:u w:color="363435" w:val="single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3"/>
          <w:w w:val="100"/>
          <w:position w:val="1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33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3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1"/>
          <w:sz w:val="20"/>
          <w:szCs w:val="20"/>
          <w:u w:color="363435" w:val="single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20"/>
          <w:w w:val="132"/>
          <w:position w:val="1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1"/>
          <w:sz w:val="20"/>
          <w:szCs w:val="20"/>
          <w:u w:color="363435" w:val="single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1"/>
          <w:sz w:val="20"/>
          <w:szCs w:val="20"/>
          <w:u w:color="363435" w:val="single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1"/>
          <w:sz w:val="20"/>
          <w:szCs w:val="20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right"/>
        <w:spacing w:line="160" w:lineRule="exact"/>
      </w:pPr>
      <w:r>
        <w:rPr>
          <w:rFonts w:ascii="Cambria" w:cs="Cambria" w:eastAsia="Cambria" w:hAnsi="Cambria"/>
          <w:color w:val="363435"/>
          <w:spacing w:val="0"/>
          <w:w w:val="141"/>
          <w:position w:val="5"/>
          <w:sz w:val="20"/>
          <w:szCs w:val="20"/>
        </w:rPr>
        <w:t>±</w:t>
      </w:r>
      <w:r>
        <w:rPr>
          <w:rFonts w:ascii="Cambria" w:cs="Cambria" w:eastAsia="Cambria" w:hAnsi="Cambria"/>
          <w:color w:val="363435"/>
          <w:spacing w:val="0"/>
          <w:w w:val="141"/>
          <w:position w:val="5"/>
          <w:sz w:val="20"/>
          <w:szCs w:val="20"/>
        </w:rPr>
        <w:t>  </w:t>
      </w:r>
      <w:r>
        <w:rPr>
          <w:rFonts w:ascii="Cambria" w:cs="Cambria" w:eastAsia="Cambria" w:hAnsi="Cambria"/>
          <w:color w:val="363435"/>
          <w:spacing w:val="60"/>
          <w:w w:val="141"/>
          <w:position w:val="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1"/>
          <w:w w:val="100"/>
          <w:position w:val="-9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2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2"/>
          <w:sz w:val="14"/>
          <w:szCs w:val="14"/>
        </w:rPr>
        <w:t>       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-12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5"/>
          <w:sz w:val="20"/>
          <w:szCs w:val="20"/>
        </w:rPr>
        <w:t>±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00" w:lineRule="exact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position w:val="1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-6"/>
          <w:position w:val="1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6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8"/>
          <w:position w:val="1"/>
          <w:sz w:val="20"/>
          <w:szCs w:val="20"/>
          <w:u w:color="363435" w:val="single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8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8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position w:val="-2"/>
          <w:sz w:val="14"/>
          <w:szCs w:val="14"/>
          <w:u w:color="363435" w:val="single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position w:val="-2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25"/>
          <w:position w:val="-2"/>
          <w:sz w:val="14"/>
          <w:szCs w:val="14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-25"/>
          <w:position w:val="-2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25"/>
          <w:position w:val="-2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1"/>
          <w:sz w:val="20"/>
          <w:szCs w:val="20"/>
          <w:u w:color="363435" w:val="single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  <w:u w:color="363435" w:val="single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3"/>
          <w:w w:val="100"/>
          <w:position w:val="1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33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3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1"/>
          <w:sz w:val="20"/>
          <w:szCs w:val="20"/>
          <w:u w:color="363435" w:val="single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20"/>
          <w:w w:val="132"/>
          <w:position w:val="1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1"/>
          <w:sz w:val="20"/>
          <w:szCs w:val="20"/>
          <w:u w:color="363435" w:val="single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1"/>
          <w:sz w:val="20"/>
          <w:szCs w:val="20"/>
          <w:u w:color="363435" w:val="single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1"/>
          <w:sz w:val="20"/>
          <w:szCs w:val="20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line="160" w:lineRule="exact"/>
        <w:ind w:left="223" w:right="-63"/>
      </w:pPr>
      <w:r>
        <w:rPr>
          <w:rFonts w:ascii="Times New Roman" w:cs="Times New Roman" w:eastAsia="Times New Roman" w:hAnsi="Times New Roman"/>
          <w:i/>
          <w:color w:val="363435"/>
          <w:spacing w:val="11"/>
          <w:w w:val="100"/>
          <w:position w:val="-9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2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2"/>
          <w:sz w:val="14"/>
          <w:szCs w:val="14"/>
        </w:rPr>
        <w:t>       </w:t>
      </w:r>
      <w:r>
        <w:rPr>
          <w:rFonts w:ascii="Times New Roman" w:cs="Times New Roman" w:eastAsia="Times New Roman" w:hAnsi="Times New Roman"/>
          <w:color w:val="363435"/>
          <w:spacing w:val="20"/>
          <w:w w:val="100"/>
          <w:position w:val="-12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5"/>
          <w:sz w:val="20"/>
          <w:szCs w:val="20"/>
        </w:rPr>
        <w:t>=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3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right="-51"/>
      </w:pPr>
      <w:r>
        <w:rPr>
          <w:rFonts w:ascii="Times New Roman" w:cs="Times New Roman" w:eastAsia="Times New Roman" w:hAnsi="Times New Roman"/>
          <w:i/>
          <w:color w:val="363435"/>
          <w:spacing w:val="12"/>
          <w:w w:val="107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7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7"/>
          <w:sz w:val="20"/>
          <w:szCs w:val="20"/>
        </w:rPr>
        <w:t>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7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(IX.67)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br w:type="column"/>
      </w:r>
      <w:r>
        <w:rPr>
          <w:sz w:val="12"/>
          <w:szCs w:val="1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right="-51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alelas,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función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x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3" w:line="20" w:lineRule="exact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5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5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5"/>
          <w:sz w:val="18"/>
          <w:szCs w:val="18"/>
        </w:rPr>
        <w:t>abanico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5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5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5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5"/>
          <w:sz w:val="18"/>
          <w:szCs w:val="18"/>
        </w:rPr>
        <w:t>líneas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5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5"/>
          <w:sz w:val="18"/>
          <w:szCs w:val="18"/>
        </w:rPr>
        <w:t>que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br w:type="column"/>
      </w:r>
      <w:r>
        <w:rPr>
          <w:sz w:val="12"/>
          <w:szCs w:val="12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ectPr>
          <w:type w:val="continuous"/>
          <w:pgSz w:h="15560" w:w="11640"/>
          <w:pgMar w:bottom="280" w:left="900" w:right="880" w:top="1080"/>
          <w:cols w:equalWidth="off" w:num="5">
            <w:col w:space="67" w:w="3389"/>
            <w:col w:space="54" w:w="893"/>
            <w:col w:space="239" w:w="2426"/>
            <w:col w:space="45" w:w="1873"/>
            <w:col w:w="874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38"/>
          <w:sz w:val="18"/>
          <w:szCs w:val="18"/>
        </w:rPr>
        <w:t>=</w:t>
      </w:r>
      <w:r>
        <w:rPr>
          <w:rFonts w:ascii="Times New Roman" w:cs="Times New Roman" w:eastAsia="Times New Roman" w:hAnsi="Times New Roman"/>
          <w:color w:val="363435"/>
          <w:spacing w:val="-17"/>
          <w:w w:val="138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nK;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8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left="110" w:right="-3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entero.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considerado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posibilidades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signo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término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izquierd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porqu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ambo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obtien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mism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patrón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cambia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tambié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sign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obtene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mism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patró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moiré.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tanto,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patrones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posibles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xpresa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siguiente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relación: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180" w:lineRule="exact"/>
        <w:ind w:left="1815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parten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3" w:line="264" w:lineRule="auto"/>
        <w:ind w:right="160"/>
        <w:sectPr>
          <w:type w:val="continuous"/>
          <w:pgSz w:h="15560" w:w="11640"/>
          <w:pgMar w:bottom="280" w:left="900" w:right="880" w:top="1080"/>
          <w:cols w:equalWidth="off" w:num="2">
            <w:col w:space="237" w:w="6833"/>
            <w:col w:w="2790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punto,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función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sz w:val="18"/>
          <w:szCs w:val="18"/>
        </w:rPr>
        <w:t>=</w:t>
      </w:r>
      <w:r>
        <w:rPr>
          <w:rFonts w:ascii="Times New Roman" w:cs="Times New Roman" w:eastAsia="Times New Roman" w:hAnsi="Times New Roman"/>
          <w:color w:val="363435"/>
          <w:spacing w:val="-17"/>
          <w:w w:val="138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xnK;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ejilla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líneas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alelas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espaciamiento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variable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función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8"/>
          <w:sz w:val="13"/>
          <w:szCs w:val="13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16"/>
          <w:w w:val="100"/>
          <w:position w:val="8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position w:val="0"/>
          <w:sz w:val="18"/>
          <w:szCs w:val="18"/>
        </w:rPr>
        <w:t>=</w:t>
      </w:r>
      <w:r>
        <w:rPr>
          <w:rFonts w:ascii="Times New Roman" w:cs="Times New Roman" w:eastAsia="Times New Roman" w:hAnsi="Times New Roman"/>
          <w:color w:val="363435"/>
          <w:spacing w:val="-17"/>
          <w:w w:val="138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nK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d)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placa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zonal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position w:val="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position w:val="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esnel,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función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8"/>
          <w:sz w:val="13"/>
          <w:szCs w:val="13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16"/>
          <w:w w:val="100"/>
          <w:position w:val="8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position w:val="0"/>
          <w:sz w:val="18"/>
          <w:szCs w:val="18"/>
        </w:rPr>
        <w:t>+</w:t>
      </w:r>
      <w:r>
        <w:rPr>
          <w:rFonts w:ascii="Times New Roman" w:cs="Times New Roman" w:eastAsia="Times New Roman" w:hAnsi="Times New Roman"/>
          <w:color w:val="363435"/>
          <w:spacing w:val="-17"/>
          <w:w w:val="138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8"/>
          <w:sz w:val="13"/>
          <w:szCs w:val="13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16"/>
          <w:w w:val="100"/>
          <w:position w:val="8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position w:val="0"/>
          <w:sz w:val="18"/>
          <w:szCs w:val="18"/>
        </w:rPr>
        <w:t>=</w:t>
      </w:r>
      <w:r>
        <w:rPr>
          <w:rFonts w:ascii="Times New Roman" w:cs="Times New Roman" w:eastAsia="Times New Roman" w:hAnsi="Times New Roman"/>
          <w:color w:val="363435"/>
          <w:spacing w:val="-17"/>
          <w:w w:val="138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18"/>
          <w:szCs w:val="18"/>
        </w:rPr>
        <w:t>nK.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6" w:line="200" w:lineRule="exact"/>
        <w:sectPr>
          <w:type w:val="continuous"/>
          <w:pgSz w:h="15560" w:w="11640"/>
          <w:pgMar w:bottom="280" w:left="900" w:right="880" w:top="108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before="34" w:line="240" w:lineRule="exact"/>
        <w:ind w:right="224"/>
      </w:pPr>
      <w:r>
        <w:rPr>
          <w:rFonts w:ascii="Times New Roman" w:cs="Times New Roman" w:eastAsia="Times New Roman" w:hAnsi="Times New Roman"/>
          <w:i/>
          <w:color w:val="363435"/>
          <w:position w:val="1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-6"/>
          <w:position w:val="1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6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8"/>
          <w:position w:val="1"/>
          <w:sz w:val="20"/>
          <w:szCs w:val="20"/>
          <w:u w:color="363435" w:val="single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8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8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position w:val="-2"/>
          <w:sz w:val="14"/>
          <w:szCs w:val="14"/>
          <w:u w:color="363435" w:val="single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position w:val="-2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25"/>
          <w:position w:val="-2"/>
          <w:sz w:val="14"/>
          <w:szCs w:val="14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-25"/>
          <w:position w:val="-2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25"/>
          <w:position w:val="-2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1"/>
          <w:sz w:val="20"/>
          <w:szCs w:val="20"/>
          <w:u w:color="363435" w:val="single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  <w:u w:color="363435" w:val="single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3"/>
          <w:w w:val="100"/>
          <w:position w:val="1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33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3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1"/>
          <w:sz w:val="20"/>
          <w:szCs w:val="20"/>
          <w:u w:color="363435" w:val="single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20"/>
          <w:w w:val="132"/>
          <w:position w:val="1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1"/>
          <w:sz w:val="20"/>
          <w:szCs w:val="20"/>
          <w:u w:color="363435" w:val="single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1"/>
          <w:sz w:val="20"/>
          <w:szCs w:val="20"/>
          <w:u w:color="363435" w:val="single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1"/>
          <w:sz w:val="20"/>
          <w:szCs w:val="20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right"/>
        <w:spacing w:line="280" w:lineRule="exact"/>
      </w:pPr>
      <w:r>
        <w:rPr>
          <w:rFonts w:ascii="Times New Roman" w:cs="Times New Roman" w:eastAsia="Times New Roman" w:hAnsi="Times New Roman"/>
          <w:i/>
          <w:color w:val="363435"/>
          <w:spacing w:val="11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       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4"/>
          <w:sz w:val="20"/>
          <w:szCs w:val="20"/>
        </w:rPr>
        <w:t>±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 w:line="240" w:lineRule="exact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position w:val="1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spacing w:val="-6"/>
          <w:position w:val="1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6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8"/>
          <w:position w:val="1"/>
          <w:sz w:val="20"/>
          <w:szCs w:val="20"/>
          <w:u w:color="363435" w:val="single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8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8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position w:val="-2"/>
          <w:sz w:val="14"/>
          <w:szCs w:val="14"/>
          <w:u w:color="363435" w:val="single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position w:val="-2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25"/>
          <w:position w:val="-2"/>
          <w:sz w:val="14"/>
          <w:szCs w:val="14"/>
          <w:u w:color="363435" w:val="single"/>
        </w:rPr>
        <w:t> </w:t>
      </w:r>
      <w:r>
        <w:rPr>
          <w:rFonts w:ascii="Times New Roman" w:cs="Times New Roman" w:eastAsia="Times New Roman" w:hAnsi="Times New Roman"/>
          <w:color w:val="363435"/>
          <w:spacing w:val="-25"/>
          <w:position w:val="-2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-25"/>
          <w:position w:val="-2"/>
          <w:sz w:val="14"/>
          <w:szCs w:val="14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1"/>
          <w:sz w:val="20"/>
          <w:szCs w:val="20"/>
          <w:u w:color="363435" w:val="single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  <w:u w:color="363435" w:val="single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3"/>
          <w:w w:val="100"/>
          <w:position w:val="1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33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-33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1"/>
          <w:sz w:val="20"/>
          <w:szCs w:val="20"/>
          <w:u w:color="363435" w:val="single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20"/>
          <w:w w:val="132"/>
          <w:position w:val="1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1"/>
          <w:sz w:val="20"/>
          <w:szCs w:val="20"/>
          <w:u w:color="363435" w:val="single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1"/>
          <w:sz w:val="20"/>
          <w:szCs w:val="20"/>
          <w:u w:color="363435" w:val="single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1"/>
          <w:sz w:val="20"/>
          <w:szCs w:val="20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line="280" w:lineRule="exact"/>
        <w:ind w:left="223" w:right="-63"/>
      </w:pPr>
      <w:r>
        <w:rPr>
          <w:rFonts w:ascii="Times New Roman" w:cs="Times New Roman" w:eastAsia="Times New Roman" w:hAnsi="Times New Roman"/>
          <w:i/>
          <w:color w:val="363435"/>
          <w:spacing w:val="11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3"/>
          <w:sz w:val="14"/>
          <w:szCs w:val="14"/>
        </w:rPr>
        <w:t>       </w:t>
      </w:r>
      <w:r>
        <w:rPr>
          <w:rFonts w:ascii="Times New Roman" w:cs="Times New Roman" w:eastAsia="Times New Roman" w:hAnsi="Times New Roman"/>
          <w:color w:val="363435"/>
          <w:spacing w:val="20"/>
          <w:w w:val="100"/>
          <w:position w:val="-3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4"/>
          <w:sz w:val="20"/>
          <w:szCs w:val="20"/>
        </w:rPr>
        <w:t>=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5" w:line="160" w:lineRule="exact"/>
      </w:pPr>
      <w:r>
        <w:br w:type="column"/>
      </w: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right="-51"/>
      </w:pPr>
      <w:r>
        <w:rPr>
          <w:rFonts w:ascii="Times New Roman" w:cs="Times New Roman" w:eastAsia="Times New Roman" w:hAnsi="Times New Roman"/>
          <w:i/>
          <w:color w:val="363435"/>
          <w:spacing w:val="1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(IX.68)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="180" w:lineRule="exact"/>
      </w:pPr>
      <w:r>
        <w:br w:type="column"/>
      </w: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ectPr>
          <w:type w:val="continuous"/>
          <w:pgSz w:h="15560" w:w="11640"/>
          <w:pgMar w:bottom="280" w:left="900" w:right="880" w:top="1080"/>
          <w:cols w:equalWidth="off" w:num="4">
            <w:col w:space="67" w:w="3306"/>
            <w:col w:space="54" w:w="893"/>
            <w:col w:space="2449" w:w="2509"/>
            <w:col w:w="582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267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111" w:right="-47"/>
      </w:pPr>
      <w:r>
        <w:pict>
          <v:group coordorigin="871,-77" coordsize="2640,0" style="position:absolute;margin-left:43.5705pt;margin-top:-3.84806pt;width:132pt;height:0pt;mso-position-horizontal-relative:page;mso-position-vertical-relative:paragraph;z-index:-5049">
            <v:shape coordorigin="871,-77" coordsize="2640,0" filled="f" path="m871,-77l3511,-77e" strokecolor="#363435" stroked="t" strokeweight="0.5pt" style="position:absolute;left:871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82" w:line="271" w:lineRule="auto"/>
        <w:ind w:firstLine="240" w:right="73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aquí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emos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obtiene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solamente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patrón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moiré,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aunque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genera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ello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visibl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Ademá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patrones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principales,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obtienen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otros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alto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orden,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formados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estructuras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periódicas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subestructuras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fundamentales.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right="70"/>
      </w:pP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igur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IX.5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alguno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patrone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moir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obtiene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estructura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IX.49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estudi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moir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é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más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 w:line="220" w:lineRule="exact"/>
        <w:sectPr>
          <w:pgSz w:h="15560" w:w="11640"/>
          <w:pgMar w:bottom="280" w:left="760" w:right="1040" w:top="780"/>
          <w:cols w:equalWidth="off" w:num="2">
            <w:col w:space="260" w:w="2731"/>
            <w:col w:w="6849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importante,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número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creciente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sus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aplicaciones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metrología.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9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3296"/>
      </w:pPr>
      <w:r>
        <w:pict>
          <v:shape style="position:absolute;margin-left:362.324pt;margin-top:-0.012pt;width:146.01pt;height:96.076pt;mso-position-horizontal-relative:page;mso-position-vertical-relative:paragraph;z-index:-5048" type="#_x0000_t75">
            <v:imagedata o:title="" r:id="rId119"/>
          </v:shape>
        </w:pict>
      </w:r>
      <w:r>
        <w:pict>
          <v:shape style="width:149.552pt;height:96.045pt" type="#_x0000_t75">
            <v:imagedata o:title="" r:id="rId120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1" w:line="200" w:lineRule="exact"/>
        <w:ind w:left="3317"/>
      </w:pPr>
      <w:r>
        <w:pict>
          <v:shape style="position:absolute;margin-left:362.324pt;margin-top:20.9211pt;width:146.01pt;height:102.726pt;mso-position-horizontal-relative:page;mso-position-vertical-relative:paragraph;z-index:-5047" type="#_x0000_t75">
            <v:imagedata o:title="" r:id="rId121"/>
          </v:shape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              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36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5"/>
          <w:szCs w:val="15"/>
        </w:rPr>
        <w:jc w:val="left"/>
        <w:spacing w:before="2" w:line="14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7" w:line="278" w:lineRule="auto"/>
        <w:ind w:firstLine="94" w:left="182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IX.5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0.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Cuat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pat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ones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moiré: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superposición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ejillas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como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gu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IX.49(a),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pequeño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ángulo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ent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ellas;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superposición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ejillas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como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gu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IX.49(a),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1" w:line="278" w:lineRule="auto"/>
        <w:ind w:hanging="52" w:left="132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alelas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ent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sí,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pe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periodos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dife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entes;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superposición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placas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zonales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esnel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idénticas,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desplazamiento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late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elativo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pequeño;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superposición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placas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zonales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esnel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idénticas,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desplazamiento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late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elativo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ande;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1" w:line="278" w:lineRule="auto"/>
        <w:ind w:hanging="68" w:left="184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superposición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placa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zonal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esnel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ejilla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líneas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equidistantes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alelas,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1" w:line="278" w:lineRule="auto"/>
        <w:ind w:firstLine="219" w:left="113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superposición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ejilla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forma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abanico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ot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líneas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1" w:line="200" w:lineRule="exact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equidistantes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alelas.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3"/>
      </w:pPr>
      <w:r>
        <w:br w:type="column"/>
      </w:r>
      <w:r>
        <w:pict>
          <v:shape style="width:149.552pt;height:102.683pt" type="#_x0000_t75">
            <v:imagedata o:title="" r:id="rId122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/>
        <w:ind w:left="2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c)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                   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36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</w:pPr>
      <w:r>
        <w:pict>
          <v:shape style="position:absolute;margin-left:362.331pt;margin-top:-0.043pt;width:145.997pt;height:102.536pt;mso-position-horizontal-relative:page;mso-position-vertical-relative:paragraph;z-index:-5046" type="#_x0000_t75">
            <v:imagedata o:title="" r:id="rId123"/>
          </v:shape>
        </w:pict>
      </w:r>
      <w:r>
        <w:pict>
          <v:shape style="width:147.243pt;height:102.799pt" type="#_x0000_t75">
            <v:imagedata o:title="" r:id="rId124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1" w:line="200" w:lineRule="exact"/>
        <w:ind w:left="21"/>
        <w:sectPr>
          <w:type w:val="continuous"/>
          <w:pgSz w:h="15560" w:w="11640"/>
          <w:pgMar w:bottom="280" w:left="760" w:right="1040" w:top="1080"/>
          <w:cols w:equalWidth="off" w:num="2">
            <w:col w:space="544" w:w="2752"/>
            <w:col w:w="6544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e)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                                                                 </w:t>
      </w:r>
      <w:r>
        <w:rPr>
          <w:rFonts w:ascii="Times New Roman" w:cs="Times New Roman" w:eastAsia="Times New Roman" w:hAnsi="Times New Roman"/>
          <w:color w:val="363435"/>
          <w:spacing w:val="36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f)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left"/>
        <w:spacing w:before="33" w:line="240" w:lineRule="exact"/>
        <w:ind w:left="2991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IX.14.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Formación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patrones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6"/>
          <w:position w:val="-1"/>
          <w:sz w:val="22"/>
          <w:szCs w:val="22"/>
        </w:rPr>
        <w:t>moteado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8" w:line="24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4"/>
          <w:szCs w:val="2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11" w:right="-6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268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right="71"/>
        <w:sectPr>
          <w:type w:val="continuous"/>
          <w:pgSz w:h="15560" w:w="11640"/>
          <w:pgMar w:bottom="280" w:left="760" w:right="1040" w:top="1080"/>
          <w:cols w:equalWidth="off" w:num="2">
            <w:col w:space="2449" w:w="542"/>
            <w:col w:w="6849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Consideremos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difusora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difusa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(que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eje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especularmente),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ilumi-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colimado,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deci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plano.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caracte-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rístic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requier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xist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solament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frent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bie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inido.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Dicho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modo,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debe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espacialmente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produce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láse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Ahora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coloquemos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simila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también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difusa,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iluminada,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IX.51(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).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Cada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iluminad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contri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uy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ilumina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tien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frente.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viene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cada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iluminada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coherente,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produce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ahí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todos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estos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haces.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iluminació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coherent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signif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haces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cualesquier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eniente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diferente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iluminadora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depend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posicione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puntos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constant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tiempo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superf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iluminad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múltipl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dependiend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7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line="200" w:lineRule="exact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colimada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láser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71"/>
        <w:sectPr>
          <w:pgSz w:h="15560" w:w="11640"/>
          <w:pgMar w:bottom="280" w:left="900" w:right="900" w:top="920"/>
          <w:cols w:equalWidth="off" w:num="2">
            <w:col w:space="1241" w:w="5849"/>
            <w:col w:w="2750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33" w:line="200" w:lineRule="exact"/>
        <w:ind w:left="3742" w:right="4823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18"/>
          <w:szCs w:val="18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"/>
          <w:sz w:val="18"/>
          <w:szCs w:val="18"/>
        </w:rPr>
        <w:t>                    </w:t>
      </w:r>
      <w:r>
        <w:rPr>
          <w:rFonts w:ascii="Times New Roman" w:cs="Times New Roman" w:eastAsia="Times New Roman" w:hAnsi="Times New Roman"/>
          <w:i/>
          <w:color w:val="363435"/>
          <w:spacing w:val="44"/>
          <w:w w:val="100"/>
          <w:position w:val="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line="160" w:lineRule="exact"/>
        <w:ind w:left="5846" w:right="376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6" w:line="200" w:lineRule="exact"/>
        <w:ind w:left="91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Super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-1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icie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difusa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6"/>
          <w:szCs w:val="16"/>
        </w:rPr>
        <w:jc w:val="left"/>
        <w:spacing w:before="6" w:line="160" w:lineRule="exact"/>
      </w:pP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36" w:line="200" w:lineRule="exact"/>
        <w:ind w:left="4264" w:right="3905"/>
      </w:pPr>
      <w:r>
        <w:pict>
          <v:group coordorigin="1834,-402" coordsize="3886,3103" style="position:absolute;margin-left:91.6895pt;margin-top:-20.1155pt;width:194.296pt;height:155.169pt;mso-position-horizontal-relative:page;mso-position-vertical-relative:paragraph;z-index:-5044">
            <v:shape style="position:absolute;left:4767;top:1286;width:169;height:1130" type="#_x0000_t75">
              <v:imagedata o:title="" r:id="rId125"/>
            </v:shape>
            <v:shape coordorigin="4767,1286" coordsize="169,1130" filled="f" path="m4829,1286l4876,1286,4885,1320,4899,1379,4911,1429,4920,1473,4926,1514,4931,1555,4934,1601,4935,1653,4936,1717,4936,1794,4936,1839,4936,1878,4935,1917,4933,1956,4931,1995,4928,2033,4922,2106,4914,2175,4906,2238,4898,2294,4890,2342,4884,2380,4877,2416,4825,2416,4809,2363,4797,2317,4787,2277,4780,2238,4775,2198,4771,2153,4769,2098,4768,2033,4768,1994,4767,1951,4767,1904,4767,1851,4768,1814,4771,1739,4773,1701,4776,1663,4779,1625,4786,1552,4795,1483,4803,1422,4811,1369,4819,1328,4827,1291,4829,1286xe" strokecolor="#363435" stroked="t" strokeweight="0.25pt" style="position:absolute;left:4767;top:1286;width:169;height:1130">
              <v:path arrowok="t"/>
            </v:shape>
            <v:shape coordorigin="3805,47" coordsize="98,51" filled="f" path="m3903,47l3805,99e" strokecolor="#363435" stroked="t" strokeweight="0.5pt" style="position:absolute;left:3805;top:47;width:98;height:51">
              <v:path arrowok="t"/>
            </v:shape>
            <v:shape coordorigin="3726,64" coordsize="110,76" fillcolor="#363435" filled="t" path="m3809,64l3726,139,3836,115,3809,64xe" stroked="f" style="position:absolute;left:3726;top:64;width:110;height:76">
              <v:path arrowok="t"/>
              <v:fill/>
            </v:shape>
            <v:shape coordorigin="3961,-105" coordsize="955,497" filled="f" path="m4916,-105l3961,391e" strokecolor="#363435" stroked="t" strokeweight="0.5pt" style="position:absolute;left:3961;top:-105;width:955;height:497">
              <v:path arrowok="t"/>
            </v:shape>
            <v:shape coordorigin="3882,357" coordsize="110,76" fillcolor="#363435" filled="t" path="m3965,357l3882,432,3992,408,3965,357xe" stroked="f" style="position:absolute;left:3882;top:357;width:110;height:76">
              <v:path arrowok="t"/>
              <v:fill/>
            </v:shape>
            <v:shape coordorigin="1964,-397" coordsize="2795,1453" filled="f" path="m4758,-397l1964,1056e" strokecolor="#363435" stroked="t" strokeweight="0.5pt" style="position:absolute;left:1964;top:-397;width:2795;height:1453">
              <v:path arrowok="t"/>
            </v:shape>
            <v:shape coordorigin="4118,187" coordsize="955,497" filled="f" path="m5073,187l4118,684e" strokecolor="#363435" stroked="t" strokeweight="0.5pt" style="position:absolute;left:4118;top:187;width:955;height:497">
              <v:path arrowok="t"/>
            </v:shape>
            <v:shape coordorigin="4040,649" coordsize="110,76" fillcolor="#363435" filled="t" path="m4123,649l4040,724,4149,700,4123,649xe" stroked="f" style="position:absolute;left:4040;top:649;width:110;height:76">
              <v:path arrowok="t"/>
              <v:fill/>
            </v:shape>
            <v:shape coordorigin="4427,1229" coordsize="82,43" filled="f" path="m4509,1229l4427,1271e" strokecolor="#363435" stroked="t" strokeweight="0.5pt" style="position:absolute;left:4427;top:1229;width:82;height:43">
              <v:path arrowok="t"/>
            </v:shape>
            <v:shape coordorigin="4348,1236" coordsize="110,76" fillcolor="#363435" filled="t" path="m4431,1236l4348,1312,4458,1288,4431,1236xe" stroked="f" style="position:absolute;left:4348;top:1236;width:110;height:76">
              <v:path arrowok="t"/>
              <v:fill/>
            </v:shape>
            <v:shape coordorigin="1964,771" coordsize="3425,1781" filled="f" path="m5388,771l1964,2552e" strokecolor="#363435" stroked="t" strokeweight="0.5pt" style="position:absolute;left:1964;top:771;width:3425;height:1781">
              <v:path arrowok="t"/>
            </v:shape>
            <v:shape coordorigin="4276,479" coordsize="955,497" filled="f" path="m5231,479l4276,976e" strokecolor="#363435" stroked="t" strokeweight="0.5pt" style="position:absolute;left:4276;top:479;width:955;height:497">
              <v:path arrowok="t"/>
            </v:shape>
            <v:shape coordorigin="4197,941" coordsize="110,76" fillcolor="#363435" filled="t" path="m4280,941l4197,1017,4307,992,4280,941xe" stroked="f" style="position:absolute;left:4197;top:941;width:110;height:76">
              <v:path arrowok="t"/>
              <v:fill/>
            </v:shape>
            <v:shape coordorigin="1964,1852" coordsize="3666,0" filled="f" path="m1964,1852l5630,1852e" strokecolor="#363435" stroked="t" strokeweight="0.5pt" style="position:absolute;left:1964;top:1852;width:3666;height:0">
              <v:path arrowok="t"/>
            </v:shape>
            <v:shape coordorigin="1839,987" coordsize="125,0" filled="f" path="m1839,987l1964,987e" strokecolor="#363435" stroked="t" strokeweight="0.5pt" style="position:absolute;left:1839;top:987;width:125;height:0">
              <v:path arrowok="t"/>
            </v:shape>
            <v:shape coordorigin="1839,2696" coordsize="125,0" filled="f" path="m1839,2696l1964,2696e" strokecolor="#363435" stroked="t" strokeweight="0.5pt" style="position:absolute;left:1839;top:2696;width:125;height:0">
              <v:path arrowok="t"/>
            </v:shape>
            <v:shape coordorigin="1839,987" coordsize="0,1709" filled="f" path="m1839,987l1839,2696e" strokecolor="#363435" stroked="t" strokeweight="0.5pt" style="position:absolute;left:1839;top:987;width:0;height:1709">
              <v:path arrowok="t"/>
            </v:shape>
            <v:shape coordorigin="1964,987" coordsize="0,1709" filled="f" path="m1964,987l1964,2696e" strokecolor="#363435" stroked="t" strokeweight="0.5pt" style="position:absolute;left:1964;top:987;width:0;height:1709">
              <v:path arrowok="t"/>
            </v:shape>
            <v:shape coordorigin="5630,1383" coordsize="0,939" filled="f" path="m5630,1383l5630,2322e" strokecolor="#363435" stroked="t" strokeweight="0.5pt" style="position:absolute;left:5630;top:1383;width:0;height:939">
              <v:path arrowok="t"/>
            </v:shape>
            <v:shape coordorigin="5630,1568" coordsize="0,285" filled="f" path="m5630,1852l5630,1568e" strokecolor="#363435" stroked="t" strokeweight="0.5pt" style="position:absolute;left:5630;top:1568;width:0;height:285">
              <v:path arrowok="t"/>
            </v:shape>
            <v:shape coordorigin="5619,1630" coordsize="22,22" filled="f" path="m5619,1641l5619,1646,5624,1651,5630,1651,5636,1651,5641,1646,5641,1641,5641,1635,5636,1630,5630,1630,5624,1630,5619,1635,5619,1641xe" strokecolor="#363435" stroked="t" strokeweight="2.034pt" style="position:absolute;left:5619;top:1630;width:22;height:22">
              <v:path arrowok="t"/>
            </v:shape>
            <v:shape coordorigin="4838,1339" coordsize="24,0" filled="f" path="m4838,1339l4862,1339e" strokecolor="#363435" stroked="t" strokeweight="0.5pt" style="position:absolute;left:4838;top:1339;width:24;height:0">
              <v:path arrowok="t"/>
            </v:shape>
            <v:shape coordorigin="4834,2366" coordsize="27,0" filled="f" path="m4834,2366l4862,2366e" strokecolor="#363435" stroked="t" strokeweight="0.5pt" style="position:absolute;left:4834;top:2366;width:27;height:0">
              <v:path arrowok="t"/>
            </v:shape>
            <v:shape coordorigin="4862,1339" coordsize="768,302" filled="f" path="m5630,1641l4862,1339e" strokecolor="#363435" stroked="t" strokeweight="0.5pt" style="position:absolute;left:4862;top:1339;width:768;height:302">
              <v:path arrowok="t"/>
            </v:shape>
            <v:shape coordorigin="4862,1641" coordsize="768,725" filled="f" path="m5630,1641l4862,2366e" strokecolor="#363435" stroked="t" strokeweight="0.5pt" style="position:absolute;left:4862;top:1641;width:768;height:725">
              <v:path arrowok="t"/>
            </v:shape>
            <v:shape coordorigin="1964,1339" coordsize="2874,821" filled="f" path="m4838,1339l1964,2159e" strokecolor="#363435" stroked="t" strokeweight="0.5pt" style="position:absolute;left:1964;top:1339;width:2874;height:821">
              <v:path arrowok="t"/>
            </v:shape>
            <v:shape coordorigin="1964,2159" coordsize="2871,207" filled="f" path="m4834,2366l1964,2159e" strokecolor="#363435" stroked="t" strokeweight="0.5pt" style="position:absolute;left:1964;top:2159;width:2871;height:207">
              <v:path arrowok="t"/>
            </v:shape>
            <v:shape coordorigin="4947,1641" coordsize="683,0" filled="f" path="m5630,1641l4947,1641e" strokecolor="#363435" stroked="t" strokeweight="0.5pt" style="position:absolute;left:4947;top:1641;width:683;height:0">
              <v:path arrowok="t"/>
            </v:shape>
            <v:shape coordorigin="5127,1463" coordsize="505,355" filled="f" path="m5630,1818l5626,1816,5622,1815,5619,1814,5616,1812,5613,1811,5611,1810,5603,1805,5616,1801,5619,1799,5621,1799,5622,1798,5632,1793,5616,1791,5613,1790,5610,1790,5608,1790,5605,1789,5602,1789,5599,1789,5596,1789,5593,1788,5590,1788,5587,1788,5584,1788,5582,1787,5579,1787,5578,1786,5576,1786,5575,1785,5575,1784,5576,1783,5577,1782,5586,1777,5598,1775,5609,1774,5611,1774,5614,1773,5617,1773,5619,1773,5621,1772,5623,1772,5632,1769,5622,1765,5619,1764,5617,1763,5615,1762,5607,1759,5600,1757,5592,1757,5589,1757,5586,1757,5583,1757,5580,1757,5560,1756,5540,1754,5537,1754,5533,1753,5530,1753,5523,1752,5514,1750,5526,1746,5528,1745,5530,1744,5532,1744,5534,1744,5537,1743,5540,1743,5544,1742,5561,1740,5585,1737,5610,1733,5627,1727,5629,1723,5630,1722,5629,1721,5629,1718,5628,1715,5627,1712,5625,1710,5622,1709,5602,1705,5582,1702,5563,1699,5543,1695,5541,1695,5537,1694,5534,1694,5530,1693,5526,1693,5521,1692,5501,1689,5480,1687,5460,1685,5441,1684,5421,1682,5401,1681,5381,1680,5361,1679,5342,1678,5322,1677,5302,1676,5282,1675,5262,1673,5253,1672,5246,1671,5238,1670,5231,1669,5211,1666,5192,1662,5172,1658,5169,1657,5165,1656,5161,1655,5152,1653,5136,1649,5128,1643,5127,1642,5127,1641,5127,1640,5127,1639,5128,1638,5134,1633,5149,1629,5157,1627,5161,1626,5165,1625,5185,1620,5204,1616,5224,1613,5224,1613,5231,1612,5238,1611,5246,1610,5266,1608,5285,1606,5305,1605,5325,1604,5345,1603,5365,1602,5384,1601,5404,1600,5424,1599,5444,1597,5464,1596,5484,1594,5504,1591,5514,1590,5521,1589,5526,1588,5530,1588,5534,1587,5537,1587,5557,1583,5577,1580,5597,1577,5615,1573,5619,1573,5622,1572,5624,1571,5626,1570,5627,1568,5628,1566,5629,1562,5630,1560,5629,1559,5618,1550,5595,1545,5570,1542,5550,1540,5548,1540,5544,1539,5540,1539,5537,1538,5534,1538,5532,1537,5528,1536,5523,1535,5514,1531,5525,1529,5528,1528,5530,1528,5550,1526,5570,1525,5577,1524,5580,1524,5583,1524,5586,1524,5589,1524,5597,1524,5604,1523,5612,1520,5615,1519,5617,1518,5632,1513,5624,1510,5623,1509,5621,1509,5619,1508,5617,1508,5614,1508,5611,1507,5601,1506,5590,1505,5580,1501,5578,1500,5577,1499,5576,1498,5575,1497,5575,1496,5576,1496,5578,1495,5579,1494,5582,1494,5587,1493,5591,1493,5596,1492,5599,1492,5602,1492,5605,1492,5608,1491,5610,1491,5612,1491,5632,1488,5624,1484,5622,1483,5621,1482,5617,1480,5603,1477,5611,1471,5613,1470,5616,1469,5619,1468,5622,1466,5626,1465,5630,1463e" strokecolor="#363435" stroked="t" strokeweight="0.5pt" style="position:absolute;left:5127;top:1463;width:505;height:355">
              <v:path arrowok="t"/>
            </v:shape>
            <v:shape coordorigin="5715,1383" coordsize="0,939" filled="f" path="m5715,1383l5715,2322e" strokecolor="#363435" stroked="t" strokeweight="0.5pt" style="position:absolute;left:5715;top:1383;width:0;height:939">
              <v:path arrowok="t"/>
            </v:shape>
            <v:shape coordorigin="5630,1383" coordsize="85,0" filled="f" path="m5630,1383l5715,1383e" strokecolor="#363435" stroked="t" strokeweight="0.5pt" style="position:absolute;left:5630;top:1383;width:85;height:0">
              <v:path arrowok="t"/>
            </v:shape>
            <v:shape coordorigin="5630,2322" coordsize="85,0" filled="f" path="m5630,2322l5715,2322e" strokecolor="#363435" stroked="t" strokeweight="0.5pt" style="position:absolute;left:5630;top:2322;width:85;height:0">
              <v:path arrowok="t"/>
            </v:shape>
            <v:shape coordorigin="5057,1432" coordsize="41,209" filled="f" path="m5098,1432l5091,1450,5085,1469,5079,1489,5074,1508,5069,1528,5065,1547,5062,1567,5060,1587,5058,1607,5058,1627,5057,1641e" strokecolor="#363435" stroked="t" strokeweight="0.5pt" style="position:absolute;left:5057;top:1432;width:41;height:209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colimada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8"/>
          <w:szCs w:val="18"/>
        </w:rPr>
        <w:t>láser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6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945" w:right="-4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Super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icie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8"/>
          <w:szCs w:val="18"/>
        </w:rPr>
        <w:t>difusa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24"/>
      </w:pPr>
      <w:r>
        <w:br w:type="column"/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1"/>
          <w:sz w:val="18"/>
          <w:szCs w:val="18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11"/>
          <w:sz w:val="18"/>
          <w:szCs w:val="18"/>
        </w:rPr>
        <w:t>                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40"/>
          <w:w w:val="100"/>
          <w:position w:val="1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IX.5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1.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9"/>
          <w:w w:val="100"/>
          <w:position w:val="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ormación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18"/>
          <w:szCs w:val="18"/>
        </w:rPr>
        <w:t>las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3" w:line="180" w:lineRule="exact"/>
        <w:ind w:left="679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 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15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estructu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position w:val="-3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moteado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al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3"/>
          <w:sz w:val="18"/>
          <w:szCs w:val="18"/>
        </w:rPr>
        <w:t>iluminar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60" w:lineRule="exact"/>
        <w:ind w:left="167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0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0"/>
          <w:sz w:val="18"/>
          <w:szCs w:val="18"/>
        </w:rPr>
        <w:t>                      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1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8"/>
          <w:szCs w:val="18"/>
        </w:rPr>
        <w:t>una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8"/>
          <w:szCs w:val="18"/>
        </w:rPr>
        <w:t>superfi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8"/>
          <w:szCs w:val="18"/>
        </w:rPr>
        <w:t>cie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position w:val="-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8"/>
          <w:szCs w:val="18"/>
        </w:rPr>
        <w:t>difusa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8"/>
          <w:szCs w:val="18"/>
        </w:rPr>
        <w:t>la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18"/>
          <w:szCs w:val="18"/>
        </w:rPr>
        <w:t>luz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3" w:line="278" w:lineRule="auto"/>
        <w:ind w:left="2874" w:right="126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cohe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ente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láse</w:t>
      </w:r>
      <w:r>
        <w:rPr>
          <w:rFonts w:ascii="Times New Roman" w:cs="Times New Roman" w:eastAsia="Times New Roman" w:hAnsi="Times New Roman"/>
          <w:i/>
          <w:color w:val="363435"/>
          <w:spacing w:val="-20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9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ormación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del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patrón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moteado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objetivo.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1"/>
        <w:ind w:left="2874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b)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9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ormación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del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patrón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moteado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center"/>
        <w:spacing w:before="33" w:line="200" w:lineRule="exact"/>
        <w:ind w:left="2841" w:right="2023"/>
        <w:sectPr>
          <w:type w:val="continuous"/>
          <w:pgSz w:h="15560" w:w="11640"/>
          <w:pgMar w:bottom="280" w:left="900" w:right="900" w:top="1080"/>
          <w:cols w:equalWidth="off" w:num="2">
            <w:col w:space="2028" w:w="2167"/>
            <w:col w:w="5645"/>
          </w:cols>
        </w:sectPr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18"/>
          <w:szCs w:val="18"/>
        </w:rPr>
        <w:t>subjetivo.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10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4" w:line="260" w:lineRule="atLeast"/>
        <w:ind w:left="109" w:right="2954"/>
      </w:pP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relat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producir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cualquier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alo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tanto,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aparece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iluminada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manera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uniforme,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cubierta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cuya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azar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apariencia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moteado.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moteado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solamente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comprobar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colocando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fotográfi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</w:t>
      </w:r>
      <w:r>
        <w:rPr>
          <w:rFonts w:ascii="Times New Roman" w:cs="Times New Roman" w:eastAsia="Times New Roman" w:hAnsi="Times New Roman"/>
          <w:color w:val="363435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lugar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gunda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difusa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razó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mota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recibe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nombr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mota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objet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tamaño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promedio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depende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semidiámetro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angular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iluminado-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sigue: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91"/>
        <w:ind w:left="279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i/>
          <w:color w:val="363435"/>
          <w:spacing w:val="2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6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6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6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-1"/>
          <w:w w:val="106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6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-19"/>
          <w:w w:val="10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sen</w:t>
      </w:r>
      <w:r>
        <w:rPr>
          <w:rFonts w:ascii="Times New Roman" w:cs="Times New Roman" w:eastAsia="Times New Roman" w:hAnsi="Times New Roman"/>
          <w:color w:val="363435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89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-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                                       </w:t>
      </w:r>
      <w:r>
        <w:rPr>
          <w:rFonts w:ascii="Times New Roman" w:cs="Times New Roman" w:eastAsia="Times New Roman" w:hAnsi="Times New Roman"/>
          <w:color w:val="363435"/>
          <w:spacing w:val="4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(IX.69)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firstLine="240" w:left="109" w:right="2955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Coloquemos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ahora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lente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gente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primera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iluminada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coherente,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muestra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IX.51(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lente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debe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image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primer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sobr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image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cada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primera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imagen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difracción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pequeñ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disc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diámetr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ecuació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IX.69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θ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diámetr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angula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vist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desd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image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imágene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difracció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ecina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produc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aparició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moteado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diámetro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promedio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motas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también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ecuación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IX.69.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Éstas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lla-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mota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subjet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remplazamo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sistem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gund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superf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retin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mota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visualmente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sólo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pantalla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difusora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iluminada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láse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20" w:lineRule="exact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IX.14.1.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5"/>
          <w:position w:val="-1"/>
          <w:sz w:val="20"/>
          <w:szCs w:val="20"/>
        </w:rPr>
        <w:t>Interferometría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5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3"/>
          <w:position w:val="-1"/>
          <w:sz w:val="20"/>
          <w:szCs w:val="20"/>
        </w:rPr>
        <w:t>moteado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 w:line="271" w:lineRule="auto"/>
        <w:ind w:left="109" w:right="-34"/>
      </w:pPr>
      <w:r>
        <w:pict>
          <v:group coordorigin="1815,921" coordsize="3886,3103" style="position:absolute;margin-left:90.7455pt;margin-top:46.0365pt;width:194.296pt;height:155.172pt;mso-position-horizontal-relative:page;mso-position-vertical-relative:page;z-index:-5043">
            <v:shape coordorigin="1820,2310" coordsize="0,1709" filled="f" path="m1820,2310l1820,4019e" strokecolor="#363435" stroked="t" strokeweight="0.5pt" style="position:absolute;left:1820;top:2310;width:0;height:1709">
              <v:path arrowok="t"/>
            </v:shape>
            <v:shape coordorigin="1820,2310" coordsize="125,0" filled="f" path="m1820,2310l1945,2310e" strokecolor="#363435" stroked="t" strokeweight="0.5pt" style="position:absolute;left:1820;top:2310;width:125;height:0">
              <v:path arrowok="t"/>
            </v:shape>
            <v:shape coordorigin="1945,3175" coordsize="3666,0" filled="f" path="m1945,3175l5611,3175e" strokecolor="#363435" stroked="t" strokeweight="0.5pt" style="position:absolute;left:1945;top:3175;width:3666;height:0">
              <v:path arrowok="t"/>
            </v:shape>
            <v:shape coordorigin="1945,2310" coordsize="0,1709" filled="f" path="m1945,2310l1945,4019e" strokecolor="#363435" stroked="t" strokeweight="0.5pt" style="position:absolute;left:1945;top:2310;width:0;height:1709">
              <v:path arrowok="t"/>
            </v:shape>
            <v:shape coordorigin="1820,4019" coordsize="125,0" filled="f" path="m1820,4019l1945,4019e" strokecolor="#363435" stroked="t" strokeweight="0.5pt" style="position:absolute;left:1820;top:4019;width:125;height:0">
              <v:path arrowok="t"/>
            </v:shape>
            <v:shape coordorigin="2172,3114" coordsize="88,5" filled="f" path="m2172,3118l2261,3114e" strokecolor="#363435" stroked="t" strokeweight="0.5pt" style="position:absolute;left:2172;top:3114;width:88;height:5">
              <v:path arrowok="t"/>
            </v:shape>
            <v:shape coordorigin="2239,3086" coordsize="110,58" fillcolor="#363435" filled="t" path="m2242,3144l2349,3109,2239,3086,2242,3144xe" stroked="f" style="position:absolute;left:2239;top:3086;width:110;height:58">
              <v:path arrowok="t"/>
              <v:fill/>
            </v:shape>
            <v:shape coordorigin="4257,1802" coordsize="955,497" filled="f" path="m5212,1802l4257,2299e" strokecolor="#363435" stroked="t" strokeweight="0.5pt" style="position:absolute;left:4257;top:1802;width:955;height:497">
              <v:path arrowok="t"/>
            </v:shape>
            <v:shape coordorigin="4178,2264" coordsize="110,76" fillcolor="#363435" filled="t" path="m4261,2264l4178,2340,4288,2316,4261,2264xe" stroked="f" style="position:absolute;left:4178;top:2264;width:110;height:76">
              <v:path arrowok="t"/>
              <v:fill/>
            </v:shape>
            <v:shape coordorigin="4100,1510" coordsize="955,497" filled="f" path="m5055,1510l4100,2007e" strokecolor="#363435" stroked="t" strokeweight="0.5pt" style="position:absolute;left:4100;top:1510;width:955;height:497">
              <v:path arrowok="t"/>
            </v:shape>
            <v:shape coordorigin="4021,1972" coordsize="110,76" fillcolor="#363435" filled="t" path="m4104,1972l4021,2048,4131,2023,4104,1972xe" stroked="f" style="position:absolute;left:4021;top:1972;width:110;height:76">
              <v:path arrowok="t"/>
              <v:fill/>
            </v:shape>
            <v:shape coordorigin="3942,1218" coordsize="955,497" filled="f" path="m4897,1218l3942,1715e" strokecolor="#363435" stroked="t" strokeweight="0.5pt" style="position:absolute;left:3942;top:1218;width:955;height:497">
              <v:path arrowok="t"/>
            </v:shape>
            <v:shape coordorigin="3863,1680" coordsize="110,76" fillcolor="#363435" filled="t" path="m3946,1680l3863,1755,3973,1731,3946,1680xe" stroked="f" style="position:absolute;left:3863;top:1680;width:110;height:76">
              <v:path arrowok="t"/>
              <v:fill/>
            </v:shape>
            <v:shape coordorigin="3726,1386" coordsize="128,66" filled="f" path="m3854,1386l3726,1453e" strokecolor="#363435" stroked="t" strokeweight="0.5pt" style="position:absolute;left:3726;top:1386;width:128;height:66">
              <v:path arrowok="t"/>
            </v:shape>
            <v:shape coordorigin="3648,1418" coordsize="110,76" fillcolor="#363435" filled="t" path="m3730,1418l3648,1493,3757,1469,3730,1418xe" stroked="f" style="position:absolute;left:3648;top:1418;width:110;height:76">
              <v:path arrowok="t"/>
              <v:fill/>
            </v:shape>
            <v:shape coordorigin="1945,926" coordsize="2795,1453" filled="f" path="m4740,926l1945,2379e" strokecolor="#363435" stroked="t" strokeweight="0.5pt" style="position:absolute;left:1945;top:926;width:2795;height:1453">
              <v:path arrowok="t"/>
            </v:shape>
            <v:shape coordorigin="4363,2547" coordsize="135,70" filled="f" path="m4498,2547l4363,2618e" strokecolor="#363435" stroked="t" strokeweight="0.5pt" style="position:absolute;left:4363;top:2547;width:135;height:70">
              <v:path arrowok="t"/>
            </v:shape>
            <v:shape coordorigin="4285,2583" coordsize="110,76" fillcolor="#363435" filled="t" path="m4367,2583l4285,2659,4394,2634,4367,2583xe" stroked="f" style="position:absolute;left:4285;top:2583;width:110;height:76">
              <v:path arrowok="t"/>
              <v:fill/>
            </v:shape>
            <v:shape coordorigin="3311,2597" coordsize="152,26" filled="f" path="m3311,2597l3463,2622e" strokecolor="#363435" stroked="t" strokeweight="0.5pt" style="position:absolute;left:3311;top:2597;width:152;height:26">
              <v:path arrowok="t"/>
            </v:shape>
            <v:shape coordorigin="3439,2590" coordsize="112,57" fillcolor="#363435" filled="t" path="m3439,2648l3550,2637,3448,2590,3439,2648xe" stroked="f" style="position:absolute;left:3439;top:2590;width:112;height:57">
              <v:path arrowok="t"/>
              <v:fill/>
            </v:shape>
            <v:shape coordorigin="2130,2765" coordsize="130,7" filled="f" path="m2130,2765l2261,2772e" strokecolor="#363435" stroked="t" strokeweight="0.5pt" style="position:absolute;left:2130;top:2765;width:130;height:7">
              <v:path arrowok="t"/>
            </v:shape>
            <v:shape coordorigin="2239,2742" coordsize="110,58" fillcolor="#363435" filled="t" path="m2239,2800l2349,2776,2242,2742,2239,2800xe" stroked="f" style="position:absolute;left:2239;top:2742;width:110;height:58">
              <v:path arrowok="t"/>
              <v:fill/>
            </v:shape>
            <v:shape coordorigin="2188,3455" coordsize="74,11" filled="f" path="m2188,3466l2261,3455e" strokecolor="#363435" stroked="t" strokeweight="0.5pt" style="position:absolute;left:2188;top:3455;width:74;height:11">
              <v:path arrowok="t"/>
            </v:shape>
            <v:shape coordorigin="2238,3429" coordsize="111,58" fillcolor="#363435" filled="t" path="m2246,3486l2349,3442,2238,3429,2246,3486xe" stroked="f" style="position:absolute;left:2238;top:3429;width:111;height:58">
              <v:path arrowok="t"/>
              <v:fill/>
            </v:shape>
            <v:shape coordorigin="3383,3500" coordsize="70,17" filled="f" path="m3383,3518l3452,3500e" strokecolor="#363435" stroked="t" strokeweight="0.5pt" style="position:absolute;left:3383;top:3500;width:70;height:17">
              <v:path arrowok="t"/>
            </v:shape>
            <v:shape coordorigin="3426,3477" coordsize="112,56" fillcolor="#363435" filled="t" path="m3440,3533l3538,3479,3426,3477,3440,3533xe" stroked="f" style="position:absolute;left:3426;top:3477;width:112;height:56">
              <v:path arrowok="t"/>
              <v:fill/>
            </v:shape>
            <v:shape coordorigin="1945,2094" coordsize="3425,1781" filled="f" path="m5370,2094l1945,3875e" strokecolor="#363435" stroked="t" strokeweight="0.5pt" style="position:absolute;left:1945;top:2094;width:3425;height:1781">
              <v:path arrowok="t"/>
            </v:shape>
            <v:shape coordorigin="5602,2954" coordsize="19,19" filled="f" path="m5602,2964l5602,2969,5606,2973,5611,2973,5616,2973,5621,2969,5621,2964,5621,2958,5616,2954,5611,2954,5606,2954,5602,2958,5602,2964xe" strokecolor="#363435" stroked="t" strokeweight="1.766pt" style="position:absolute;left:5602;top:2954;width:19;height:19">
              <v:path arrowok="t"/>
            </v:shape>
            <v:shape coordorigin="1945,2379" coordsize="3666,585" filled="f" path="m1945,2379l5611,2964e" strokecolor="#363435" stroked="t" strokeweight="0.5pt" style="position:absolute;left:1945;top:2379;width:3666;height:585">
              <v:path arrowok="t"/>
            </v:shape>
            <v:shape coordorigin="1945,2964" coordsize="3666,912" filled="f" path="m1945,3875l5611,2964e" strokecolor="#363435" stroked="t" strokeweight="0.5pt" style="position:absolute;left:1945;top:2964;width:3666;height:912">
              <v:path arrowok="t"/>
            </v:shape>
            <v:shape coordorigin="1945,2753" coordsize="404,23" filled="f" path="m1945,2753l2349,2776e" strokecolor="#363435" stroked="t" strokeweight="0.5pt" style="position:absolute;left:1945;top:2753;width:404;height:23">
              <v:path arrowok="t"/>
            </v:shape>
            <v:shape coordorigin="1945,3109" coordsize="404,18" filled="f" path="m1945,3127l2349,3109e" strokecolor="#363435" stroked="t" strokeweight="0.5pt" style="position:absolute;left:1945;top:3109;width:404;height:18">
              <v:path arrowok="t"/>
            </v:shape>
            <v:shape coordorigin="1945,3442" coordsize="404,59" filled="f" path="m1945,3501l2349,3442e" strokecolor="#363435" stroked="t" strokeweight="0.5pt" style="position:absolute;left:1945;top:3442;width:404;height:59">
              <v:path arrowok="t"/>
            </v:shape>
            <v:shape coordorigin="2349,2776" coordsize="90,5" filled="f" path="m2349,2776l2439,2781e" strokecolor="#363435" stroked="t" strokeweight="0.5pt" style="position:absolute;left:2349;top:2776;width:90;height:5">
              <v:path arrowok="t"/>
            </v:shape>
            <v:shape coordorigin="2497,2785" coordsize="2995,172" filled="f" path="m2497,2785l5492,2957e" strokecolor="#363435" stroked="t" strokeweight="0.5pt" style="position:absolute;left:2497;top:2785;width:2995;height:172">
              <v:path arrowok="t"/>
              <v:stroke dashstyle="longDash"/>
            </v:shape>
            <v:shape coordorigin="5521,2958" coordsize="90,5" filled="f" path="m5521,2958l5611,2964e" strokecolor="#363435" stroked="t" strokeweight="0.5pt" style="position:absolute;left:5521;top:2958;width:90;height:5">
              <v:path arrowok="t"/>
            </v:shape>
            <v:shape coordorigin="2349,3105" coordsize="90,4" filled="f" path="m2349,3109l2439,3105e" strokecolor="#363435" stroked="t" strokeweight="0.5pt" style="position:absolute;left:2349;top:3105;width:90;height:4">
              <v:path arrowok="t"/>
            </v:shape>
            <v:shape coordorigin="2497,2969" coordsize="2995,134" filled="f" path="m2497,3102l5492,2969e" strokecolor="#363435" stroked="t" strokeweight="0.5pt" style="position:absolute;left:2497;top:2969;width:2995;height:134">
              <v:path arrowok="t"/>
              <v:stroke dashstyle="longDash"/>
            </v:shape>
            <v:shape coordorigin="5521,2964" coordsize="90,4" filled="f" path="m5521,2968l5611,2964e" strokecolor="#363435" stroked="t" strokeweight="0.5pt" style="position:absolute;left:5521;top:2964;width:90;height:4">
              <v:path arrowok="t"/>
            </v:shape>
            <v:shape coordorigin="2349,3429" coordsize="89,13" filled="f" path="m2349,3442l2438,3429e" strokecolor="#363435" stroked="t" strokeweight="0.5pt" style="position:absolute;left:2349;top:3429;width:89;height:13">
              <v:path arrowok="t"/>
            </v:shape>
            <v:shape coordorigin="2496,2981" coordsize="2997,439" filled="f" path="m2496,3420l5493,2981e" strokecolor="#363435" stroked="t" strokeweight="0.5pt" style="position:absolute;left:2496;top:2981;width:2997;height:439">
              <v:path arrowok="t"/>
              <v:stroke dashstyle="longDash"/>
            </v:shape>
            <v:shape coordorigin="5522,2964" coordsize="89,13" filled="f" path="m5522,2977l5611,2964e" strokecolor="#363435" stroked="t" strokeweight="0.5pt" style="position:absolute;left:5522;top:2964;width:89;height:13">
              <v:path arrowok="t"/>
            </v:shape>
            <v:shape coordorigin="5595,2947" coordsize="33,32" filled="f" path="m5595,2964l5595,2973,5602,2980,5611,2980,5620,2980,5628,2973,5628,2964,5628,2955,5620,2947,5611,2947,5602,2947,5595,2955,5595,2964xe" strokecolor="#363435" stroked="t" strokeweight="3.059pt" style="position:absolute;left:5595;top:2947;width:33;height:32">
              <v:path arrowok="t"/>
            </v:shape>
            <v:shape coordorigin="4807,2837" coordsize="10,162" filled="f" path="m4818,2837l4815,2857,4812,2877,4810,2897,4809,2917,4808,2936,4807,2956,4807,2976,4808,2996,4808,2999e" strokecolor="#363435" stroked="t" strokeweight="0.5pt" style="position:absolute;left:4807;top:2837;width:10;height:162">
              <v:path arrowok="t"/>
            </v:shape>
            <v:shape coordorigin="5611,2706" coordsize="0,939" filled="f" path="m5611,2706l5611,3645e" strokecolor="#363435" stroked="t" strokeweight="0.5pt" style="position:absolute;left:5611;top:2706;width:0;height:939">
              <v:path arrowok="t"/>
            </v:shape>
            <v:shape coordorigin="5696,2706" coordsize="0,939" filled="f" path="m5696,2706l5696,3645e" strokecolor="#363435" stroked="t" strokeweight="0.5pt" style="position:absolute;left:5696;top:2706;width:0;height:939">
              <v:path arrowok="t"/>
            </v:shape>
            <v:shape coordorigin="5611,3645" coordsize="85,0" filled="f" path="m5611,3645l5696,3645e" strokecolor="#363435" stroked="t" strokeweight="0.5pt" style="position:absolute;left:5611;top:3645;width:85;height:0">
              <v:path arrowok="t"/>
            </v:shape>
            <v:shape coordorigin="5611,2891" coordsize="0,285" filled="f" path="m5611,3175l5611,2891e" strokecolor="#363435" stroked="t" strokeweight="0.5pt" style="position:absolute;left:5611;top:2891;width:0;height:285">
              <v:path arrowok="t"/>
            </v:shape>
            <v:shape coordorigin="5611,2706" coordsize="85,0" filled="f" path="m5611,2706l5696,2706e" strokecolor="#363435" stroked="t" strokeweight="0.5pt" style="position:absolute;left:5611;top:2706;width:85;height:0">
              <v:path arrowok="t"/>
            </v:shape>
            <w10:wrap type="none"/>
          </v:group>
        </w:pict>
      </w:r>
      <w:r>
        <w:pict>
          <v:group coordorigin="7969,926" coordsize="2640,0" style="position:absolute;margin-left:398.469pt;margin-top:46.3245pt;width:132pt;height:0pt;mso-position-horizontal-relative:page;mso-position-vertical-relative:page;z-index:-5045">
            <v:shape coordorigin="7969,926" coordsize="2640,0" filled="f" path="m7969,926l10609,926e" strokecolor="#363435" stroked="t" strokeweight="0.5pt" style="position:absolute;left:7969;top:926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patrones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moteado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(en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inglés: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spe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kle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estructura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xtremadamente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complej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depende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únicament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actores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rugosida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="180" w:lineRule="exact"/>
      </w:pPr>
      <w:r>
        <w:br w:type="column"/>
      </w:r>
      <w:r>
        <w:rPr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2449" w:w="6830"/>
            <w:col w:w="561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269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ind w:left="111" w:right="-47"/>
      </w:pPr>
      <w:r>
        <w:pict>
          <v:group coordorigin="871,-77" coordsize="2640,0" style="position:absolute;margin-left:43.5705pt;margin-top:-3.84806pt;width:132pt;height:0pt;mso-position-horizontal-relative:page;mso-position-vertical-relative:paragraph;z-index:-5042">
            <v:shape coordorigin="871,-77" coordsize="2640,0" filled="f" path="m871,-77l3511,-77e" strokecolor="#363435" stroked="t" strokeweight="0.5pt" style="position:absolute;left:871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82" w:line="271" w:lineRule="auto"/>
        <w:ind w:right="74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iluminada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coherente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otro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distri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(forma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iluminado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fácil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concluir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difusora,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iluminador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iluminad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cambia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estructur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patró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motead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también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right="72"/>
      </w:pP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Supongamo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ahor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gistramo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plac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fotográfi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cámara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digita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imágene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motead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despué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cambi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iluminada.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patrones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moteado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tendrán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estructuras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diferentes.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superpone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algú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medi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patrone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moteado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sobr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otro,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coincide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totalmente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formar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efect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simila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efect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moiré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Estas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moiré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moteados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base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incorrectamente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llamar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interferometría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moiré.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both"/>
        <w:ind w:right="224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IX.15.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8"/>
          <w:sz w:val="22"/>
          <w:szCs w:val="22"/>
        </w:rPr>
        <w:t>Interferometría</w:t>
      </w:r>
      <w:r>
        <w:rPr>
          <w:rFonts w:ascii="Times New Roman" w:cs="Times New Roman" w:eastAsia="Times New Roman" w:hAnsi="Times New Roman"/>
          <w:color w:val="363435"/>
          <w:spacing w:val="-4"/>
          <w:w w:val="108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6"/>
          <w:sz w:val="22"/>
          <w:szCs w:val="22"/>
        </w:rPr>
        <w:t>desplazamiento</w:t>
      </w:r>
      <w:r>
        <w:rPr>
          <w:rFonts w:ascii="Times New Roman" w:cs="Times New Roman" w:eastAsia="Times New Roman" w:hAnsi="Times New Roman"/>
          <w:color w:val="363435"/>
          <w:spacing w:val="-3"/>
          <w:w w:val="106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3"/>
          <w:sz w:val="22"/>
          <w:szCs w:val="22"/>
        </w:rPr>
        <w:t>fase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6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right="7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haces,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ejem-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Fizeau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6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wyman-Green,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permite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determinar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baj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prueb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mod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cualitat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maner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inmediat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simplement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obse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ando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franjas.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emba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go,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determinación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cuantitat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fácil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desviació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medi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respect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simplement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conoce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maner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relat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respect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punt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onda,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solamente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centro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interferencia.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conocer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defo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maciones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xtensión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hacen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necesarias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técnicas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interpolación,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sacrifi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cando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así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precisión.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medio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técnica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interferometría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desplazamient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posibl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medi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deformacione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bajo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prueba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cualquier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abertura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sacrifi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car</w:t>
      </w:r>
      <w:r>
        <w:rPr>
          <w:rFonts w:ascii="Times New Roman" w:cs="Times New Roman" w:eastAsia="Times New Roman" w:hAnsi="Times New Roman"/>
          <w:color w:val="363435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precisión,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eremos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ahora.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right="72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interferometrí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desplazamient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óptico,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deci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frentes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arios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alores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suces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incremento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equidistante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maner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produce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interferograma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arios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cami-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Consideremos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cualquiera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interferograma.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punt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depend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acuerd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20" w:lineRule="exact"/>
        <w:ind w:right="6155"/>
        <w:sectPr>
          <w:pgSz w:h="15560" w:w="11640"/>
          <w:pgMar w:bottom="280" w:left="760" w:right="1040" w:top="780"/>
          <w:cols w:equalWidth="off" w:num="2">
            <w:col w:space="260" w:w="2731"/>
            <w:col w:w="6849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relación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line="160" w:lineRule="exact"/>
      </w:pP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40" w:lineRule="exact"/>
        <w:ind w:left="374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9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-19"/>
          <w:w w:val="100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0"/>
          <w:position w:val="-9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9"/>
          <w:w w:val="110"/>
          <w:position w:val="-9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0"/>
          <w:position w:val="-9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10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-9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9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-9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-9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12"/>
          <w:w w:val="141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41"/>
          <w:position w:val="-9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41"/>
          <w:position w:val="-1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-9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-9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-9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-9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9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9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-9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1"/>
          <w:w w:val="141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41"/>
          <w:position w:val="-9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41"/>
          <w:position w:val="-1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-9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-9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-9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-9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9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9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-9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18"/>
          <w:w w:val="141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position w:val="-9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-31"/>
          <w:w w:val="141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-9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2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-12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-9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-12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-9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-9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-9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-9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9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-9"/>
          <w:w w:val="100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9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-9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7"/>
          <w:position w:val="-9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7"/>
          <w:position w:val="-9"/>
          <w:sz w:val="20"/>
          <w:szCs w:val="20"/>
        </w:rPr>
        <w:t>φ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-9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-9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-9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-9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9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9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-9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18"/>
          <w:w w:val="141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8"/>
          <w:w w:val="100"/>
          <w:position w:val="-9"/>
          <w:sz w:val="20"/>
          <w:szCs w:val="20"/>
        </w:rPr>
        <w:t>α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position w:val="-9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9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9"/>
          <w:sz w:val="20"/>
          <w:szCs w:val="20"/>
        </w:rPr>
        <w:t>  </w:t>
      </w:r>
      <w:r>
        <w:rPr>
          <w:rFonts w:ascii="Times New Roman" w:cs="Times New Roman" w:eastAsia="Times New Roman" w:hAnsi="Times New Roman"/>
          <w:color w:val="363435"/>
          <w:spacing w:val="27"/>
          <w:w w:val="100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9"/>
          <w:sz w:val="20"/>
          <w:szCs w:val="20"/>
        </w:rPr>
        <w:t>(IX.70)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center"/>
        <w:spacing w:line="140" w:lineRule="exact"/>
        <w:ind w:left="4697" w:right="405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                       </w:t>
      </w:r>
      <w:r>
        <w:rPr>
          <w:rFonts w:ascii="Times New Roman" w:cs="Times New Roman" w:eastAsia="Times New Roman" w:hAnsi="Times New Roman"/>
          <w:color w:val="363435"/>
          <w:spacing w:val="3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28"/>
          <w:szCs w:val="28"/>
        </w:rPr>
        <w:jc w:val="left"/>
        <w:spacing w:before="16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3" w:line="260" w:lineRule="exact"/>
        <w:ind w:left="2991" w:right="69"/>
      </w:pP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amplitude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cad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hace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luminosos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interfi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eren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1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0"/>
          <w:sz w:val="20"/>
          <w:szCs w:val="20"/>
        </w:rPr>
        <w:t>φ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respect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orige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coordenadas,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centr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interferograma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α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desplazamient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adiciona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conocido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constante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par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todo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abertura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desplazamient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α</w:t>
      </w:r>
      <w:r>
        <w:rPr>
          <w:rFonts w:ascii="Times New Roman" w:cs="Times New Roman" w:eastAsia="Times New Roman" w:hAnsi="Times New Roman"/>
          <w:i/>
          <w:color w:val="363435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produc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cam-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biand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hace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luminoso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misma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amplitud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deci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mism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irradianci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8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xpresió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position w:val="0"/>
          <w:sz w:val="20"/>
          <w:szCs w:val="20"/>
        </w:rPr>
        <w:t>escribir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9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568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9"/>
          <w:w w:val="11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1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-31"/>
          <w:w w:val="14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4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41"/>
          <w:position w:val="8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-1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1"/>
          <w:w w:val="141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7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7"/>
          <w:position w:val="0"/>
          <w:sz w:val="20"/>
          <w:szCs w:val="20"/>
        </w:rPr>
        <w:t>φ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8"/>
          <w:w w:val="100"/>
          <w:position w:val="0"/>
          <w:sz w:val="20"/>
          <w:szCs w:val="20"/>
        </w:rPr>
        <w:t>α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                 </w:t>
      </w:r>
      <w:r>
        <w:rPr>
          <w:rFonts w:ascii="Times New Roman" w:cs="Times New Roman" w:eastAsia="Times New Roman" w:hAnsi="Times New Roman"/>
          <w:color w:val="363435"/>
          <w:spacing w:val="1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(IX.71)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3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560" w:w="11640"/>
          <w:pgMar w:bottom="280" w:left="760" w:right="1040" w:top="1080"/>
        </w:sectPr>
      </w:pPr>
      <w:r>
        <w:rPr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11" w:right="-6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270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firstLine="240" w:right="73"/>
        <w:sectPr>
          <w:type w:val="continuous"/>
          <w:pgSz w:h="15560" w:w="11640"/>
          <w:pgMar w:bottom="280" w:left="760" w:right="1040" w:top="1080"/>
          <w:cols w:equalWidth="off" w:num="2">
            <w:col w:space="2449" w:w="542"/>
            <w:col w:w="6849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producen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arios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interferogramas,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mínimo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tres,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diferentes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alores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α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posibl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determina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φ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cualquie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midan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irradiancias.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ejemplo,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supongamos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producen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interferograma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2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alore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desplazamiento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α</w:t>
      </w:r>
      <w:r>
        <w:rPr>
          <w:rFonts w:ascii="Times New Roman" w:cs="Times New Roman" w:eastAsia="Times New Roman" w:hAnsi="Times New Roman"/>
          <w:i/>
          <w:color w:val="363435"/>
          <w:spacing w:val="3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iguale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7"/>
        <w:ind w:right="111"/>
      </w:pPr>
      <w:r>
        <w:pict>
          <v:group coordorigin="7969,-40" coordsize="2640,0" style="position:absolute;margin-left:398.469pt;margin-top:-1.99806pt;width:132pt;height:0pt;mso-position-horizontal-relative:page;mso-position-vertical-relative:paragraph;z-index:-5041">
            <v:shape coordorigin="7969,-40" coordsize="2640,0" filled="f" path="m7969,-40l10609,-40e" strokecolor="#363435" stroked="t" strokeweight="0.5pt" style="position:absolute;left:7969;top:-40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8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40" w:lineRule="atLeast"/>
        <w:ind w:left="7069" w:right="154"/>
      </w:pPr>
      <w:r>
        <w:pict>
          <v:shape style="position:absolute;margin-left:50.4685pt;margin-top:46.0365pt;width:336pt;height:103.954pt;mso-position-horizontal-relative:page;mso-position-vertical-relative:page;z-index:-5040" type="#_x0000_t75">
            <v:imagedata o:title="" r:id="rId126"/>
          </v:shape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IX.5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2.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amas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tomados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desplazamientos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fase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dife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entes.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3" w:line="260" w:lineRule="exact"/>
        <w:ind w:left="109" w:right="2951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α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363435"/>
          <w:spacing w:val="27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position w:val="0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-15"/>
          <w:w w:val="138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position w:val="0"/>
          <w:sz w:val="20"/>
          <w:szCs w:val="20"/>
        </w:rPr>
        <w:t>−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45°,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α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27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position w:val="0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-15"/>
          <w:w w:val="138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45°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α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5"/>
          <w:sz w:val="14"/>
          <w:szCs w:val="14"/>
        </w:rPr>
        <w:t>3</w:t>
      </w:r>
      <w:r>
        <w:rPr>
          <w:rFonts w:ascii="Times New Roman" w:cs="Times New Roman" w:eastAsia="Times New Roman" w:hAnsi="Times New Roman"/>
          <w:color w:val="363435"/>
          <w:spacing w:val="27"/>
          <w:w w:val="100"/>
          <w:position w:val="-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position w:val="0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-15"/>
          <w:w w:val="138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135°.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tres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alores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correspondientes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irradian-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tres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interferogramas,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como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muestran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gura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IX.52,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serán: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9" w:line="180" w:lineRule="exact"/>
      </w:pP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571"/>
        <w:sectPr>
          <w:pgSz w:h="15560" w:w="11640"/>
          <w:pgMar w:bottom="280" w:left="900" w:right="900" w:top="800"/>
        </w:sectPr>
      </w:pPr>
      <w:r>
        <w:rPr>
          <w:rFonts w:ascii="Times New Roman" w:cs="Times New Roman" w:eastAsia="Times New Roman" w:hAnsi="Times New Roman"/>
          <w:i/>
          <w:color w:val="363435"/>
          <w:spacing w:val="2"/>
          <w:w w:val="106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1"/>
          <w:w w:val="106"/>
          <w:position w:val="-3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06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06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6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6"/>
          <w:w w:val="106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position w:val="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-31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41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41"/>
          <w:position w:val="8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[1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1"/>
          <w:w w:val="141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position w:val="0"/>
          <w:sz w:val="20"/>
          <w:szCs w:val="20"/>
        </w:rPr>
        <w:t>[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7"/>
          <w:position w:val="0"/>
          <w:sz w:val="20"/>
          <w:szCs w:val="20"/>
        </w:rPr>
        <w:t>φ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07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position w:val="0"/>
          <w:sz w:val="20"/>
          <w:szCs w:val="20"/>
        </w:rPr>
        <w:t>45</w:t>
      </w:r>
      <w:r>
        <w:rPr>
          <w:rFonts w:ascii="Cambria" w:cs="Cambria" w:eastAsia="Cambria" w:hAnsi="Cambria"/>
          <w:color w:val="363435"/>
          <w:spacing w:val="10"/>
          <w:w w:val="59"/>
          <w:position w:val="8"/>
          <w:sz w:val="14"/>
          <w:szCs w:val="14"/>
        </w:rPr>
        <w:t>◦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]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567"/>
      </w:pPr>
      <w:r>
        <w:rPr>
          <w:rFonts w:ascii="Times New Roman" w:cs="Times New Roman" w:eastAsia="Times New Roman" w:hAnsi="Times New Roman"/>
          <w:i/>
          <w:color w:val="363435"/>
          <w:spacing w:val="2"/>
          <w:w w:val="106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1"/>
          <w:w w:val="106"/>
          <w:position w:val="-3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06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06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6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6"/>
          <w:w w:val="106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position w:val="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-31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41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41"/>
          <w:position w:val="8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[1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1"/>
          <w:w w:val="141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7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7"/>
          <w:position w:val="0"/>
          <w:sz w:val="20"/>
          <w:szCs w:val="20"/>
        </w:rPr>
        <w:t>φ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position w:val="0"/>
          <w:sz w:val="20"/>
          <w:szCs w:val="20"/>
        </w:rPr>
        <w:t>45</w:t>
      </w:r>
      <w:r>
        <w:rPr>
          <w:rFonts w:ascii="Cambria" w:cs="Cambria" w:eastAsia="Cambria" w:hAnsi="Cambria"/>
          <w:color w:val="363435"/>
          <w:spacing w:val="10"/>
          <w:w w:val="59"/>
          <w:position w:val="8"/>
          <w:sz w:val="14"/>
          <w:szCs w:val="14"/>
        </w:rPr>
        <w:t>◦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]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540" w:right="-66"/>
      </w:pPr>
      <w:r>
        <w:rPr>
          <w:rFonts w:ascii="Times New Roman" w:cs="Times New Roman" w:eastAsia="Times New Roman" w:hAnsi="Times New Roman"/>
          <w:i/>
          <w:color w:val="363435"/>
          <w:spacing w:val="2"/>
          <w:w w:val="106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1"/>
          <w:w w:val="106"/>
          <w:position w:val="-3"/>
          <w:sz w:val="14"/>
          <w:szCs w:val="14"/>
        </w:rPr>
        <w:t>3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06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06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6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6"/>
          <w:w w:val="106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-7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position w:val="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-31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41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41"/>
          <w:position w:val="8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[1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position w:val="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1"/>
          <w:w w:val="141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7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7"/>
          <w:position w:val="0"/>
          <w:sz w:val="20"/>
          <w:szCs w:val="20"/>
        </w:rPr>
        <w:t>φ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12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7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color w:val="363435"/>
          <w:spacing w:val="-18"/>
          <w:w w:val="14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41"/>
          <w:position w:val="0"/>
          <w:sz w:val="20"/>
          <w:szCs w:val="20"/>
        </w:rPr>
        <w:t>13</w:t>
      </w:r>
      <w:r>
        <w:rPr>
          <w:rFonts w:ascii="Times New Roman" w:cs="Times New Roman" w:eastAsia="Times New Roman" w:hAnsi="Times New Roman"/>
          <w:color w:val="363435"/>
          <w:spacing w:val="-1"/>
          <w:w w:val="141"/>
          <w:position w:val="0"/>
          <w:sz w:val="20"/>
          <w:szCs w:val="20"/>
        </w:rPr>
        <w:t>5</w:t>
      </w:r>
      <w:r>
        <w:rPr>
          <w:rFonts w:ascii="Cambria" w:cs="Cambria" w:eastAsia="Cambria" w:hAnsi="Cambria"/>
          <w:color w:val="363435"/>
          <w:spacing w:val="10"/>
          <w:w w:val="59"/>
          <w:position w:val="8"/>
          <w:sz w:val="14"/>
          <w:szCs w:val="14"/>
        </w:rPr>
        <w:t>◦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12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]</w:t>
      </w:r>
      <w:r>
        <w:rPr>
          <w:rFonts w:ascii="Times New Roman" w:cs="Times New Roman" w:eastAsia="Times New Roman" w:hAnsi="Times New Roman"/>
          <w:color w:val="363435"/>
          <w:spacing w:val="-2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9" w:line="140" w:lineRule="exact"/>
      </w:pPr>
      <w:r>
        <w:br w:type="column"/>
      </w:r>
      <w:r>
        <w:rPr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821" w:w="5414"/>
            <w:col w:w="3605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(IX.72)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/>
        <w:ind w:left="34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Resolviendo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sistema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ecuaciones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fácil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obtener: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6" w:line="180" w:lineRule="exact"/>
      </w:pPr>
      <w:r>
        <w:rPr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center"/>
        <w:spacing w:line="80" w:lineRule="exact"/>
        <w:ind w:left="3610" w:right="5416"/>
        <w:sectPr>
          <w:type w:val="continuous"/>
          <w:pgSz w:h="15560" w:w="11640"/>
          <w:pgMar w:bottom="280" w:left="900" w:right="900" w:top="1080"/>
        </w:sectPr>
      </w:pPr>
      <w:r>
        <w:rPr>
          <w:rFonts w:ascii="Times New Roman" w:cs="Times New Roman" w:eastAsia="Times New Roman" w:hAnsi="Times New Roman"/>
          <w:i/>
          <w:color w:val="363435"/>
          <w:position w:val="-11"/>
          <w:sz w:val="20"/>
          <w:szCs w:val="20"/>
        </w:rPr>
      </w:r>
      <w:r>
        <w:rPr>
          <w:rFonts w:ascii="Times New Roman" w:cs="Times New Roman" w:eastAsia="Times New Roman" w:hAnsi="Times New Roman"/>
          <w:i/>
          <w:color w:val="363435"/>
          <w:position w:val="-11"/>
          <w:sz w:val="20"/>
          <w:szCs w:val="20"/>
          <w:u w:color="363435" w:val="single"/>
        </w:rPr>
        <w:t>  </w:t>
      </w:r>
      <w:r>
        <w:rPr>
          <w:rFonts w:ascii="Times New Roman" w:cs="Times New Roman" w:eastAsia="Times New Roman" w:hAnsi="Times New Roman"/>
          <w:i/>
          <w:color w:val="363435"/>
          <w:spacing w:val="20"/>
          <w:position w:val="-11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0"/>
          <w:position w:val="-1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11"/>
          <w:sz w:val="20"/>
          <w:szCs w:val="20"/>
          <w:u w:color="363435" w:val="single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1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1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4"/>
          <w:sz w:val="14"/>
          <w:szCs w:val="14"/>
          <w:u w:color="363435" w:val="single"/>
        </w:rPr>
        <w:t>1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position w:val="-14"/>
          <w:sz w:val="14"/>
          <w:szCs w:val="14"/>
          <w:u w:color="363435" w:val="single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-11"/>
          <w:sz w:val="20"/>
          <w:szCs w:val="20"/>
          <w:u w:color="363435" w:val="single"/>
        </w:rPr>
        <w:t>+</w:t>
      </w:r>
      <w:r>
        <w:rPr>
          <w:rFonts w:ascii="Cambria" w:cs="Cambria" w:eastAsia="Cambria" w:hAnsi="Cambria"/>
          <w:color w:val="363435"/>
          <w:spacing w:val="-5"/>
          <w:w w:val="141"/>
          <w:position w:val="-11"/>
          <w:sz w:val="20"/>
          <w:szCs w:val="20"/>
          <w:u w:color="363435" w:val="single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11"/>
          <w:sz w:val="20"/>
          <w:szCs w:val="20"/>
          <w:u w:color="363435" w:val="single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1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-11"/>
          <w:sz w:val="20"/>
          <w:szCs w:val="20"/>
          <w:u w:color="363435" w:val="single"/>
        </w:rPr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4"/>
          <w:sz w:val="14"/>
          <w:szCs w:val="14"/>
          <w:u w:color="363435" w:val="single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4"/>
          <w:sz w:val="14"/>
          <w:szCs w:val="14"/>
        </w:rPr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line="240" w:lineRule="exact"/>
        <w:ind w:left="248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4"/>
          <w:sz w:val="20"/>
          <w:szCs w:val="20"/>
        </w:rPr>
        <w:t>tan</w:t>
      </w:r>
      <w:r>
        <w:rPr>
          <w:rFonts w:ascii="Times New Roman" w:cs="Times New Roman" w:eastAsia="Times New Roman" w:hAnsi="Times New Roman"/>
          <w:color w:val="363435"/>
          <w:spacing w:val="-18"/>
          <w:w w:val="100"/>
          <w:position w:val="-4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08"/>
          <w:position w:val="-4"/>
          <w:sz w:val="20"/>
          <w:szCs w:val="20"/>
        </w:rPr>
        <w:t>φ</w:t>
      </w:r>
      <w:r>
        <w:rPr>
          <w:rFonts w:ascii="Times New Roman" w:cs="Times New Roman" w:eastAsia="Times New Roman" w:hAnsi="Times New Roman"/>
          <w:i/>
          <w:color w:val="363435"/>
          <w:spacing w:val="5"/>
          <w:w w:val="108"/>
          <w:position w:val="-4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08"/>
          <w:position w:val="-4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8"/>
          <w:position w:val="-4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-8"/>
          <w:w w:val="108"/>
          <w:position w:val="-4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0"/>
          <w:w w:val="100"/>
          <w:position w:val="-4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4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color w:val="363435"/>
          <w:spacing w:val="13"/>
          <w:w w:val="100"/>
          <w:position w:val="-4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-4"/>
          <w:sz w:val="20"/>
          <w:szCs w:val="20"/>
        </w:rPr>
        <w:t>=</w:t>
      </w:r>
      <w:r>
        <w:rPr>
          <w:rFonts w:ascii="Cambria" w:cs="Cambria" w:eastAsia="Cambria" w:hAnsi="Cambria"/>
          <w:color w:val="363435"/>
          <w:spacing w:val="17"/>
          <w:w w:val="141"/>
          <w:position w:val="-4"/>
          <w:sz w:val="20"/>
          <w:szCs w:val="20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10"/>
          <w:sz w:val="20"/>
          <w:szCs w:val="20"/>
        </w:rPr>
        <w:t>−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right"/>
        <w:spacing w:line="180" w:lineRule="exact"/>
      </w:pP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2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363435"/>
          <w:spacing w:val="19"/>
          <w:w w:val="100"/>
          <w:position w:val="-1"/>
          <w:sz w:val="14"/>
          <w:szCs w:val="14"/>
        </w:rPr>
        <w:t> </w:t>
      </w:r>
      <w:r>
        <w:rPr>
          <w:rFonts w:ascii="Cambria" w:cs="Cambria" w:eastAsia="Cambria" w:hAnsi="Cambria"/>
          <w:color w:val="363435"/>
          <w:spacing w:val="0"/>
          <w:w w:val="141"/>
          <w:position w:val="2"/>
          <w:sz w:val="20"/>
          <w:szCs w:val="20"/>
        </w:rPr>
        <w:t>−</w:t>
      </w:r>
      <w:r>
        <w:rPr>
          <w:rFonts w:ascii="Cambria" w:cs="Cambria" w:eastAsia="Cambria" w:hAnsi="Cambria"/>
          <w:color w:val="363435"/>
          <w:spacing w:val="-4"/>
          <w:w w:val="141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position w:val="2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14"/>
          <w:szCs w:val="14"/>
        </w:rPr>
        <w:t>3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46"/>
        <w:sectPr>
          <w:type w:val="continuous"/>
          <w:pgSz w:h="15560" w:w="11640"/>
          <w:pgMar w:bottom="280" w:left="900" w:right="900" w:top="1080"/>
          <w:cols w:equalWidth="off" w:num="2">
            <w:col w:space="133" w:w="4287"/>
            <w:col w:w="5420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                                 </w:t>
      </w:r>
      <w:r>
        <w:rPr>
          <w:rFonts w:ascii="Times New Roman" w:cs="Times New Roman" w:eastAsia="Times New Roman" w:hAnsi="Times New Roman"/>
          <w:color w:val="363435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(IX.73)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2" w:line="160" w:lineRule="exact"/>
      </w:pP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firstLine="240" w:left="109" w:right="2957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práctic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medicione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pi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pi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imagen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digital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tomada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cámara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digital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tel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visión.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Posteriormente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calculan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relat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fórmula.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both"/>
        <w:ind w:left="109" w:right="5477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IX.16.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-16"/>
          <w:w w:val="100"/>
          <w:sz w:val="22"/>
          <w:szCs w:val="22"/>
        </w:rPr>
        <w:t>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omografía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de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coherencia</w:t>
      </w:r>
      <w:r>
        <w:rPr>
          <w:rFonts w:ascii="Times New Roman" w:cs="Times New Roman" w:eastAsia="Times New Roman" w:hAnsi="Times New Roman"/>
          <w:color w:val="363435"/>
          <w:spacing w:val="48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óptica</w:t>
      </w:r>
      <w:r>
        <w:rPr>
          <w:rFonts w:ascii="Times New Roman" w:cs="Times New Roman" w:eastAsia="Times New Roman" w:hAnsi="Times New Roman"/>
          <w:color w:val="363435"/>
          <w:spacing w:val="38"/>
          <w:w w:val="100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(</w:t>
      </w:r>
      <w:r>
        <w:rPr>
          <w:rFonts w:ascii="Times New Roman" w:cs="Times New Roman" w:eastAsia="Times New Roman" w:hAnsi="Times New Roman"/>
          <w:color w:val="363435"/>
          <w:spacing w:val="0"/>
          <w:w w:val="108"/>
          <w:sz w:val="15"/>
          <w:szCs w:val="15"/>
        </w:rPr>
        <w:t>OCT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2"/>
          <w:szCs w:val="22"/>
        </w:rPr>
        <w:t>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6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left="109" w:right="295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tomografía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14"/>
          <w:szCs w:val="14"/>
        </w:rPr>
        <w:t>OCT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inglés: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optical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cohe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ence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tom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aphy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comenzó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1993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Adolf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6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Fercher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ersidad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iena,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Austria.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Ésta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basa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interferometría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Michelson,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equ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bras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ópticas,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usando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luminosas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baja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coherencia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temporal,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coherencia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corta.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ello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usan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diodos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superluminiscentes,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láse-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pulsos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ultracortos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incluso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casi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blanca.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interferometría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alt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coherenci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tempora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Michelso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detectan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cualquie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cort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ga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cambio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coherenci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tempora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pequeña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detecta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solament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menor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coherencia.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emplean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interferometría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deben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tener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pulso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sólo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cuantas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micras.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2954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eniente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referencia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desplaza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ligeramente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frecuencia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respect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viend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espej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lentament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elocida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constante.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gú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eremo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capítul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XII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desplazamient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Dopple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84"/>
          <w:sz w:val="20"/>
          <w:szCs w:val="20"/>
        </w:rPr>
        <w:t>ν</w:t>
      </w:r>
      <w:r>
        <w:rPr>
          <w:rFonts w:ascii="Times New Roman" w:cs="Times New Roman" w:eastAsia="Times New Roman" w:hAnsi="Times New Roman"/>
          <w:i/>
          <w:color w:val="363435"/>
          <w:spacing w:val="-34"/>
          <w:w w:val="184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frecuencia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eniente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elocidad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i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6" w:line="120" w:lineRule="exact"/>
      </w:pPr>
      <w:r>
        <w:rPr>
          <w:sz w:val="12"/>
          <w:szCs w:val="1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line="200" w:lineRule="exact"/>
        <w:ind w:left="3703" w:right="5950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9"/>
          <w:position w:val="-2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300" w:lineRule="exact"/>
        <w:ind w:left="3076"/>
      </w:pPr>
      <w:r>
        <w:pict>
          <v:group coordorigin="4617,71" coordsize="140,0" style="position:absolute;margin-left:230.855pt;margin-top:3.55685pt;width:7pt;height:0pt;mso-position-horizontal-relative:page;mso-position-vertical-relative:paragraph;z-index:-5039">
            <v:shape coordorigin="4617,71" coordsize="140,0" filled="f" path="m4617,71l4757,71e" strokecolor="#363435" stroked="t" strokeweight="0.5pt" style="position:absolute;left:4617;top:71;width:1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w w:val="184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61"/>
          <w:position w:val="11"/>
          <w:sz w:val="20"/>
          <w:szCs w:val="20"/>
        </w:rPr>
        <w:t>ν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61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61"/>
          <w:position w:val="11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-39"/>
          <w:w w:val="161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1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position w:val="1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position w:val="-2"/>
          <w:sz w:val="20"/>
          <w:szCs w:val="20"/>
        </w:rPr>
        <w:t>                                              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11"/>
          <w:sz w:val="20"/>
          <w:szCs w:val="20"/>
        </w:rPr>
        <w:t>(XI.74)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2" w:line="140" w:lineRule="exact"/>
        <w:sectPr>
          <w:type w:val="continuous"/>
          <w:pgSz w:h="15560" w:w="11640"/>
          <w:pgMar w:bottom="280" w:left="900" w:right="900" w:top="1080"/>
        </w:sectPr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firstLine="240" w:left="110" w:right="-34"/>
      </w:pP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manera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cualquie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punt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patró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detect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seña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senoida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frecuenci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igua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frecuenci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Suponga-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ahor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remplaz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cuerp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translúcid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parcial-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ecto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colocad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luga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profundida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penetr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cuerp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mayo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longitu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coherencia,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2" w:line="160" w:lineRule="exact"/>
      </w:pPr>
      <w:r>
        <w:br w:type="column"/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sectPr>
          <w:type w:val="continuous"/>
          <w:pgSz w:h="15560" w:w="11640"/>
          <w:pgMar w:bottom="280" w:left="900" w:right="900" w:top="1080"/>
          <w:cols w:equalWidth="off" w:num="2">
            <w:col w:space="2446" w:w="6834"/>
            <w:col w:w="560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271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before="37"/>
        <w:ind w:right="7090"/>
      </w:pPr>
      <w:r>
        <w:pict>
          <v:group coordorigin="871,-40" coordsize="2640,0" style="position:absolute;margin-left:43.5705pt;margin-top:-1.99806pt;width:132pt;height:0pt;mso-position-horizontal-relative:page;mso-position-vertical-relative:paragraph;z-index:-5038">
            <v:shape coordorigin="871,-40" coordsize="2640,0" filled="f" path="m871,-40l3511,-40e" strokecolor="#363435" stroked="t" strokeweight="0.5pt" style="position:absolute;left:871;top:-40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right"/>
        <w:spacing w:line="240" w:lineRule="atLeast"/>
        <w:ind w:hanging="171" w:left="382" w:right="7069"/>
      </w:pP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Figura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IX.5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3.</w:t>
      </w:r>
      <w:r>
        <w:rPr>
          <w:rFonts w:ascii="Times New Roman" w:cs="Times New Roman" w:eastAsia="Times New Roman" w:hAnsi="Times New Roman"/>
          <w:i/>
          <w:color w:val="363435"/>
          <w:spacing w:val="2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Im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tom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97"/>
          <w:sz w:val="18"/>
          <w:szCs w:val="18"/>
        </w:rPr>
        <w:t>gráfi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etina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un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ojo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humano,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obtenida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tom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afía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de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cohe</w:t>
      </w:r>
      <w:r>
        <w:rPr>
          <w:rFonts w:ascii="Times New Roman" w:cs="Times New Roman" w:eastAsia="Times New Roman" w:hAnsi="Times New Roman"/>
          <w:i/>
          <w:color w:val="363435"/>
          <w:spacing w:val="-7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óptica.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71" w:lineRule="auto"/>
        <w:ind w:left="2991" w:right="73"/>
      </w:pPr>
      <w:r>
        <w:pict>
          <v:shape style="position:absolute;margin-left:240.125pt;margin-top:46.0265pt;width:231.05pt;height:116.406pt;mso-position-horizontal-relative:page;mso-position-vertical-relative:page;z-index:-5037" type="#_x0000_t75">
            <v:imagedata o:title="" r:id="rId127"/>
          </v:shape>
        </w:pic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podrá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franja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solament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cap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cuy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profundidad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ejad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meno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longitu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coherencia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ejad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otra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capas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má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menos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profundas,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podrá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2991" w:right="6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Ahora,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lugar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patrón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interferencia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toda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xtensión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solament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enient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translúcid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xami-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líne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perpendicula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cie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deci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ilumina.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colocar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detector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ejad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todo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planos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objet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luminos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cualquier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profundida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capa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important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ov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enient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aquella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capa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cercana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forma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casi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constante.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cambio,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ejada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aquella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capa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donde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cercana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producirá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tanto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capa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tendr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ariacione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senoidales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Po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otr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lado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contrast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oscilaciones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depende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ect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vidad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capa,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contraste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será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indicación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densida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capa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tenemo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entonce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informació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sobr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profundidad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capa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produce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oscilaciones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irradiancia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sobre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den-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ect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vidad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podemo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reconstrui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image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cort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perpendicula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objeto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logra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profundida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penetració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image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usa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generalmente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infrarrojo.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2991" w:right="72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procedimient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pued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xamina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tejid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biológic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translúcido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tejido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frecuentemente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retina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humano,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vés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ojo.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imagen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obtener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barriendo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objeto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punto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línea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xamina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element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image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espej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gres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su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lugar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origen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comienza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nu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barrido.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manera,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puede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imagen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diferentes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capas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profundidad,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imagen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tomográf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tomografí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enciona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corte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imágenes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trans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ersales,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mientras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tomografía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paralelo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superfi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xterio</w:t>
      </w:r>
      <w:r>
        <w:rPr>
          <w:rFonts w:ascii="Times New Roman" w:cs="Times New Roman" w:eastAsia="Times New Roman" w:hAnsi="Times New Roman"/>
          <w:color w:val="363435"/>
          <w:spacing w:val="-9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gur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XI.5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3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image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tomográfi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retina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obtenida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tomografía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coherencia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óptica.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both"/>
        <w:spacing w:line="240" w:lineRule="exact"/>
        <w:ind w:left="2991" w:right="459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2"/>
          <w:szCs w:val="22"/>
        </w:rPr>
        <w:t>Lecturas</w:t>
      </w:r>
      <w:r>
        <w:rPr>
          <w:rFonts w:ascii="Times New Roman" w:cs="Times New Roman" w:eastAsia="Times New Roman" w:hAnsi="Times New Roman"/>
          <w:color w:val="363435"/>
          <w:spacing w:val="45"/>
          <w:w w:val="100"/>
          <w:position w:val="-1"/>
          <w:sz w:val="22"/>
          <w:szCs w:val="22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6"/>
          <w:position w:val="-1"/>
          <w:sz w:val="22"/>
          <w:szCs w:val="22"/>
        </w:rPr>
        <w:t>recomendadas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24"/>
          <w:szCs w:val="24"/>
        </w:rPr>
        <w:jc w:val="left"/>
        <w:spacing w:before="18" w:line="240" w:lineRule="exact"/>
        <w:sectPr>
          <w:pgSz w:h="15560" w:w="11640"/>
          <w:pgMar w:bottom="280" w:left="760" w:right="1040" w:top="800"/>
        </w:sectPr>
      </w:pPr>
      <w:r>
        <w:rPr>
          <w:sz w:val="24"/>
          <w:szCs w:val="2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left"/>
        <w:ind w:left="111" w:right="-68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32"/>
          <w:szCs w:val="32"/>
        </w:rPr>
        <w:t>272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/>
        <w:ind w:left="240"/>
      </w:pPr>
      <w:r>
        <w:br w:type="column"/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Oste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G.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2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Nishijima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“Moir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é</w:t>
      </w:r>
      <w:r>
        <w:rPr>
          <w:rFonts w:ascii="Times New Roman" w:cs="Times New Roman" w:eastAsia="Times New Roman" w:hAnsi="Times New Roman"/>
          <w:color w:val="363435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atterns”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Scienti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American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20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8</w:t>
      </w:r>
      <w:r>
        <w:rPr>
          <w:rFonts w:ascii="Times New Roman" w:cs="Times New Roman" w:eastAsia="Times New Roman" w:hAnsi="Times New Roman"/>
          <w:color w:val="363435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(5):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54-63,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1963.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/>
        <w:ind w:left="240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eiss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opf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“Th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Thre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Spectroscopies”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Scientifi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American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21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8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(5):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15-29,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1968.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/>
        <w:ind w:left="24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3)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Astin,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A.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6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.,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“Standards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Measurement”,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Scientifi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American,</w:t>
      </w:r>
      <w:r>
        <w:rPr>
          <w:rFonts w:ascii="Times New Roman" w:cs="Times New Roman" w:eastAsia="Times New Roman" w:hAnsi="Times New Roman"/>
          <w:i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218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(6):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50-62,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1968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;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reimpres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Isaa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Asim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(comp.)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Reading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th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Physica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Sciences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ol.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/>
        <w:sectPr>
          <w:type w:val="continuous"/>
          <w:pgSz w:h="15560" w:w="11640"/>
          <w:pgMar w:bottom="280" w:left="760" w:right="1040" w:top="1080"/>
          <w:cols w:equalWidth="off" w:num="2">
            <w:col w:space="2449" w:w="542"/>
            <w:col w:w="6849"/>
          </w:cols>
        </w:sectPr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3,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8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Freeman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Compa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Francisco,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1969.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82"/>
        <w:ind w:left="349" w:right="-48"/>
      </w:pP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Connes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9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“H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Ligh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Analyzed”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20"/>
          <w:szCs w:val="20"/>
        </w:rPr>
        <w:t>Scientifi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3"/>
          <w:w w:val="100"/>
          <w:sz w:val="20"/>
          <w:szCs w:val="20"/>
        </w:rPr>
        <w:t>American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i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21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9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(3)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color w:val="363435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72-83,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 w:line="271" w:lineRule="auto"/>
        <w:ind w:left="109" w:right="-3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1968;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reimpreso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Arthur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L.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Sch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wl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(comp.),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Lase</w:t>
      </w:r>
      <w:r>
        <w:rPr>
          <w:rFonts w:ascii="Times New Roman" w:cs="Times New Roman" w:eastAsia="Times New Roman" w:hAnsi="Times New Roman"/>
          <w:i/>
          <w:color w:val="363435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Light,</w:t>
      </w:r>
      <w:r>
        <w:rPr>
          <w:rFonts w:ascii="Times New Roman" w:cs="Times New Roman" w:eastAsia="Times New Roman" w:hAnsi="Times New Roman"/>
          <w:i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8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H.</w:t>
      </w:r>
      <w:r>
        <w:rPr>
          <w:rFonts w:ascii="Times New Roman" w:cs="Times New Roman" w:eastAsia="Times New Roman" w:hAnsi="Times New Roman"/>
          <w:color w:val="363435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Freeman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Compa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Francisco,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1969.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-3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5)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Baumeiste</w:t>
      </w:r>
      <w:r>
        <w:rPr>
          <w:rFonts w:ascii="Times New Roman" w:cs="Times New Roman" w:eastAsia="Times New Roman" w:hAnsi="Times New Roman"/>
          <w:color w:val="363435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2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G.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Pincus,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“Optical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Interference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Coatings”,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Scientifi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Ameri-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can,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223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(6):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58-75,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1970.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-31"/>
      </w:pP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6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Readhead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S.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“Radi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Astronom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ery-Long-Baselin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Interferome-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try”,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Scientifi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American,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246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(6):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53-61,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1982.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/>
        <w:ind w:left="349" w:right="-52"/>
      </w:pP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7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Perr</w:t>
      </w:r>
      <w:r>
        <w:rPr>
          <w:rFonts w:ascii="Times New Roman" w:cs="Times New Roman" w:eastAsia="Times New Roman" w:hAnsi="Times New Roman"/>
          <w:color w:val="363435"/>
          <w:spacing w:val="-1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Robinso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6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Peterson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“Optica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Interferometr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aces”,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Scientifi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i/>
          <w:color w:val="363435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American,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265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(1):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66-71,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1991.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/>
        <w:ind w:left="349" w:right="-47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8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Malacara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Optica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Sho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-16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20"/>
          <w:szCs w:val="20"/>
        </w:rPr>
        <w:t>esting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3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ª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ed.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il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y-Interscience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Nu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ork,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2007.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2"/>
          <w:szCs w:val="22"/>
        </w:rPr>
        <w:jc w:val="left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5"/>
          <w:sz w:val="22"/>
          <w:szCs w:val="22"/>
        </w:rPr>
        <w:t>Problemas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6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71" w:lineRule="auto"/>
        <w:ind w:firstLine="240" w:left="109" w:right="-33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Considere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22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oung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cuyas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rendijas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separadas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0.1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longitud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onda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633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nm.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luz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está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infi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nit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pantall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rendijas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calcul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separació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ecindad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eje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-33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imágene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fuent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luminos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Michelson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paralelas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sí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diferencia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camino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5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mm.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instrumento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ilumin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monocromátic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55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ajustad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hay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construct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óptico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Calcul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diámetr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angula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tres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primeras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circulares.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-32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3)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6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wyman-Green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prueba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vidrio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caras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“casi”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paralelas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hecha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vidrio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índice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refracción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1.52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muy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homogéneo.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circular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5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cm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diámetro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rectas,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paralelas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equidis-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tante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separada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centímetr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otra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32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color w:val="363435"/>
          <w:spacing w:val="-10"/>
          <w:w w:val="13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2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2"/>
          <w:w w:val="13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55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0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¿cuá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ángul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radianes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entre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caras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vidrio?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/>
        <w:ind w:left="349" w:right="-50"/>
      </w:pP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placa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abry-Pero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tiene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separació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 w:line="271" w:lineRule="auto"/>
        <w:ind w:left="109" w:right="-3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mm.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Calcule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coefi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ciente</w:t>
      </w:r>
      <w:r>
        <w:rPr>
          <w:rFonts w:ascii="Times New Roman" w:cs="Times New Roman" w:eastAsia="Times New Roman" w:hAnsi="Times New Roman"/>
          <w:color w:val="363435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mínimo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xión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necesario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sol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doblete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α</w:t>
      </w:r>
      <w:r>
        <w:rPr>
          <w:rFonts w:ascii="Times New Roman" w:cs="Times New Roman" w:eastAsia="Times New Roman" w:hAnsi="Times New Roman"/>
          <w:i/>
          <w:color w:val="363435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hidrógeno,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cuyas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componentes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tienen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0.136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Å.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¿Cuál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alor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m?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0" w:line="271" w:lineRule="auto"/>
        <w:ind w:firstLine="240" w:left="109" w:right="-32"/>
      </w:pP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5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Diseñ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sistem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espejo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Fresne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calculand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ángul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entr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espejos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distancia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pantalla,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mismo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posición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luminosa,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franjas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tengan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separación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mm.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-30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6)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interferómetro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Fizeau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deseamos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tener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precisión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1"/>
          <w:w w:val="115"/>
          <w:sz w:val="20"/>
          <w:szCs w:val="20"/>
        </w:rPr>
        <w:t>λ/</w:t>
      </w:r>
      <w:r>
        <w:rPr>
          <w:rFonts w:ascii="Times New Roman" w:cs="Times New Roman" w:eastAsia="Times New Roman" w:hAnsi="Times New Roman"/>
          <w:color w:val="363435"/>
          <w:spacing w:val="0"/>
          <w:w w:val="115"/>
          <w:sz w:val="20"/>
          <w:szCs w:val="20"/>
        </w:rPr>
        <w:t>10.</w:t>
      </w:r>
      <w:r>
        <w:rPr>
          <w:rFonts w:ascii="Times New Roman" w:cs="Times New Roman" w:eastAsia="Times New Roman" w:hAnsi="Times New Roman"/>
          <w:color w:val="363435"/>
          <w:spacing w:val="0"/>
          <w:w w:val="11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Supo-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niendo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colimador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perfecto,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calcule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cuál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máximo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diámetro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fuente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luminosa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supuestamente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“puntual”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dada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distancia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focal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colimado</w:t>
      </w:r>
      <w:r>
        <w:rPr>
          <w:rFonts w:ascii="Times New Roman" w:cs="Times New Roman" w:eastAsia="Times New Roman" w:hAnsi="Times New Roman"/>
          <w:color w:val="363435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-32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7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interferómetr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4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wyman-Gree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viso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metálico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los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patrone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interferenci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xactament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complementarios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xpliqu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con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detalle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sucede.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" w:line="271" w:lineRule="auto"/>
        <w:ind w:firstLine="240" w:left="109" w:right="-32"/>
      </w:pP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8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arado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orill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alberc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ací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emo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moned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fondo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moned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distanci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30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cm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Despué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llen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alberca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hasta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una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altura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100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cm.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índice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refracción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del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agua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-13"/>
          <w:w w:val="13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1.33,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demuestr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qu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oj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color w:val="363435"/>
          <w:spacing w:val="-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ado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moned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camin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óptic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3"/>
          <w:w w:val="100"/>
          <w:sz w:val="20"/>
          <w:szCs w:val="20"/>
        </w:rPr>
        <w:t>20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0</w:t>
      </w:r>
      <w:r>
        <w:rPr>
          <w:rFonts w:ascii="Times New Roman" w:cs="Times New Roman" w:eastAsia="Times New Roman" w:hAnsi="Times New Roman"/>
          <w:color w:val="363435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sz w:val="20"/>
          <w:szCs w:val="20"/>
        </w:rPr>
        <w:t>+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/>
        <w:ind w:left="109" w:right="-56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100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-22"/>
          <w:w w:val="13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33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cambio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distancia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aparente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200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sz w:val="20"/>
          <w:szCs w:val="20"/>
        </w:rPr>
        <w:t>+</w:t>
      </w:r>
      <w:r>
        <w:rPr>
          <w:rFonts w:ascii="Times New Roman" w:cs="Times New Roman" w:eastAsia="Times New Roman" w:hAnsi="Times New Roman"/>
          <w:color w:val="363435"/>
          <w:spacing w:val="-22"/>
          <w:w w:val="13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sz w:val="20"/>
          <w:szCs w:val="20"/>
        </w:rPr>
        <w:t>100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69"/>
          <w:sz w:val="20"/>
          <w:szCs w:val="20"/>
        </w:rPr>
        <w:t>/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i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38"/>
          <w:sz w:val="20"/>
          <w:szCs w:val="20"/>
        </w:rPr>
        <w:t>=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275.18.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¿Por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qué</w:t>
      </w:r>
      <w:r>
        <w:rPr>
          <w:rFonts w:ascii="Times New Roman" w:cs="Times New Roman" w:eastAsia="Times New Roman" w:hAnsi="Times New Roman"/>
          <w:color w:val="363435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63435"/>
          <w:spacing w:val="0"/>
          <w:w w:val="100"/>
          <w:sz w:val="20"/>
          <w:szCs w:val="20"/>
        </w:rPr>
        <w:t>son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 w:line="220" w:lineRule="exact"/>
        <w:ind w:left="109"/>
      </w:pPr>
      <w:r>
        <w:rPr>
          <w:rFonts w:ascii="Times New Roman" w:cs="Times New Roman" w:eastAsia="Times New Roman" w:hAnsi="Times New Roman"/>
          <w:color w:val="363435"/>
          <w:spacing w:val="0"/>
          <w:w w:val="100"/>
          <w:position w:val="-1"/>
          <w:sz w:val="20"/>
          <w:szCs w:val="20"/>
        </w:rPr>
        <w:t>diferentes?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ectPr>
          <w:pgSz w:h="15560" w:w="11640"/>
          <w:pgMar w:bottom="280" w:left="900" w:right="900" w:top="780"/>
          <w:cols w:equalWidth="off" w:num="2">
            <w:col w:space="255" w:w="6835"/>
            <w:col w:w="2750"/>
          </w:cols>
        </w:sectPr>
      </w:pPr>
      <w:r>
        <w:pict>
          <v:group coordorigin="7969,-77" coordsize="2640,0" style="position:absolute;margin-left:398.469pt;margin-top:-3.84806pt;width:132pt;height:0pt;mso-position-horizontal-relative:page;mso-position-vertical-relative:paragraph;z-index:-5036">
            <v:shape coordorigin="7969,-77" coordsize="2640,0" filled="f" path="m7969,-77l10609,-77e" strokecolor="#363435" stroked="t" strokeweight="0.5pt" style="position:absolute;left:7969;top:-77;width:2640;height:0">
              <v:path arrowok="t"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IX.</w:t>
      </w:r>
      <w:r>
        <w:rPr>
          <w:rFonts w:ascii="Times New Roman" w:cs="Times New Roman" w:eastAsia="Times New Roman" w:hAnsi="Times New Roman"/>
          <w:i/>
          <w:color w:val="363435"/>
          <w:spacing w:val="3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Interferencia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i/>
          <w:color w:val="363435"/>
          <w:spacing w:val="0"/>
          <w:w w:val="104"/>
          <w:sz w:val="18"/>
          <w:szCs w:val="18"/>
        </w:rPr>
        <w:t>interferómetros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9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32"/>
          <w:szCs w:val="32"/>
        </w:rPr>
        <w:jc w:val="right"/>
        <w:spacing w:before="13"/>
        <w:ind w:right="111"/>
      </w:pPr>
      <w:r>
        <w:rPr>
          <w:rFonts w:ascii="Times New Roman" w:cs="Times New Roman" w:eastAsia="Times New Roman" w:hAnsi="Times New Roman"/>
          <w:color w:val="363435"/>
          <w:spacing w:val="0"/>
          <w:w w:val="89"/>
          <w:sz w:val="32"/>
          <w:szCs w:val="32"/>
        </w:rPr>
        <w:t>273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32"/>
          <w:szCs w:val="32"/>
        </w:rPr>
      </w:r>
    </w:p>
    <w:sectPr>
      <w:type w:val="continuous"/>
      <w:pgSz w:h="15560" w:w="11640"/>
      <w:pgMar w:bottom="280" w:left="900" w:right="900" w:top="108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theme/theme1.xml" Type="http://schemas.openxmlformats.org/officeDocument/2006/relationships/theme"/><Relationship Id="rId4" Target="media\image1.png" Type="http://schemas.openxmlformats.org/officeDocument/2006/relationships/image"/><Relationship Id="rId5" Target="media\image2.png" Type="http://schemas.openxmlformats.org/officeDocument/2006/relationships/image"/><Relationship Id="rId6" Target="media\image3.png" Type="http://schemas.openxmlformats.org/officeDocument/2006/relationships/image"/><Relationship Id="rId7" Target="media\image4.png" Type="http://schemas.openxmlformats.org/officeDocument/2006/relationships/image"/><Relationship Id="rId8" Target="media\image5.png" Type="http://schemas.openxmlformats.org/officeDocument/2006/relationships/image"/><Relationship Id="rId9" Target="media\image6.png" Type="http://schemas.openxmlformats.org/officeDocument/2006/relationships/image"/><Relationship Id="rId10" Target="media\image7.png" Type="http://schemas.openxmlformats.org/officeDocument/2006/relationships/image"/><Relationship Id="rId11" Target="media\image8.png" Type="http://schemas.openxmlformats.org/officeDocument/2006/relationships/image"/><Relationship Id="rId12" Target="media\image9.png" Type="http://schemas.openxmlformats.org/officeDocument/2006/relationships/image"/><Relationship Id="rId13" Target="media\image10.png" Type="http://schemas.openxmlformats.org/officeDocument/2006/relationships/image"/><Relationship Id="rId14" Target="media\image11.png" Type="http://schemas.openxmlformats.org/officeDocument/2006/relationships/image"/><Relationship Id="rId15" Target="media\image12.png" Type="http://schemas.openxmlformats.org/officeDocument/2006/relationships/image"/><Relationship Id="rId16" Target="media\image13.png" Type="http://schemas.openxmlformats.org/officeDocument/2006/relationships/image"/><Relationship Id="rId17" Target="media\image14.png" Type="http://schemas.openxmlformats.org/officeDocument/2006/relationships/image"/><Relationship Id="rId18" Target="media\image15.png" Type="http://schemas.openxmlformats.org/officeDocument/2006/relationships/image"/><Relationship Id="rId19" Target="media\image16.png" Type="http://schemas.openxmlformats.org/officeDocument/2006/relationships/image"/><Relationship Id="rId20" Target="media\image17.png" Type="http://schemas.openxmlformats.org/officeDocument/2006/relationships/image"/><Relationship Id="rId21" Target="media\image18.png" Type="http://schemas.openxmlformats.org/officeDocument/2006/relationships/image"/><Relationship Id="rId22" Target="media\image19.png" Type="http://schemas.openxmlformats.org/officeDocument/2006/relationships/image"/><Relationship Id="rId23" Target="media\image20.png" Type="http://schemas.openxmlformats.org/officeDocument/2006/relationships/image"/><Relationship Id="rId24" Target="media\image21.png" Type="http://schemas.openxmlformats.org/officeDocument/2006/relationships/image"/><Relationship Id="rId25" Target="media\image22.png" Type="http://schemas.openxmlformats.org/officeDocument/2006/relationships/image"/><Relationship Id="rId26" Target="media\image23.png" Type="http://schemas.openxmlformats.org/officeDocument/2006/relationships/image"/><Relationship Id="rId27" Target="media\image24.png" Type="http://schemas.openxmlformats.org/officeDocument/2006/relationships/image"/><Relationship Id="rId28" Target="media\image25.png" Type="http://schemas.openxmlformats.org/officeDocument/2006/relationships/image"/><Relationship Id="rId29" Target="media\image26.png" Type="http://schemas.openxmlformats.org/officeDocument/2006/relationships/image"/><Relationship Id="rId30" Target="media\image27.png" Type="http://schemas.openxmlformats.org/officeDocument/2006/relationships/image"/><Relationship Id="rId31" Target="media\image28.png" Type="http://schemas.openxmlformats.org/officeDocument/2006/relationships/image"/><Relationship Id="rId32" Target="media\image29.png" Type="http://schemas.openxmlformats.org/officeDocument/2006/relationships/image"/><Relationship Id="rId33" Target="media\image30.png" Type="http://schemas.openxmlformats.org/officeDocument/2006/relationships/image"/><Relationship Id="rId34" Target="media\image31.png" Type="http://schemas.openxmlformats.org/officeDocument/2006/relationships/image"/><Relationship Id="rId35" Target="media\image32.png" Type="http://schemas.openxmlformats.org/officeDocument/2006/relationships/image"/><Relationship Id="rId36" Target="media\image33.png" Type="http://schemas.openxmlformats.org/officeDocument/2006/relationships/image"/><Relationship Id="rId37" Target="media\image34.png" Type="http://schemas.openxmlformats.org/officeDocument/2006/relationships/image"/><Relationship Id="rId38" Target="media\image35.png" Type="http://schemas.openxmlformats.org/officeDocument/2006/relationships/image"/><Relationship Id="rId39" Target="media\image36.png" Type="http://schemas.openxmlformats.org/officeDocument/2006/relationships/image"/><Relationship Id="rId40" Target="media\image37.png" Type="http://schemas.openxmlformats.org/officeDocument/2006/relationships/image"/><Relationship Id="rId41" Target="media\image38.png" Type="http://schemas.openxmlformats.org/officeDocument/2006/relationships/image"/><Relationship Id="rId42" Target="media\image39.png" Type="http://schemas.openxmlformats.org/officeDocument/2006/relationships/image"/><Relationship Id="rId43" Target="media\image40.png" Type="http://schemas.openxmlformats.org/officeDocument/2006/relationships/image"/><Relationship Id="rId44" Target="media\image41.png" Type="http://schemas.openxmlformats.org/officeDocument/2006/relationships/image"/><Relationship Id="rId45" Target="media\image42.png" Type="http://schemas.openxmlformats.org/officeDocument/2006/relationships/image"/><Relationship Id="rId46" Target="media\image43.png" Type="http://schemas.openxmlformats.org/officeDocument/2006/relationships/image"/><Relationship Id="rId47" Target="media\image44.png" Type="http://schemas.openxmlformats.org/officeDocument/2006/relationships/image"/><Relationship Id="rId48" Target="media\image45.png" Type="http://schemas.openxmlformats.org/officeDocument/2006/relationships/image"/><Relationship Id="rId49" Target="media\image46.png" Type="http://schemas.openxmlformats.org/officeDocument/2006/relationships/image"/><Relationship Id="rId50" Target="media\image47.png" Type="http://schemas.openxmlformats.org/officeDocument/2006/relationships/image"/><Relationship Id="rId51" Target="media\image48.png" Type="http://schemas.openxmlformats.org/officeDocument/2006/relationships/image"/><Relationship Id="rId52" Target="media\image49.png" Type="http://schemas.openxmlformats.org/officeDocument/2006/relationships/image"/><Relationship Id="rId53" Target="media\image50.png" Type="http://schemas.openxmlformats.org/officeDocument/2006/relationships/image"/><Relationship Id="rId54" Target="media\image51.png" Type="http://schemas.openxmlformats.org/officeDocument/2006/relationships/image"/><Relationship Id="rId55" Target="media\image52.png" Type="http://schemas.openxmlformats.org/officeDocument/2006/relationships/image"/><Relationship Id="rId56" Target="media\image53.png" Type="http://schemas.openxmlformats.org/officeDocument/2006/relationships/image"/><Relationship Id="rId57" Target="media\image54.png" Type="http://schemas.openxmlformats.org/officeDocument/2006/relationships/image"/><Relationship Id="rId58" Target="media\image55.png" Type="http://schemas.openxmlformats.org/officeDocument/2006/relationships/image"/><Relationship Id="rId59" Target="media\image23.png" Type="http://schemas.openxmlformats.org/officeDocument/2006/relationships/image"/><Relationship Id="rId60" Target="media\image56.png" Type="http://schemas.openxmlformats.org/officeDocument/2006/relationships/image"/><Relationship Id="rId61" Target="media\image57.png" Type="http://schemas.openxmlformats.org/officeDocument/2006/relationships/image"/><Relationship Id="rId62" Target="media\image58.png" Type="http://schemas.openxmlformats.org/officeDocument/2006/relationships/image"/><Relationship Id="rId63" Target="media\image59.png" Type="http://schemas.openxmlformats.org/officeDocument/2006/relationships/image"/><Relationship Id="rId64" Target="media\image60.png" Type="http://schemas.openxmlformats.org/officeDocument/2006/relationships/image"/><Relationship Id="rId65" Target="media\image61.png" Type="http://schemas.openxmlformats.org/officeDocument/2006/relationships/image"/><Relationship Id="rId66" Target="media\image62.png" Type="http://schemas.openxmlformats.org/officeDocument/2006/relationships/image"/><Relationship Id="rId67" Target="media\image63.png" Type="http://schemas.openxmlformats.org/officeDocument/2006/relationships/image"/><Relationship Id="rId68" Target="media\image64.png" Type="http://schemas.openxmlformats.org/officeDocument/2006/relationships/image"/><Relationship Id="rId69" Target="media\image65.png" Type="http://schemas.openxmlformats.org/officeDocument/2006/relationships/image"/><Relationship Id="rId70" Target="media\image66.png" Type="http://schemas.openxmlformats.org/officeDocument/2006/relationships/image"/><Relationship Id="rId71" Target="media\image67.png" Type="http://schemas.openxmlformats.org/officeDocument/2006/relationships/image"/><Relationship Id="rId72" Target="media\image68.png" Type="http://schemas.openxmlformats.org/officeDocument/2006/relationships/image"/><Relationship Id="rId73" Target="media\image69.png" Type="http://schemas.openxmlformats.org/officeDocument/2006/relationships/image"/><Relationship Id="rId74" Target="media\image70.png" Type="http://schemas.openxmlformats.org/officeDocument/2006/relationships/image"/><Relationship Id="rId75" Target="media\image71.png" Type="http://schemas.openxmlformats.org/officeDocument/2006/relationships/image"/><Relationship Id="rId76" Target="media\image72.png" Type="http://schemas.openxmlformats.org/officeDocument/2006/relationships/image"/><Relationship Id="rId77" Target="media\image73.png" Type="http://schemas.openxmlformats.org/officeDocument/2006/relationships/image"/><Relationship Id="rId78" Target="media\image74.png" Type="http://schemas.openxmlformats.org/officeDocument/2006/relationships/image"/><Relationship Id="rId79" Target="media\image75.png" Type="http://schemas.openxmlformats.org/officeDocument/2006/relationships/image"/><Relationship Id="rId80" Target="media\image76.png" Type="http://schemas.openxmlformats.org/officeDocument/2006/relationships/image"/><Relationship Id="rId81" Target="media\image77.png" Type="http://schemas.openxmlformats.org/officeDocument/2006/relationships/image"/><Relationship Id="rId82" Target="media\image78.png" Type="http://schemas.openxmlformats.org/officeDocument/2006/relationships/image"/><Relationship Id="rId83" Target="media\image79.png" Type="http://schemas.openxmlformats.org/officeDocument/2006/relationships/image"/><Relationship Id="rId84" Target="media\image80.png" Type="http://schemas.openxmlformats.org/officeDocument/2006/relationships/image"/><Relationship Id="rId85" Target="media\image81.png" Type="http://schemas.openxmlformats.org/officeDocument/2006/relationships/image"/><Relationship Id="rId86" Target="media\image82.png" Type="http://schemas.openxmlformats.org/officeDocument/2006/relationships/image"/><Relationship Id="rId87" Target="media\image83.png" Type="http://schemas.openxmlformats.org/officeDocument/2006/relationships/image"/><Relationship Id="rId88" Target="media\image83.png" Type="http://schemas.openxmlformats.org/officeDocument/2006/relationships/image"/><Relationship Id="rId89" Target="media\image84.png" Type="http://schemas.openxmlformats.org/officeDocument/2006/relationships/image"/><Relationship Id="rId90" Target="media\image85.png" Type="http://schemas.openxmlformats.org/officeDocument/2006/relationships/image"/><Relationship Id="rId91" Target="media\image86.png" Type="http://schemas.openxmlformats.org/officeDocument/2006/relationships/image"/><Relationship Id="rId92" Target="media\image87.png" Type="http://schemas.openxmlformats.org/officeDocument/2006/relationships/image"/><Relationship Id="rId93" Target="media\image88.png" Type="http://schemas.openxmlformats.org/officeDocument/2006/relationships/image"/><Relationship Id="rId94" Target="media\image89.png" Type="http://schemas.openxmlformats.org/officeDocument/2006/relationships/image"/><Relationship Id="rId95" Target="media\image90.png" Type="http://schemas.openxmlformats.org/officeDocument/2006/relationships/image"/><Relationship Id="rId96" Target="media\image91.png" Type="http://schemas.openxmlformats.org/officeDocument/2006/relationships/image"/><Relationship Id="rId97" Target="media\image92.png" Type="http://schemas.openxmlformats.org/officeDocument/2006/relationships/image"/><Relationship Id="rId98" Target="media\image93.png" Type="http://schemas.openxmlformats.org/officeDocument/2006/relationships/image"/><Relationship Id="rId99" Target="media\image94.png" Type="http://schemas.openxmlformats.org/officeDocument/2006/relationships/image"/><Relationship Id="rId100" Target="media\image95.png" Type="http://schemas.openxmlformats.org/officeDocument/2006/relationships/image"/><Relationship Id="rId101" Target="media\image96.png" Type="http://schemas.openxmlformats.org/officeDocument/2006/relationships/image"/><Relationship Id="rId102" Target="media\image97.png" Type="http://schemas.openxmlformats.org/officeDocument/2006/relationships/image"/><Relationship Id="rId103" Target="media\image96.png" Type="http://schemas.openxmlformats.org/officeDocument/2006/relationships/image"/><Relationship Id="rId104" Target="media\image98.png" Type="http://schemas.openxmlformats.org/officeDocument/2006/relationships/image"/><Relationship Id="rId105" Target="media\image96.png" Type="http://schemas.openxmlformats.org/officeDocument/2006/relationships/image"/><Relationship Id="rId106" Target="media\image98.png" Type="http://schemas.openxmlformats.org/officeDocument/2006/relationships/image"/><Relationship Id="rId107" Target="media\image96.png" Type="http://schemas.openxmlformats.org/officeDocument/2006/relationships/image"/><Relationship Id="rId108" Target="media\image99.png" Type="http://schemas.openxmlformats.org/officeDocument/2006/relationships/image"/><Relationship Id="rId109" Target="media\image100.png" Type="http://schemas.openxmlformats.org/officeDocument/2006/relationships/image"/><Relationship Id="rId110" Target="media\image101.png" Type="http://schemas.openxmlformats.org/officeDocument/2006/relationships/image"/><Relationship Id="rId111" Target="media\image102.png" Type="http://schemas.openxmlformats.org/officeDocument/2006/relationships/image"/><Relationship Id="rId112" Target="media\image103.png" Type="http://schemas.openxmlformats.org/officeDocument/2006/relationships/image"/><Relationship Id="rId113" Target="media\image104.png" Type="http://schemas.openxmlformats.org/officeDocument/2006/relationships/image"/><Relationship Id="rId114" Target="media\image105.png" Type="http://schemas.openxmlformats.org/officeDocument/2006/relationships/image"/><Relationship Id="rId115" Target="media\image106.png" Type="http://schemas.openxmlformats.org/officeDocument/2006/relationships/image"/><Relationship Id="rId116" Target="media\image107.png" Type="http://schemas.openxmlformats.org/officeDocument/2006/relationships/image"/><Relationship Id="rId117" Target="media\image108.png" Type="http://schemas.openxmlformats.org/officeDocument/2006/relationships/image"/><Relationship Id="rId118" Target="media\image109.png" Type="http://schemas.openxmlformats.org/officeDocument/2006/relationships/image"/><Relationship Id="rId119" Target="media\image110.png" Type="http://schemas.openxmlformats.org/officeDocument/2006/relationships/image"/><Relationship Id="rId120" Target="media\image111.png" Type="http://schemas.openxmlformats.org/officeDocument/2006/relationships/image"/><Relationship Id="rId121" Target="media\image112.png" Type="http://schemas.openxmlformats.org/officeDocument/2006/relationships/image"/><Relationship Id="rId122" Target="media\image113.png" Type="http://schemas.openxmlformats.org/officeDocument/2006/relationships/image"/><Relationship Id="rId123" Target="media\image114.png" Type="http://schemas.openxmlformats.org/officeDocument/2006/relationships/image"/><Relationship Id="rId124" Target="media\image115.png" Type="http://schemas.openxmlformats.org/officeDocument/2006/relationships/image"/><Relationship Id="rId125" Target="media\image116.png" Type="http://schemas.openxmlformats.org/officeDocument/2006/relationships/image"/><Relationship Id="rId126" Target="media\image117.png" Type="http://schemas.openxmlformats.org/officeDocument/2006/relationships/image"/><Relationship Id="rId127" Target="media\image118.png" Type="http://schemas.openxmlformats.org/officeDocument/2006/relationships/image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/>
</file>